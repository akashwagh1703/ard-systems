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footer10.xml" ContentType="application/vnd.openxmlformats-officedocument.wordprocessingml.footer+xml"/>
  <Override PartName="/word/header9.xml" ContentType="application/vnd.openxmlformats-officedocument.wordprocessingml.header+xml"/>
  <Override PartName="/word/footer11.xml" ContentType="application/vnd.openxmlformats-officedocument.wordprocessingml.footer+xml"/>
  <Override PartName="/word/header10.xml" ContentType="application/vnd.openxmlformats-officedocument.wordprocessingml.header+xml"/>
  <Override PartName="/word/footer12.xml" ContentType="application/vnd.openxmlformats-officedocument.wordprocessingml.footer+xml"/>
  <Override PartName="/word/header11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2.xml" ContentType="application/vnd.openxmlformats-officedocument.wordprocessingml.header+xml"/>
  <Override PartName="/word/footer15.xml" ContentType="application/vnd.openxmlformats-officedocument.wordprocessingml.footer+xml"/>
  <Override PartName="/word/header13.xml" ContentType="application/vnd.openxmlformats-officedocument.wordprocessingml.header+xml"/>
  <Override PartName="/word/footer16.xml" ContentType="application/vnd.openxmlformats-officedocument.wordprocessingml.footer+xml"/>
  <Override PartName="/word/header14.xml" ContentType="application/vnd.openxmlformats-officedocument.wordprocessingml.header+xml"/>
  <Override PartName="/word/footer17.xml" ContentType="application/vnd.openxmlformats-officedocument.wordprocessingml.footer+xml"/>
  <Override PartName="/word/header15.xml" ContentType="application/vnd.openxmlformats-officedocument.wordprocessingml.header+xml"/>
  <Override PartName="/word/footer18.xml" ContentType="application/vnd.openxmlformats-officedocument.wordprocessingml.footer+xml"/>
  <Override PartName="/word/header16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17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18.xml" ContentType="application/vnd.openxmlformats-officedocument.wordprocessingml.header+xml"/>
  <Override PartName="/word/footer23.xml" ContentType="application/vnd.openxmlformats-officedocument.wordprocessingml.footer+xml"/>
  <Override PartName="/word/header19.xml" ContentType="application/vnd.openxmlformats-officedocument.wordprocessingml.head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header20.xml" ContentType="application/vnd.openxmlformats-officedocument.wordprocessingml.head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59A75" w14:textId="77777777" w:rsidR="009532A2" w:rsidRDefault="009532A2">
      <w:pPr>
        <w:spacing w:before="4" w:line="120" w:lineRule="exact"/>
        <w:rPr>
          <w:sz w:val="12"/>
          <w:szCs w:val="12"/>
        </w:rPr>
      </w:pPr>
    </w:p>
    <w:p w14:paraId="608352C5" w14:textId="77777777" w:rsidR="009532A2" w:rsidRDefault="009532A2">
      <w:pPr>
        <w:spacing w:line="200" w:lineRule="exact"/>
      </w:pPr>
    </w:p>
    <w:p w14:paraId="290B285C" w14:textId="77777777" w:rsidR="009532A2" w:rsidRDefault="009532A2">
      <w:pPr>
        <w:spacing w:line="200" w:lineRule="exact"/>
      </w:pPr>
    </w:p>
    <w:p w14:paraId="2C180E44" w14:textId="77777777" w:rsidR="009532A2" w:rsidRDefault="00000000">
      <w:pPr>
        <w:spacing w:line="320" w:lineRule="exact"/>
        <w:ind w:left="140" w:right="5805"/>
        <w:jc w:val="both"/>
        <w:rPr>
          <w:rFonts w:ascii="Calisto MT" w:eastAsia="Calisto MT" w:hAnsi="Calisto MT" w:cs="Calisto MT"/>
          <w:sz w:val="28"/>
          <w:szCs w:val="28"/>
        </w:rPr>
      </w:pPr>
      <w:r>
        <w:rPr>
          <w:rFonts w:ascii="Calisto MT" w:eastAsia="Calisto MT" w:hAnsi="Calisto MT" w:cs="Calisto MT"/>
          <w:spacing w:val="1"/>
          <w:sz w:val="28"/>
          <w:szCs w:val="28"/>
        </w:rPr>
        <w:t>3</w:t>
      </w:r>
      <w:r>
        <w:rPr>
          <w:rFonts w:ascii="Calisto MT" w:eastAsia="Calisto MT" w:hAnsi="Calisto MT" w:cs="Calisto MT"/>
          <w:sz w:val="28"/>
          <w:szCs w:val="28"/>
        </w:rPr>
        <w:t>.</w:t>
      </w:r>
      <w:r>
        <w:rPr>
          <w:rFonts w:ascii="Calisto MT" w:eastAsia="Calisto MT" w:hAnsi="Calisto MT" w:cs="Calisto MT"/>
          <w:spacing w:val="63"/>
          <w:sz w:val="28"/>
          <w:szCs w:val="28"/>
        </w:rPr>
        <w:t xml:space="preserve"> </w:t>
      </w:r>
      <w:r>
        <w:rPr>
          <w:rFonts w:ascii="Calisto MT" w:eastAsia="Calisto MT" w:hAnsi="Calisto MT" w:cs="Calisto MT"/>
          <w:spacing w:val="1"/>
          <w:sz w:val="28"/>
          <w:szCs w:val="28"/>
        </w:rPr>
        <w:t>Funct</w:t>
      </w:r>
      <w:r>
        <w:rPr>
          <w:rFonts w:ascii="Calisto MT" w:eastAsia="Calisto MT" w:hAnsi="Calisto MT" w:cs="Calisto MT"/>
          <w:sz w:val="28"/>
          <w:szCs w:val="28"/>
        </w:rPr>
        <w:t>i</w:t>
      </w:r>
      <w:r>
        <w:rPr>
          <w:rFonts w:ascii="Calisto MT" w:eastAsia="Calisto MT" w:hAnsi="Calisto MT" w:cs="Calisto MT"/>
          <w:spacing w:val="1"/>
          <w:sz w:val="28"/>
          <w:szCs w:val="28"/>
        </w:rPr>
        <w:t>ona</w:t>
      </w:r>
      <w:r>
        <w:rPr>
          <w:rFonts w:ascii="Calisto MT" w:eastAsia="Calisto MT" w:hAnsi="Calisto MT" w:cs="Calisto MT"/>
          <w:sz w:val="28"/>
          <w:szCs w:val="28"/>
        </w:rPr>
        <w:t>l</w:t>
      </w:r>
      <w:r>
        <w:rPr>
          <w:rFonts w:ascii="Calisto MT" w:eastAsia="Calisto MT" w:hAnsi="Calisto MT" w:cs="Calisto MT"/>
          <w:spacing w:val="30"/>
          <w:sz w:val="28"/>
          <w:szCs w:val="28"/>
        </w:rPr>
        <w:t xml:space="preserve"> </w:t>
      </w:r>
      <w:r>
        <w:rPr>
          <w:rFonts w:ascii="Calisto MT" w:eastAsia="Calisto MT" w:hAnsi="Calisto MT" w:cs="Calisto MT"/>
          <w:spacing w:val="1"/>
          <w:sz w:val="28"/>
          <w:szCs w:val="28"/>
        </w:rPr>
        <w:t>R</w:t>
      </w:r>
      <w:r>
        <w:rPr>
          <w:rFonts w:ascii="Calisto MT" w:eastAsia="Calisto MT" w:hAnsi="Calisto MT" w:cs="Calisto MT"/>
          <w:spacing w:val="1"/>
          <w:w w:val="101"/>
          <w:sz w:val="28"/>
          <w:szCs w:val="28"/>
        </w:rPr>
        <w:t>e</w:t>
      </w:r>
      <w:r>
        <w:rPr>
          <w:rFonts w:ascii="Calisto MT" w:eastAsia="Calisto MT" w:hAnsi="Calisto MT" w:cs="Calisto MT"/>
          <w:spacing w:val="1"/>
          <w:w w:val="99"/>
          <w:sz w:val="28"/>
          <w:szCs w:val="28"/>
        </w:rPr>
        <w:t>qu</w:t>
      </w:r>
      <w:r>
        <w:rPr>
          <w:rFonts w:ascii="Calisto MT" w:eastAsia="Calisto MT" w:hAnsi="Calisto MT" w:cs="Calisto MT"/>
          <w:w w:val="111"/>
          <w:sz w:val="28"/>
          <w:szCs w:val="28"/>
        </w:rPr>
        <w:t>i</w:t>
      </w:r>
      <w:r>
        <w:rPr>
          <w:rFonts w:ascii="Calisto MT" w:eastAsia="Calisto MT" w:hAnsi="Calisto MT" w:cs="Calisto MT"/>
          <w:spacing w:val="1"/>
          <w:w w:val="108"/>
          <w:sz w:val="28"/>
          <w:szCs w:val="28"/>
        </w:rPr>
        <w:t>r</w:t>
      </w:r>
      <w:r>
        <w:rPr>
          <w:rFonts w:ascii="Calisto MT" w:eastAsia="Calisto MT" w:hAnsi="Calisto MT" w:cs="Calisto MT"/>
          <w:spacing w:val="1"/>
          <w:w w:val="101"/>
          <w:sz w:val="28"/>
          <w:szCs w:val="28"/>
        </w:rPr>
        <w:t>e</w:t>
      </w:r>
      <w:r>
        <w:rPr>
          <w:rFonts w:ascii="Calisto MT" w:eastAsia="Calisto MT" w:hAnsi="Calisto MT" w:cs="Calisto MT"/>
          <w:spacing w:val="1"/>
          <w:w w:val="98"/>
          <w:sz w:val="28"/>
          <w:szCs w:val="28"/>
        </w:rPr>
        <w:t>m</w:t>
      </w:r>
      <w:r>
        <w:rPr>
          <w:rFonts w:ascii="Calisto MT" w:eastAsia="Calisto MT" w:hAnsi="Calisto MT" w:cs="Calisto MT"/>
          <w:spacing w:val="1"/>
          <w:w w:val="101"/>
          <w:sz w:val="28"/>
          <w:szCs w:val="28"/>
        </w:rPr>
        <w:t>e</w:t>
      </w:r>
      <w:r>
        <w:rPr>
          <w:rFonts w:ascii="Calisto MT" w:eastAsia="Calisto MT" w:hAnsi="Calisto MT" w:cs="Calisto MT"/>
          <w:spacing w:val="1"/>
          <w:w w:val="105"/>
          <w:sz w:val="28"/>
          <w:szCs w:val="28"/>
        </w:rPr>
        <w:t>nt</w:t>
      </w:r>
    </w:p>
    <w:p w14:paraId="31E80D10" w14:textId="77777777" w:rsidR="009532A2" w:rsidRDefault="009532A2">
      <w:pPr>
        <w:spacing w:before="3" w:line="160" w:lineRule="exact"/>
        <w:rPr>
          <w:sz w:val="16"/>
          <w:szCs w:val="16"/>
        </w:rPr>
      </w:pPr>
    </w:p>
    <w:p w14:paraId="2E49E7CB" w14:textId="77777777" w:rsidR="009532A2" w:rsidRDefault="009532A2">
      <w:pPr>
        <w:spacing w:line="200" w:lineRule="exact"/>
      </w:pPr>
    </w:p>
    <w:p w14:paraId="644E2D70" w14:textId="77777777" w:rsidR="009532A2" w:rsidRDefault="009532A2">
      <w:pPr>
        <w:spacing w:line="200" w:lineRule="exact"/>
      </w:pPr>
    </w:p>
    <w:p w14:paraId="26320199" w14:textId="77777777" w:rsidR="009532A2" w:rsidRDefault="00000000">
      <w:pPr>
        <w:ind w:left="140" w:right="153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 follo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are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f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</w:t>
      </w:r>
      <w:r>
        <w:rPr>
          <w:rFonts w:ascii="Calisto MT" w:eastAsia="Calisto MT" w:hAnsi="Calisto MT" w:cs="Calisto MT"/>
          <w:sz w:val="22"/>
          <w:szCs w:val="22"/>
        </w:rPr>
        <w:t>ctio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al ele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ts to be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rovided in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osed sol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tio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n:</w:t>
      </w:r>
    </w:p>
    <w:p w14:paraId="6774113D" w14:textId="77777777" w:rsidR="009532A2" w:rsidRDefault="009532A2">
      <w:pPr>
        <w:spacing w:before="10" w:line="140" w:lineRule="exact"/>
        <w:rPr>
          <w:sz w:val="14"/>
          <w:szCs w:val="14"/>
        </w:rPr>
      </w:pPr>
    </w:p>
    <w:p w14:paraId="6AC63603" w14:textId="77777777" w:rsidR="009532A2" w:rsidRDefault="009532A2">
      <w:pPr>
        <w:spacing w:line="200" w:lineRule="exact"/>
      </w:pPr>
    </w:p>
    <w:p w14:paraId="5112FDA9" w14:textId="3DA5CE8D" w:rsidR="009532A2" w:rsidRDefault="00000000">
      <w:pPr>
        <w:ind w:left="140" w:right="2109"/>
        <w:jc w:val="both"/>
        <w:rPr>
          <w:sz w:val="26"/>
          <w:szCs w:val="26"/>
        </w:rPr>
      </w:pPr>
      <w:r>
        <w:rPr>
          <w:b/>
          <w:spacing w:val="2"/>
          <w:sz w:val="26"/>
          <w:szCs w:val="26"/>
        </w:rPr>
        <w:t>3.</w:t>
      </w:r>
      <w:r>
        <w:rPr>
          <w:b/>
          <w:sz w:val="26"/>
          <w:szCs w:val="26"/>
        </w:rPr>
        <w:t xml:space="preserve">1    </w:t>
      </w:r>
      <w:r>
        <w:rPr>
          <w:b/>
          <w:spacing w:val="63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D</w:t>
      </w:r>
      <w:r>
        <w:rPr>
          <w:b/>
          <w:spacing w:val="2"/>
          <w:sz w:val="26"/>
          <w:szCs w:val="26"/>
        </w:rPr>
        <w:t>i</w:t>
      </w:r>
      <w:r>
        <w:rPr>
          <w:b/>
          <w:spacing w:val="3"/>
          <w:sz w:val="26"/>
          <w:szCs w:val="26"/>
        </w:rPr>
        <w:t>g</w:t>
      </w:r>
      <w:r>
        <w:rPr>
          <w:b/>
          <w:spacing w:val="2"/>
          <w:sz w:val="26"/>
          <w:szCs w:val="26"/>
        </w:rPr>
        <w:t>itizati</w:t>
      </w:r>
      <w:r>
        <w:rPr>
          <w:b/>
          <w:spacing w:val="3"/>
          <w:sz w:val="26"/>
          <w:szCs w:val="26"/>
        </w:rPr>
        <w:t>o</w:t>
      </w:r>
      <w:r>
        <w:rPr>
          <w:b/>
          <w:sz w:val="26"/>
          <w:szCs w:val="26"/>
        </w:rPr>
        <w:t>n</w:t>
      </w:r>
      <w:r>
        <w:rPr>
          <w:b/>
          <w:spacing w:val="26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o</w:t>
      </w:r>
      <w:r>
        <w:rPr>
          <w:b/>
          <w:sz w:val="26"/>
          <w:szCs w:val="26"/>
        </w:rPr>
        <w:t>f</w:t>
      </w:r>
      <w:r>
        <w:rPr>
          <w:b/>
          <w:spacing w:val="9"/>
          <w:sz w:val="26"/>
          <w:szCs w:val="26"/>
        </w:rPr>
        <w:t xml:space="preserve"> </w:t>
      </w:r>
      <w:r>
        <w:rPr>
          <w:b/>
          <w:spacing w:val="3"/>
          <w:w w:val="111"/>
          <w:sz w:val="26"/>
          <w:szCs w:val="26"/>
        </w:rPr>
        <w:t>Seme</w:t>
      </w:r>
      <w:r>
        <w:rPr>
          <w:b/>
          <w:w w:val="111"/>
          <w:sz w:val="26"/>
          <w:szCs w:val="26"/>
        </w:rPr>
        <w:t>n</w:t>
      </w:r>
      <w:r>
        <w:rPr>
          <w:b/>
          <w:spacing w:val="-11"/>
          <w:w w:val="111"/>
          <w:sz w:val="26"/>
          <w:szCs w:val="26"/>
        </w:rPr>
        <w:t xml:space="preserve"> </w:t>
      </w:r>
      <w:r>
        <w:rPr>
          <w:b/>
          <w:spacing w:val="2"/>
          <w:w w:val="75"/>
          <w:sz w:val="26"/>
          <w:szCs w:val="26"/>
        </w:rPr>
        <w:t>I</w:t>
      </w:r>
      <w:r>
        <w:rPr>
          <w:b/>
          <w:spacing w:val="3"/>
          <w:w w:val="101"/>
          <w:sz w:val="26"/>
          <w:szCs w:val="26"/>
        </w:rPr>
        <w:t>n</w:t>
      </w:r>
      <w:r>
        <w:rPr>
          <w:b/>
          <w:spacing w:val="2"/>
          <w:w w:val="101"/>
          <w:sz w:val="26"/>
          <w:szCs w:val="26"/>
        </w:rPr>
        <w:t>v</w:t>
      </w:r>
      <w:r>
        <w:rPr>
          <w:b/>
          <w:spacing w:val="3"/>
          <w:w w:val="111"/>
          <w:sz w:val="26"/>
          <w:szCs w:val="26"/>
        </w:rPr>
        <w:t>en</w:t>
      </w:r>
      <w:r>
        <w:rPr>
          <w:b/>
          <w:spacing w:val="2"/>
          <w:w w:val="111"/>
          <w:sz w:val="26"/>
          <w:szCs w:val="26"/>
        </w:rPr>
        <w:t>t</w:t>
      </w:r>
      <w:r>
        <w:rPr>
          <w:b/>
          <w:spacing w:val="3"/>
          <w:w w:val="99"/>
          <w:sz w:val="26"/>
          <w:szCs w:val="26"/>
        </w:rPr>
        <w:t>o</w:t>
      </w:r>
      <w:r>
        <w:rPr>
          <w:b/>
          <w:spacing w:val="2"/>
          <w:w w:val="99"/>
          <w:sz w:val="26"/>
          <w:szCs w:val="26"/>
        </w:rPr>
        <w:t>r</w:t>
      </w:r>
      <w:r>
        <w:rPr>
          <w:b/>
          <w:w w:val="98"/>
          <w:sz w:val="26"/>
          <w:szCs w:val="26"/>
        </w:rPr>
        <w:t>y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M</w:t>
      </w:r>
      <w:r>
        <w:rPr>
          <w:b/>
          <w:spacing w:val="2"/>
          <w:sz w:val="26"/>
          <w:szCs w:val="26"/>
        </w:rPr>
        <w:t>a</w:t>
      </w:r>
      <w:r>
        <w:rPr>
          <w:b/>
          <w:spacing w:val="3"/>
          <w:sz w:val="26"/>
          <w:szCs w:val="26"/>
        </w:rPr>
        <w:t>n</w:t>
      </w:r>
      <w:r>
        <w:rPr>
          <w:b/>
          <w:spacing w:val="2"/>
          <w:sz w:val="26"/>
          <w:szCs w:val="26"/>
        </w:rPr>
        <w:t>a</w:t>
      </w:r>
      <w:r>
        <w:rPr>
          <w:b/>
          <w:spacing w:val="3"/>
          <w:sz w:val="26"/>
          <w:szCs w:val="26"/>
        </w:rPr>
        <w:t>gemen</w:t>
      </w:r>
      <w:r>
        <w:rPr>
          <w:b/>
          <w:sz w:val="26"/>
          <w:szCs w:val="26"/>
        </w:rPr>
        <w:t xml:space="preserve">t </w:t>
      </w:r>
      <w:r>
        <w:rPr>
          <w:b/>
          <w:spacing w:val="3"/>
          <w:w w:val="103"/>
          <w:sz w:val="26"/>
          <w:szCs w:val="26"/>
        </w:rPr>
        <w:t>S</w:t>
      </w:r>
      <w:r>
        <w:rPr>
          <w:b/>
          <w:spacing w:val="2"/>
          <w:w w:val="103"/>
          <w:sz w:val="26"/>
          <w:szCs w:val="26"/>
        </w:rPr>
        <w:t>y</w:t>
      </w:r>
      <w:r>
        <w:rPr>
          <w:b/>
          <w:spacing w:val="2"/>
          <w:w w:val="132"/>
          <w:sz w:val="26"/>
          <w:szCs w:val="26"/>
        </w:rPr>
        <w:t>s</w:t>
      </w:r>
      <w:r>
        <w:rPr>
          <w:b/>
          <w:spacing w:val="2"/>
          <w:w w:val="106"/>
          <w:sz w:val="26"/>
          <w:szCs w:val="26"/>
        </w:rPr>
        <w:t>t</w:t>
      </w:r>
      <w:r>
        <w:rPr>
          <w:b/>
          <w:spacing w:val="3"/>
          <w:w w:val="112"/>
          <w:sz w:val="26"/>
          <w:szCs w:val="26"/>
        </w:rPr>
        <w:t>em</w:t>
      </w:r>
    </w:p>
    <w:p w14:paraId="609A1DE0" w14:textId="77777777" w:rsidR="009532A2" w:rsidRDefault="009532A2">
      <w:pPr>
        <w:spacing w:line="200" w:lineRule="exact"/>
      </w:pPr>
    </w:p>
    <w:p w14:paraId="13790048" w14:textId="77777777" w:rsidR="009532A2" w:rsidRDefault="009532A2">
      <w:pPr>
        <w:spacing w:before="16" w:line="220" w:lineRule="exact"/>
        <w:rPr>
          <w:sz w:val="22"/>
          <w:szCs w:val="22"/>
        </w:rPr>
      </w:pPr>
    </w:p>
    <w:p w14:paraId="240C7ED5" w14:textId="77777777" w:rsidR="009532A2" w:rsidRDefault="00000000">
      <w:pPr>
        <w:spacing w:line="299" w:lineRule="auto"/>
        <w:ind w:left="140" w:right="75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DAH&amp;V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is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dedicated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nh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livestock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rod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ctivity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upp</w:t>
      </w:r>
      <w:r>
        <w:rPr>
          <w:rFonts w:ascii="Calisto MT" w:eastAsia="Calisto MT" w:hAnsi="Calisto MT" w:cs="Calisto MT"/>
          <w:sz w:val="22"/>
          <w:szCs w:val="22"/>
        </w:rPr>
        <w:t>orti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gh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its artificial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ination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I)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initiatives.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 xml:space="preserve">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ffering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services,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rate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helps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ov</w:t>
      </w:r>
      <w:r>
        <w:rPr>
          <w:rFonts w:ascii="Calisto MT" w:eastAsia="Calisto MT" w:hAnsi="Calisto MT" w:cs="Calisto MT"/>
          <w:sz w:val="22"/>
          <w:szCs w:val="22"/>
        </w:rPr>
        <w:t>e the 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etic </w:t>
      </w:r>
      <w:r>
        <w:rPr>
          <w:rFonts w:ascii="Calisto MT" w:eastAsia="Calisto MT" w:hAnsi="Calisto MT" w:cs="Calisto MT"/>
          <w:spacing w:val="-1"/>
          <w:sz w:val="22"/>
          <w:szCs w:val="22"/>
        </w:rPr>
        <w:t>q</w:t>
      </w:r>
      <w:r>
        <w:rPr>
          <w:rFonts w:ascii="Calisto MT" w:eastAsia="Calisto MT" w:hAnsi="Calisto MT" w:cs="Calisto MT"/>
          <w:sz w:val="22"/>
          <w:szCs w:val="22"/>
        </w:rPr>
        <w:t>uality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od</w:t>
      </w:r>
      <w:r>
        <w:rPr>
          <w:rFonts w:ascii="Calisto MT" w:eastAsia="Calisto MT" w:hAnsi="Calisto MT" w:cs="Calisto MT"/>
          <w:sz w:val="22"/>
          <w:szCs w:val="22"/>
        </w:rPr>
        <w:t xml:space="preserve">uctivity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their livestoc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 xml:space="preserve">, particularly in dairy cattle. This results in higher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ilk yields, b</w:t>
      </w:r>
      <w:r>
        <w:rPr>
          <w:rFonts w:ascii="Calisto MT" w:eastAsia="Calisto MT" w:hAnsi="Calisto MT" w:cs="Calisto MT"/>
          <w:spacing w:val="-1"/>
          <w:sz w:val="22"/>
          <w:szCs w:val="22"/>
        </w:rPr>
        <w:t>oo</w:t>
      </w:r>
      <w:r>
        <w:rPr>
          <w:rFonts w:ascii="Calisto MT" w:eastAsia="Calisto MT" w:hAnsi="Calisto MT" w:cs="Calisto MT"/>
          <w:sz w:val="22"/>
          <w:szCs w:val="22"/>
        </w:rPr>
        <w:t>sting the inc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z w:val="22"/>
          <w:szCs w:val="22"/>
        </w:rPr>
        <w:t>e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ec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z w:val="22"/>
          <w:szCs w:val="22"/>
        </w:rPr>
        <w:t xml:space="preserve">ic resilience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rural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omm</w:t>
      </w:r>
      <w:r>
        <w:rPr>
          <w:rFonts w:ascii="Calisto MT" w:eastAsia="Calisto MT" w:hAnsi="Calisto MT" w:cs="Calisto MT"/>
          <w:sz w:val="22"/>
          <w:szCs w:val="22"/>
        </w:rPr>
        <w:t>unities.</w:t>
      </w:r>
    </w:p>
    <w:p w14:paraId="0E6A7F75" w14:textId="77777777" w:rsidR="009532A2" w:rsidRDefault="009532A2">
      <w:pPr>
        <w:spacing w:before="4" w:line="100" w:lineRule="exact"/>
        <w:rPr>
          <w:sz w:val="10"/>
          <w:szCs w:val="10"/>
        </w:rPr>
      </w:pPr>
    </w:p>
    <w:p w14:paraId="26A86952" w14:textId="77777777" w:rsidR="009532A2" w:rsidRDefault="009532A2">
      <w:pPr>
        <w:spacing w:line="200" w:lineRule="exact"/>
      </w:pPr>
    </w:p>
    <w:p w14:paraId="25DD4303" w14:textId="77777777" w:rsidR="009532A2" w:rsidRDefault="009532A2">
      <w:pPr>
        <w:spacing w:line="200" w:lineRule="exact"/>
      </w:pPr>
    </w:p>
    <w:p w14:paraId="346083DC" w14:textId="77777777" w:rsidR="009532A2" w:rsidRDefault="00000000">
      <w:pPr>
        <w:spacing w:line="300" w:lineRule="auto"/>
        <w:ind w:left="140" w:right="73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Fo</w:t>
      </w:r>
      <w:r>
        <w:rPr>
          <w:rFonts w:ascii="Calisto MT" w:eastAsia="Calisto MT" w:hAnsi="Calisto MT" w:cs="Calisto MT"/>
          <w:sz w:val="22"/>
          <w:szCs w:val="22"/>
        </w:rPr>
        <w:t>r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ondu</w:t>
      </w:r>
      <w:r>
        <w:rPr>
          <w:rFonts w:ascii="Calisto MT" w:eastAsia="Calisto MT" w:hAnsi="Calisto MT" w:cs="Calisto MT"/>
          <w:sz w:val="22"/>
          <w:szCs w:val="22"/>
        </w:rPr>
        <w:t>cti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large scale artificial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on</w:t>
      </w:r>
      <w:r>
        <w:rPr>
          <w:rFonts w:ascii="Calisto MT" w:eastAsia="Calisto MT" w:hAnsi="Calisto MT" w:cs="Calisto MT"/>
          <w:sz w:val="22"/>
          <w:szCs w:val="22"/>
        </w:rPr>
        <w:t>s in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state 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r cattle,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bu</w:t>
      </w:r>
      <w:r>
        <w:rPr>
          <w:rFonts w:ascii="Calisto MT" w:eastAsia="Calisto MT" w:hAnsi="Calisto MT" w:cs="Calisto MT"/>
          <w:sz w:val="22"/>
          <w:szCs w:val="22"/>
        </w:rPr>
        <w:t>ffal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es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g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ats,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he DAH&amp;</w:t>
      </w:r>
      <w:r>
        <w:rPr>
          <w:rFonts w:ascii="Calisto MT" w:eastAsia="Calisto MT" w:hAnsi="Calisto MT" w:cs="Calisto MT"/>
          <w:sz w:val="22"/>
          <w:szCs w:val="22"/>
        </w:rPr>
        <w:t>VS conducts procure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 of nor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 and sex sorted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for artificial inse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ination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 xml:space="preserve">I) at the state level from a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>third party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ve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ndo</w:t>
      </w:r>
      <w:r>
        <w:rPr>
          <w:rFonts w:ascii="Calisto MT" w:eastAsia="Calisto MT" w:hAnsi="Calisto MT" w:cs="Calisto MT"/>
          <w:sz w:val="22"/>
          <w:szCs w:val="22"/>
        </w:rPr>
        <w:t>r. In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dd</w:t>
      </w:r>
      <w:r>
        <w:rPr>
          <w:rFonts w:ascii="Calisto MT" w:eastAsia="Calisto MT" w:hAnsi="Calisto MT" w:cs="Calisto MT"/>
          <w:sz w:val="22"/>
          <w:szCs w:val="22"/>
        </w:rPr>
        <w:t xml:space="preserve">ition to </w:t>
      </w:r>
      <w:r>
        <w:rPr>
          <w:rFonts w:ascii="Calisto MT" w:eastAsia="Calisto MT" w:hAnsi="Calisto MT" w:cs="Calisto MT"/>
          <w:spacing w:val="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his, production of nor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for artificial inse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ination is also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ucted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ithin the state. In this 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cess, hig</w:t>
      </w:r>
      <w:r>
        <w:rPr>
          <w:rFonts w:ascii="Calisto MT" w:eastAsia="Calisto MT" w:hAnsi="Calisto MT" w:cs="Calisto MT"/>
          <w:spacing w:val="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-quality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is sourced from 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etically su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 xml:space="preserve">erior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bu</w:t>
      </w:r>
      <w:r>
        <w:rPr>
          <w:rFonts w:ascii="Calisto MT" w:eastAsia="Calisto MT" w:hAnsi="Calisto MT" w:cs="Calisto MT"/>
          <w:sz w:val="22"/>
          <w:szCs w:val="22"/>
        </w:rPr>
        <w:t>lls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goats, selected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ased on traits that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nh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ce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y</w:t>
      </w:r>
      <w:r>
        <w:rPr>
          <w:rFonts w:ascii="Calisto MT" w:eastAsia="Calisto MT" w:hAnsi="Calisto MT" w:cs="Calisto MT"/>
          <w:sz w:val="22"/>
          <w:szCs w:val="22"/>
        </w:rPr>
        <w:t>ield, disease resistance,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 adaptability to local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environ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ents.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Frozen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Bank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(FSB)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located in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Cu</w:t>
      </w:r>
      <w:r>
        <w:rPr>
          <w:rFonts w:ascii="Calisto MT" w:eastAsia="Calisto MT" w:hAnsi="Calisto MT" w:cs="Calisto MT"/>
          <w:sz w:val="22"/>
          <w:szCs w:val="22"/>
        </w:rPr>
        <w:t>ttac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Od</w:t>
      </w:r>
      <w:r>
        <w:rPr>
          <w:rFonts w:ascii="Calisto MT" w:eastAsia="Calisto MT" w:hAnsi="Calisto MT" w:cs="Calisto MT"/>
          <w:sz w:val="22"/>
          <w:szCs w:val="22"/>
        </w:rPr>
        <w:t>is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und</w:t>
      </w:r>
      <w:r>
        <w:rPr>
          <w:rFonts w:ascii="Calisto MT" w:eastAsia="Calisto MT" w:hAnsi="Calisto MT" w:cs="Calisto MT"/>
          <w:sz w:val="22"/>
          <w:szCs w:val="22"/>
        </w:rPr>
        <w:t>er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D</w:t>
      </w:r>
      <w:r>
        <w:rPr>
          <w:rFonts w:ascii="Calisto MT" w:eastAsia="Calisto MT" w:hAnsi="Calisto MT" w:cs="Calisto MT"/>
          <w:sz w:val="22"/>
          <w:szCs w:val="22"/>
        </w:rPr>
        <w:t>irect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rate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strict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hy</w:t>
      </w:r>
      <w:r>
        <w:rPr>
          <w:rFonts w:ascii="Calisto MT" w:eastAsia="Calisto MT" w:hAnsi="Calisto MT" w:cs="Calisto MT"/>
          <w:sz w:val="22"/>
          <w:szCs w:val="22"/>
        </w:rPr>
        <w:t>gie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safety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ls,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at the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llection,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cessing,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storage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eet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q</w:t>
      </w:r>
      <w:r>
        <w:rPr>
          <w:rFonts w:ascii="Calisto MT" w:eastAsia="Calisto MT" w:hAnsi="Calisto MT" w:cs="Calisto MT"/>
          <w:sz w:val="22"/>
          <w:szCs w:val="22"/>
        </w:rPr>
        <w:t>uality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stan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s.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nce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llecte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</w:t>
      </w:r>
      <w:r>
        <w:rPr>
          <w:rFonts w:ascii="Calisto MT" w:eastAsia="Calisto MT" w:hAnsi="Calisto MT" w:cs="Calisto MT"/>
          <w:spacing w:val="-2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</w:t>
      </w:r>
      <w:r>
        <w:rPr>
          <w:rFonts w:ascii="Calisto MT" w:eastAsia="Calisto MT" w:hAnsi="Calisto MT" w:cs="Calisto MT"/>
          <w:sz w:val="22"/>
          <w:szCs w:val="22"/>
        </w:rPr>
        <w:t>dergoes rig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us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testing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iability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etic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integrity,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then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is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cessed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stored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liquid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nitrogen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to preserve its quality for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I use. Post quality check,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doses are distributed to all 30 districts based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on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their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require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ents.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he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allocati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is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casca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ed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ner,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irectorate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cating the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do</w:t>
      </w:r>
      <w:r>
        <w:rPr>
          <w:rFonts w:ascii="Calisto MT" w:eastAsia="Calisto MT" w:hAnsi="Calisto MT" w:cs="Calisto MT"/>
          <w:sz w:val="22"/>
          <w:szCs w:val="22"/>
        </w:rPr>
        <w:t>ses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istricts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from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F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zen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k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(</w:t>
      </w:r>
      <w:r>
        <w:rPr>
          <w:rFonts w:ascii="Calisto MT" w:eastAsia="Calisto MT" w:hAnsi="Calisto MT" w:cs="Calisto MT"/>
          <w:spacing w:val="-1"/>
          <w:sz w:val="22"/>
          <w:szCs w:val="22"/>
        </w:rPr>
        <w:t>F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),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C</w:t>
      </w:r>
      <w:r>
        <w:rPr>
          <w:rFonts w:ascii="Calisto MT" w:eastAsia="Calisto MT" w:hAnsi="Calisto MT" w:cs="Calisto MT"/>
          <w:sz w:val="22"/>
          <w:szCs w:val="22"/>
        </w:rPr>
        <w:t>uttack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ffices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respective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Ch</w:t>
      </w:r>
      <w:r>
        <w:rPr>
          <w:rFonts w:ascii="Calisto MT" w:eastAsia="Calisto MT" w:hAnsi="Calisto MT" w:cs="Calisto MT"/>
          <w:sz w:val="22"/>
          <w:szCs w:val="22"/>
        </w:rPr>
        <w:t xml:space="preserve">ief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istrict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eteri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fficers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CDVO</w:t>
      </w:r>
      <w:r>
        <w:rPr>
          <w:rFonts w:ascii="Calisto MT" w:eastAsia="Calisto MT" w:hAnsi="Calisto MT" w:cs="Calisto MT"/>
          <w:sz w:val="22"/>
          <w:szCs w:val="22"/>
        </w:rPr>
        <w:t>s)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wh</w:t>
      </w:r>
      <w:r>
        <w:rPr>
          <w:rFonts w:ascii="Calisto MT" w:eastAsia="Calisto MT" w:hAnsi="Calisto MT" w:cs="Calisto MT"/>
          <w:sz w:val="22"/>
          <w:szCs w:val="22"/>
        </w:rPr>
        <w:t>ich 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ub</w:t>
      </w:r>
      <w:r>
        <w:rPr>
          <w:rFonts w:ascii="Calisto MT" w:eastAsia="Calisto MT" w:hAnsi="Calisto MT" w:cs="Calisto MT"/>
          <w:sz w:val="22"/>
          <w:szCs w:val="22"/>
        </w:rPr>
        <w:t>seq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tly 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cate to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res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 xml:space="preserve">ective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su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seque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tly to the Livestock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 xml:space="preserve">id </w:t>
      </w:r>
      <w:proofErr w:type="spellStart"/>
      <w:r>
        <w:rPr>
          <w:rFonts w:ascii="Calisto MT" w:eastAsia="Calisto MT" w:hAnsi="Calisto MT" w:cs="Calisto MT"/>
          <w:spacing w:val="-1"/>
          <w:sz w:val="22"/>
          <w:szCs w:val="22"/>
        </w:rPr>
        <w:t>C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tres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 xml:space="preserve"> (L</w:t>
      </w:r>
      <w:r>
        <w:rPr>
          <w:rFonts w:ascii="Calisto MT" w:eastAsia="Calisto MT" w:hAnsi="Calisto MT" w:cs="Calisto MT"/>
          <w:spacing w:val="-1"/>
          <w:sz w:val="22"/>
          <w:szCs w:val="22"/>
        </w:rPr>
        <w:t>AC</w:t>
      </w:r>
      <w:r>
        <w:rPr>
          <w:rFonts w:ascii="Calisto MT" w:eastAsia="Calisto MT" w:hAnsi="Calisto MT" w:cs="Calisto MT"/>
          <w:sz w:val="22"/>
          <w:szCs w:val="22"/>
        </w:rPr>
        <w:t xml:space="preserve">s).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ll the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od</w:t>
      </w:r>
      <w:r>
        <w:rPr>
          <w:rFonts w:ascii="Calisto MT" w:eastAsia="Calisto MT" w:hAnsi="Calisto MT" w:cs="Calisto MT"/>
          <w:sz w:val="22"/>
          <w:szCs w:val="22"/>
        </w:rPr>
        <w:t>uction, 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istribution related initiatives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are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ple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ted thr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ugh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Od</w:t>
      </w:r>
      <w:r>
        <w:rPr>
          <w:rFonts w:ascii="Calisto MT" w:eastAsia="Calisto MT" w:hAnsi="Calisto MT" w:cs="Calisto MT"/>
          <w:sz w:val="22"/>
          <w:szCs w:val="22"/>
        </w:rPr>
        <w:t>isha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Livestock </w:t>
      </w:r>
      <w:r>
        <w:rPr>
          <w:rFonts w:ascii="Calisto MT" w:eastAsia="Calisto MT" w:hAnsi="Calisto MT" w:cs="Calisto MT"/>
          <w:spacing w:val="-1"/>
          <w:sz w:val="22"/>
          <w:szCs w:val="22"/>
        </w:rPr>
        <w:t>R</w:t>
      </w:r>
      <w:r>
        <w:rPr>
          <w:rFonts w:ascii="Calisto MT" w:eastAsia="Calisto MT" w:hAnsi="Calisto MT" w:cs="Calisto MT"/>
          <w:sz w:val="22"/>
          <w:szCs w:val="22"/>
        </w:rPr>
        <w:t>es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urce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evelop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 Society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OL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S).</w:t>
      </w:r>
    </w:p>
    <w:p w14:paraId="75AF6A7B" w14:textId="77777777" w:rsidR="009532A2" w:rsidRDefault="009532A2">
      <w:pPr>
        <w:spacing w:before="3" w:line="100" w:lineRule="exact"/>
        <w:rPr>
          <w:sz w:val="11"/>
          <w:szCs w:val="11"/>
        </w:rPr>
      </w:pPr>
    </w:p>
    <w:p w14:paraId="6594EF89" w14:textId="77777777" w:rsidR="009532A2" w:rsidRDefault="009532A2">
      <w:pPr>
        <w:spacing w:line="200" w:lineRule="exact"/>
      </w:pPr>
    </w:p>
    <w:p w14:paraId="1DB6488B" w14:textId="77777777" w:rsidR="009532A2" w:rsidRDefault="009532A2">
      <w:pPr>
        <w:spacing w:line="200" w:lineRule="exact"/>
      </w:pPr>
    </w:p>
    <w:p w14:paraId="7509B3F1" w14:textId="77777777" w:rsidR="009532A2" w:rsidRDefault="00000000">
      <w:pPr>
        <w:ind w:left="140" w:right="7522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3.1.1.  </w:t>
      </w:r>
      <w:r>
        <w:rPr>
          <w:rFonts w:ascii="Calisto MT" w:eastAsia="Calisto MT" w:hAnsi="Calisto MT" w:cs="Calisto MT"/>
          <w:spacing w:val="2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O</w:t>
      </w:r>
      <w:r>
        <w:rPr>
          <w:rFonts w:ascii="Calisto MT" w:eastAsia="Calisto MT" w:hAnsi="Calisto MT" w:cs="Calisto MT"/>
          <w:w w:val="102"/>
          <w:sz w:val="22"/>
          <w:szCs w:val="22"/>
        </w:rPr>
        <w:t>b</w:t>
      </w:r>
      <w:r>
        <w:rPr>
          <w:rFonts w:ascii="Calisto MT" w:eastAsia="Calisto MT" w:hAnsi="Calisto MT" w:cs="Calisto MT"/>
          <w:w w:val="113"/>
          <w:sz w:val="22"/>
          <w:szCs w:val="22"/>
        </w:rPr>
        <w:t>j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w w:val="114"/>
          <w:sz w:val="22"/>
          <w:szCs w:val="22"/>
        </w:rPr>
        <w:t>t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6"/>
          <w:sz w:val="22"/>
          <w:szCs w:val="22"/>
        </w:rPr>
        <w:t>v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</w:p>
    <w:p w14:paraId="10490E47" w14:textId="77777777" w:rsidR="009532A2" w:rsidRDefault="009532A2">
      <w:pPr>
        <w:spacing w:before="3" w:line="140" w:lineRule="exact"/>
        <w:rPr>
          <w:sz w:val="14"/>
          <w:szCs w:val="14"/>
        </w:rPr>
      </w:pPr>
    </w:p>
    <w:p w14:paraId="5DB578A8" w14:textId="77777777" w:rsidR="009532A2" w:rsidRDefault="009532A2">
      <w:pPr>
        <w:spacing w:line="200" w:lineRule="exact"/>
      </w:pPr>
    </w:p>
    <w:p w14:paraId="15E2AE15" w14:textId="77777777" w:rsidR="009532A2" w:rsidRDefault="009532A2">
      <w:pPr>
        <w:spacing w:line="200" w:lineRule="exact"/>
      </w:pPr>
    </w:p>
    <w:p w14:paraId="343D286E" w14:textId="77777777" w:rsidR="009532A2" w:rsidRDefault="00000000">
      <w:pPr>
        <w:spacing w:line="299" w:lineRule="auto"/>
        <w:ind w:left="211" w:right="76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irectorate of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al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Hu</w:t>
      </w:r>
      <w:r>
        <w:rPr>
          <w:rFonts w:ascii="Calisto MT" w:eastAsia="Calisto MT" w:hAnsi="Calisto MT" w:cs="Calisto MT"/>
          <w:sz w:val="22"/>
          <w:szCs w:val="22"/>
        </w:rPr>
        <w:t>sba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dry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eteri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S</w:t>
      </w:r>
      <w:r>
        <w:rPr>
          <w:rFonts w:ascii="Calisto MT" w:eastAsia="Calisto MT" w:hAnsi="Calisto MT" w:cs="Calisto MT"/>
          <w:sz w:val="22"/>
          <w:szCs w:val="22"/>
        </w:rPr>
        <w:t>ervices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DAH&amp;VS</w:t>
      </w:r>
      <w:r>
        <w:rPr>
          <w:rFonts w:ascii="Calisto MT" w:eastAsia="Calisto MT" w:hAnsi="Calisto MT" w:cs="Calisto MT"/>
          <w:sz w:val="22"/>
          <w:szCs w:val="22"/>
        </w:rPr>
        <w:t xml:space="preserve">)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>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to digitize t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he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bo</w:t>
      </w:r>
      <w:r>
        <w:rPr>
          <w:rFonts w:ascii="Calisto MT" w:eastAsia="Calisto MT" w:hAnsi="Calisto MT" w:cs="Calisto MT"/>
          <w:sz w:val="22"/>
          <w:szCs w:val="22"/>
        </w:rPr>
        <w:t xml:space="preserve">ve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tioned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process of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distribution and utilization in order to achieve the follo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ing g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als:</w:t>
      </w:r>
    </w:p>
    <w:p w14:paraId="2944E4C5" w14:textId="77777777" w:rsidR="009532A2" w:rsidRDefault="009532A2">
      <w:pPr>
        <w:spacing w:line="200" w:lineRule="exact"/>
      </w:pPr>
    </w:p>
    <w:p w14:paraId="5309271E" w14:textId="77777777" w:rsidR="009532A2" w:rsidRDefault="009532A2">
      <w:pPr>
        <w:spacing w:before="19" w:line="280" w:lineRule="exact"/>
        <w:rPr>
          <w:sz w:val="28"/>
          <w:szCs w:val="28"/>
        </w:rPr>
      </w:pPr>
    </w:p>
    <w:p w14:paraId="212E83AA" w14:textId="77777777" w:rsidR="009532A2" w:rsidRDefault="00000000">
      <w:pPr>
        <w:spacing w:line="299" w:lineRule="auto"/>
        <w:ind w:left="571" w:right="125" w:hanging="36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2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mon</w:t>
      </w:r>
      <w:r>
        <w:rPr>
          <w:rFonts w:ascii="Calisto MT" w:eastAsia="Calisto MT" w:hAnsi="Calisto MT" w:cs="Calisto MT"/>
          <w:sz w:val="22"/>
          <w:szCs w:val="22"/>
        </w:rPr>
        <w:t>it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bu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cess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no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nd </w:t>
      </w:r>
      <w:r>
        <w:rPr>
          <w:rFonts w:ascii="Calisto MT" w:eastAsia="Calisto MT" w:hAnsi="Calisto MT" w:cs="Calisto MT"/>
          <w:sz w:val="22"/>
          <w:szCs w:val="22"/>
        </w:rPr>
        <w:t>sex sorted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en for cattle as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ell as goat</w:t>
      </w:r>
    </w:p>
    <w:p w14:paraId="107DDB77" w14:textId="77777777" w:rsidR="009532A2" w:rsidRDefault="00000000">
      <w:pPr>
        <w:spacing w:before="62"/>
        <w:ind w:left="211" w:right="144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b.  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L</w:t>
      </w:r>
      <w:r>
        <w:rPr>
          <w:rFonts w:ascii="Calisto MT" w:eastAsia="Calisto MT" w:hAnsi="Calisto MT" w:cs="Calisto MT"/>
          <w:sz w:val="22"/>
          <w:szCs w:val="22"/>
        </w:rPr>
        <w:t>ive tracki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itori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g of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tilization of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in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districts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blocks</w:t>
      </w:r>
    </w:p>
    <w:p w14:paraId="47591B61" w14:textId="77777777" w:rsidR="009532A2" w:rsidRDefault="009532A2">
      <w:pPr>
        <w:spacing w:before="5" w:line="120" w:lineRule="exact"/>
        <w:rPr>
          <w:sz w:val="12"/>
          <w:szCs w:val="12"/>
        </w:rPr>
      </w:pPr>
    </w:p>
    <w:p w14:paraId="407C2617" w14:textId="77777777" w:rsidR="009532A2" w:rsidRDefault="00000000">
      <w:pPr>
        <w:spacing w:line="299" w:lineRule="auto"/>
        <w:ind w:left="571" w:right="122" w:hanging="360"/>
        <w:rPr>
          <w:rFonts w:ascii="Calisto MT" w:eastAsia="Calisto MT" w:hAnsi="Calisto MT" w:cs="Calisto MT"/>
          <w:sz w:val="22"/>
          <w:szCs w:val="22"/>
        </w:rPr>
        <w:sectPr w:rsidR="009532A2">
          <w:footerReference w:type="default" r:id="rId7"/>
          <w:pgSz w:w="11920" w:h="16840"/>
          <w:pgMar w:top="900" w:right="1280" w:bottom="280" w:left="1300" w:header="700" w:footer="727" w:gutter="0"/>
          <w:cols w:space="720"/>
        </w:sectPr>
      </w:pPr>
      <w:r>
        <w:rPr>
          <w:rFonts w:ascii="Calisto MT" w:eastAsia="Calisto MT" w:hAnsi="Calisto MT" w:cs="Calisto MT"/>
          <w:sz w:val="22"/>
          <w:szCs w:val="22"/>
        </w:rPr>
        <w:t xml:space="preserve">c.  </w:t>
      </w:r>
      <w:r>
        <w:rPr>
          <w:rFonts w:ascii="Calisto MT" w:eastAsia="Calisto MT" w:hAnsi="Calisto MT" w:cs="Calisto MT"/>
          <w:spacing w:val="3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R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bu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istricts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er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istricts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case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ho</w:t>
      </w:r>
      <w:r>
        <w:rPr>
          <w:rFonts w:ascii="Calisto MT" w:eastAsia="Calisto MT" w:hAnsi="Calisto MT" w:cs="Calisto MT"/>
          <w:sz w:val="22"/>
          <w:szCs w:val="22"/>
        </w:rPr>
        <w:t>rtage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artic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lar districts</w:t>
      </w:r>
    </w:p>
    <w:p w14:paraId="75CE0FA0" w14:textId="77777777" w:rsidR="009532A2" w:rsidRDefault="009532A2">
      <w:pPr>
        <w:spacing w:before="4" w:line="100" w:lineRule="exact"/>
        <w:rPr>
          <w:sz w:val="10"/>
          <w:szCs w:val="10"/>
        </w:rPr>
      </w:pPr>
    </w:p>
    <w:p w14:paraId="7D3A7411" w14:textId="77777777" w:rsidR="009532A2" w:rsidRDefault="009532A2">
      <w:pPr>
        <w:spacing w:line="200" w:lineRule="exact"/>
      </w:pPr>
    </w:p>
    <w:p w14:paraId="4683B59F" w14:textId="77777777" w:rsidR="009532A2" w:rsidRDefault="009532A2">
      <w:pPr>
        <w:spacing w:line="200" w:lineRule="exact"/>
      </w:pPr>
    </w:p>
    <w:p w14:paraId="45DB81EF" w14:textId="77777777" w:rsidR="009532A2" w:rsidRDefault="00000000">
      <w:pPr>
        <w:spacing w:before="33" w:line="299" w:lineRule="auto"/>
        <w:ind w:left="571" w:right="122" w:hanging="36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d.  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proved service delivery and efficient subsidy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anag</w:t>
      </w:r>
      <w:r>
        <w:rPr>
          <w:rFonts w:ascii="Calisto MT" w:eastAsia="Calisto MT" w:hAnsi="Calisto MT" w:cs="Calisto MT"/>
          <w:spacing w:val="-1"/>
          <w:sz w:val="22"/>
          <w:szCs w:val="22"/>
        </w:rPr>
        <w:t>em</w:t>
      </w:r>
      <w:r>
        <w:rPr>
          <w:rFonts w:ascii="Calisto MT" w:eastAsia="Calisto MT" w:hAnsi="Calisto MT" w:cs="Calisto MT"/>
          <w:sz w:val="22"/>
          <w:szCs w:val="22"/>
        </w:rPr>
        <w:t>ent by integration of digital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in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 xml:space="preserve">entory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ent system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 3rd party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do</w:t>
      </w:r>
      <w:r>
        <w:rPr>
          <w:rFonts w:ascii="Calisto MT" w:eastAsia="Calisto MT" w:hAnsi="Calisto MT" w:cs="Calisto MT"/>
          <w:sz w:val="22"/>
          <w:szCs w:val="22"/>
        </w:rPr>
        <w:t>r’s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system,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G</w:t>
      </w:r>
      <w:r>
        <w:rPr>
          <w:rFonts w:ascii="Calisto MT" w:eastAsia="Calisto MT" w:hAnsi="Calisto MT" w:cs="Calisto MT"/>
          <w:spacing w:val="-3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-S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UGA</w:t>
      </w:r>
      <w:r>
        <w:rPr>
          <w:rFonts w:ascii="Calisto MT" w:eastAsia="Calisto MT" w:hAnsi="Calisto MT" w:cs="Calisto MT"/>
          <w:sz w:val="22"/>
          <w:szCs w:val="22"/>
        </w:rPr>
        <w:t xml:space="preserve">M portal, </w:t>
      </w:r>
      <w:proofErr w:type="spellStart"/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rushak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disha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atabase and Bharat </w:t>
      </w:r>
      <w:proofErr w:type="spellStart"/>
      <w:r>
        <w:rPr>
          <w:rFonts w:ascii="Calisto MT" w:eastAsia="Calisto MT" w:hAnsi="Calisto MT" w:cs="Calisto MT"/>
          <w:sz w:val="22"/>
          <w:szCs w:val="22"/>
        </w:rPr>
        <w:t>Pashudhan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 xml:space="preserve"> portal.</w:t>
      </w:r>
    </w:p>
    <w:p w14:paraId="11147A41" w14:textId="77777777" w:rsidR="009532A2" w:rsidRDefault="00000000">
      <w:pPr>
        <w:spacing w:before="62" w:line="299" w:lineRule="auto"/>
        <w:ind w:left="571" w:right="121" w:hanging="36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e.  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fficie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 iss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e res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l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 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fficials as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ell as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ers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tegrated grieva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 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ressal syste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.</w:t>
      </w:r>
    </w:p>
    <w:p w14:paraId="59A2CD94" w14:textId="77777777" w:rsidR="009532A2" w:rsidRDefault="009532A2">
      <w:pPr>
        <w:spacing w:before="8" w:line="100" w:lineRule="exact"/>
        <w:rPr>
          <w:sz w:val="11"/>
          <w:szCs w:val="11"/>
        </w:rPr>
      </w:pPr>
    </w:p>
    <w:p w14:paraId="55B588EC" w14:textId="77777777" w:rsidR="009532A2" w:rsidRDefault="009532A2">
      <w:pPr>
        <w:spacing w:line="200" w:lineRule="exact"/>
      </w:pPr>
    </w:p>
    <w:p w14:paraId="30529DA0" w14:textId="77777777" w:rsidR="009532A2" w:rsidRDefault="009532A2">
      <w:pPr>
        <w:spacing w:line="200" w:lineRule="exact"/>
      </w:pPr>
    </w:p>
    <w:p w14:paraId="6C75DF6F" w14:textId="77777777" w:rsidR="009532A2" w:rsidRDefault="00000000">
      <w:pPr>
        <w:ind w:left="140" w:right="703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3.1.2.  </w:t>
      </w:r>
      <w:r>
        <w:rPr>
          <w:rFonts w:ascii="Calisto MT" w:eastAsia="Calisto MT" w:hAnsi="Calisto MT" w:cs="Calisto MT"/>
          <w:spacing w:val="2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</w:t>
      </w:r>
      <w:r>
        <w:rPr>
          <w:rFonts w:ascii="Calisto MT" w:eastAsia="Calisto MT" w:hAnsi="Calisto MT" w:cs="Calisto MT"/>
          <w:spacing w:val="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1"/>
          <w:sz w:val="22"/>
          <w:szCs w:val="22"/>
        </w:rPr>
        <w:t>D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3"/>
          <w:sz w:val="22"/>
          <w:szCs w:val="22"/>
        </w:rPr>
        <w:t>gn</w:t>
      </w:r>
    </w:p>
    <w:p w14:paraId="01099D24" w14:textId="77777777" w:rsidR="009532A2" w:rsidRDefault="009532A2">
      <w:pPr>
        <w:spacing w:before="8" w:line="120" w:lineRule="exact"/>
        <w:rPr>
          <w:sz w:val="13"/>
          <w:szCs w:val="13"/>
        </w:rPr>
      </w:pPr>
    </w:p>
    <w:p w14:paraId="68DE0C46" w14:textId="77777777" w:rsidR="009532A2" w:rsidRDefault="009532A2">
      <w:pPr>
        <w:spacing w:line="200" w:lineRule="exact"/>
      </w:pPr>
    </w:p>
    <w:p w14:paraId="2989BAFD" w14:textId="77777777" w:rsidR="009532A2" w:rsidRDefault="009532A2">
      <w:pPr>
        <w:spacing w:line="200" w:lineRule="exact"/>
      </w:pPr>
    </w:p>
    <w:p w14:paraId="23D74DE2" w14:textId="77777777" w:rsidR="009532A2" w:rsidRDefault="00000000">
      <w:pPr>
        <w:spacing w:line="299" w:lineRule="auto"/>
        <w:ind w:left="140" w:right="76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osed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ve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tory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sist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follo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broad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ts pertaining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ajor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activities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conducted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by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Frozen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Bank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(FSB)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disha </w:t>
      </w:r>
      <w:r>
        <w:rPr>
          <w:rFonts w:ascii="Calisto MT" w:eastAsia="Calisto MT" w:hAnsi="Calisto MT" w:cs="Calisto MT"/>
          <w:spacing w:val="-1"/>
          <w:sz w:val="22"/>
          <w:szCs w:val="22"/>
        </w:rPr>
        <w:t>L</w:t>
      </w:r>
      <w:r>
        <w:rPr>
          <w:rFonts w:ascii="Calisto MT" w:eastAsia="Calisto MT" w:hAnsi="Calisto MT" w:cs="Calisto MT"/>
          <w:sz w:val="22"/>
          <w:szCs w:val="22"/>
        </w:rPr>
        <w:t xml:space="preserve">ivestock </w:t>
      </w:r>
      <w:r>
        <w:rPr>
          <w:rFonts w:ascii="Calisto MT" w:eastAsia="Calisto MT" w:hAnsi="Calisto MT" w:cs="Calisto MT"/>
          <w:spacing w:val="-1"/>
          <w:sz w:val="22"/>
          <w:szCs w:val="22"/>
        </w:rPr>
        <w:t>R</w:t>
      </w:r>
      <w:r>
        <w:rPr>
          <w:rFonts w:ascii="Calisto MT" w:eastAsia="Calisto MT" w:hAnsi="Calisto MT" w:cs="Calisto MT"/>
          <w:sz w:val="22"/>
          <w:szCs w:val="22"/>
        </w:rPr>
        <w:t>es</w:t>
      </w:r>
      <w:r>
        <w:rPr>
          <w:rFonts w:ascii="Calisto MT" w:eastAsia="Calisto MT" w:hAnsi="Calisto MT" w:cs="Calisto MT"/>
          <w:spacing w:val="-1"/>
          <w:sz w:val="22"/>
          <w:szCs w:val="22"/>
        </w:rPr>
        <w:t>ou</w:t>
      </w:r>
      <w:r>
        <w:rPr>
          <w:rFonts w:ascii="Calisto MT" w:eastAsia="Calisto MT" w:hAnsi="Calisto MT" w:cs="Calisto MT"/>
          <w:sz w:val="22"/>
          <w:szCs w:val="22"/>
        </w:rPr>
        <w:t xml:space="preserve">rce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evel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 </w:t>
      </w:r>
      <w:r>
        <w:rPr>
          <w:rFonts w:ascii="Calisto MT" w:eastAsia="Calisto MT" w:hAnsi="Calisto MT" w:cs="Calisto MT"/>
          <w:spacing w:val="-1"/>
          <w:sz w:val="22"/>
          <w:szCs w:val="22"/>
        </w:rPr>
        <w:t>So</w:t>
      </w:r>
      <w:r>
        <w:rPr>
          <w:rFonts w:ascii="Calisto MT" w:eastAsia="Calisto MT" w:hAnsi="Calisto MT" w:cs="Calisto MT"/>
          <w:sz w:val="22"/>
          <w:szCs w:val="22"/>
        </w:rPr>
        <w:t>ciety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OLRDS</w:t>
      </w:r>
      <w:r>
        <w:rPr>
          <w:rFonts w:ascii="Calisto MT" w:eastAsia="Calisto MT" w:hAnsi="Calisto MT" w:cs="Calisto MT"/>
          <w:sz w:val="22"/>
          <w:szCs w:val="22"/>
        </w:rPr>
        <w:t>):</w:t>
      </w:r>
    </w:p>
    <w:p w14:paraId="15D3A601" w14:textId="77777777" w:rsidR="009532A2" w:rsidRDefault="009532A2">
      <w:pPr>
        <w:spacing w:line="200" w:lineRule="exact"/>
      </w:pPr>
    </w:p>
    <w:p w14:paraId="7394321A" w14:textId="77777777" w:rsidR="009532A2" w:rsidRDefault="009532A2">
      <w:pPr>
        <w:spacing w:before="6" w:line="240" w:lineRule="exact"/>
        <w:rPr>
          <w:sz w:val="24"/>
          <w:szCs w:val="24"/>
        </w:rPr>
      </w:pPr>
    </w:p>
    <w:p w14:paraId="17530310" w14:textId="77777777" w:rsidR="009532A2" w:rsidRDefault="00000000">
      <w:pPr>
        <w:spacing w:line="308" w:lineRule="auto"/>
        <w:ind w:left="497" w:right="120" w:hanging="357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C</w:t>
      </w:r>
      <w:r>
        <w:rPr>
          <w:rFonts w:ascii="Calisto MT" w:eastAsia="Calisto MT" w:hAnsi="Calisto MT" w:cs="Calisto MT"/>
          <w:sz w:val="22"/>
          <w:szCs w:val="22"/>
        </w:rPr>
        <w:t>entral</w:t>
      </w:r>
      <w:r>
        <w:rPr>
          <w:rFonts w:ascii="Calisto MT" w:eastAsia="Calisto MT" w:hAnsi="Calisto MT" w:cs="Calisto MT"/>
          <w:spacing w:val="2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atabase:</w:t>
      </w:r>
      <w:r>
        <w:rPr>
          <w:rFonts w:ascii="Calisto MT" w:eastAsia="Calisto MT" w:hAnsi="Calisto MT" w:cs="Calisto MT"/>
          <w:spacing w:val="3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state-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ide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inventory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requisition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database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hosted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on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cloud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platform accessi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 xml:space="preserve">le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y all tiers. This serves as the ce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tral hub for trac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ing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inve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tor</w:t>
      </w:r>
      <w:r>
        <w:rPr>
          <w:rFonts w:ascii="Calisto MT" w:eastAsia="Calisto MT" w:hAnsi="Calisto MT" w:cs="Calisto MT"/>
          <w:spacing w:val="-1"/>
          <w:sz w:val="22"/>
          <w:szCs w:val="22"/>
        </w:rPr>
        <w:t>y</w:t>
      </w:r>
      <w:r>
        <w:rPr>
          <w:rFonts w:ascii="Calisto MT" w:eastAsia="Calisto MT" w:hAnsi="Calisto MT" w:cs="Calisto MT"/>
          <w:sz w:val="22"/>
          <w:szCs w:val="22"/>
        </w:rPr>
        <w:t>, 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n, distribution and utilization of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across the state.</w:t>
      </w:r>
    </w:p>
    <w:p w14:paraId="66A93AC7" w14:textId="77777777" w:rsidR="009532A2" w:rsidRDefault="00000000">
      <w:pPr>
        <w:spacing w:before="53" w:line="317" w:lineRule="auto"/>
        <w:ind w:left="497" w:right="120" w:hanging="357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b.  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odules:  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 xml:space="preserve">Separate </w:t>
      </w:r>
      <w:r>
        <w:rPr>
          <w:rFonts w:ascii="Calisto MT" w:eastAsia="Calisto MT" w:hAnsi="Calisto MT" w:cs="Calisto MT"/>
          <w:spacing w:val="2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odules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28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 xml:space="preserve">for </w:t>
      </w:r>
      <w:r>
        <w:rPr>
          <w:rFonts w:ascii="Calisto MT" w:eastAsia="Calisto MT" w:hAnsi="Calisto MT" w:cs="Calisto MT"/>
          <w:spacing w:val="2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procure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ent, </w:t>
      </w:r>
      <w:r>
        <w:rPr>
          <w:rFonts w:ascii="Calisto MT" w:eastAsia="Calisto MT" w:hAnsi="Calisto MT" w:cs="Calisto MT"/>
          <w:spacing w:val="2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allocation, </w:t>
      </w:r>
      <w:r>
        <w:rPr>
          <w:rFonts w:ascii="Calisto MT" w:eastAsia="Calisto MT" w:hAnsi="Calisto MT" w:cs="Calisto MT"/>
          <w:spacing w:val="2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distribution, </w:t>
      </w:r>
      <w:r>
        <w:rPr>
          <w:rFonts w:ascii="Calisto MT" w:eastAsia="Calisto MT" w:hAnsi="Calisto MT" w:cs="Calisto MT"/>
          <w:spacing w:val="2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utilization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2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 grieva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 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ressal for g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at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cattle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do</w:t>
      </w:r>
      <w:r>
        <w:rPr>
          <w:rFonts w:ascii="Calisto MT" w:eastAsia="Calisto MT" w:hAnsi="Calisto MT" w:cs="Calisto MT"/>
          <w:sz w:val="22"/>
          <w:szCs w:val="22"/>
        </w:rPr>
        <w:t>ses</w:t>
      </w:r>
    </w:p>
    <w:p w14:paraId="0540C674" w14:textId="77777777" w:rsidR="009532A2" w:rsidRDefault="00000000">
      <w:pPr>
        <w:spacing w:before="43" w:line="308" w:lineRule="auto"/>
        <w:ind w:left="497" w:right="122" w:hanging="357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c.  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Portals: 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ach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dm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istrative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level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(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rate,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istrict,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SDVO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pu</w:t>
      </w:r>
      <w:r>
        <w:rPr>
          <w:rFonts w:ascii="Calisto MT" w:eastAsia="Calisto MT" w:hAnsi="Calisto MT" w:cs="Calisto MT"/>
          <w:sz w:val="22"/>
          <w:szCs w:val="22"/>
        </w:rPr>
        <w:t>ty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of D</w:t>
      </w:r>
      <w:r>
        <w:rPr>
          <w:rFonts w:ascii="Calisto MT" w:eastAsia="Calisto MT" w:hAnsi="Calisto MT" w:cs="Calisto MT"/>
          <w:sz w:val="22"/>
          <w:szCs w:val="22"/>
        </w:rPr>
        <w:t xml:space="preserve">istrict Veterinary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ospitals, Block, End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ser) and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ers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ill have access to a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3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 xml:space="preserve">-based portal. The portals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offer different access levels to vie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, update, and request inve</w:t>
      </w:r>
      <w:r>
        <w:rPr>
          <w:rFonts w:ascii="Calisto MT" w:eastAsia="Calisto MT" w:hAnsi="Calisto MT" w:cs="Calisto MT"/>
          <w:spacing w:val="-2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tory.</w:t>
      </w:r>
    </w:p>
    <w:p w14:paraId="210A01AC" w14:textId="77777777" w:rsidR="009532A2" w:rsidRDefault="00000000">
      <w:pPr>
        <w:spacing w:before="53" w:line="303" w:lineRule="auto"/>
        <w:ind w:left="497" w:right="118" w:hanging="357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d.  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obile 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pplication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: </w:t>
      </w:r>
      <w:r>
        <w:rPr>
          <w:rFonts w:ascii="Calisto MT" w:eastAsia="Calisto MT" w:hAnsi="Calisto MT" w:cs="Calisto MT"/>
          <w:spacing w:val="3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esigned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block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end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user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levels,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obile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app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enable 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q</w:t>
      </w:r>
      <w:r>
        <w:rPr>
          <w:rFonts w:ascii="Calisto MT" w:eastAsia="Calisto MT" w:hAnsi="Calisto MT" w:cs="Calisto MT"/>
          <w:sz w:val="22"/>
          <w:szCs w:val="22"/>
        </w:rPr>
        <w:t>uesting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stoc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>trac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ing</w:t>
      </w:r>
      <w:proofErr w:type="gramEnd"/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istribution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agi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utilization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grieva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 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ressal.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</w:t>
      </w:r>
      <w:r>
        <w:rPr>
          <w:rFonts w:ascii="Calisto MT" w:eastAsia="Calisto MT" w:hAnsi="Calisto MT" w:cs="Calisto MT"/>
          <w:sz w:val="22"/>
          <w:szCs w:val="22"/>
        </w:rPr>
        <w:t>bile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 xml:space="preserve">plication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ill also function in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ffline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mod</w:t>
      </w:r>
      <w:r>
        <w:rPr>
          <w:rFonts w:ascii="Calisto MT" w:eastAsia="Calisto MT" w:hAnsi="Calisto MT" w:cs="Calisto MT"/>
          <w:sz w:val="22"/>
          <w:szCs w:val="22"/>
        </w:rPr>
        <w:t>e to ena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 xml:space="preserve">le utilization in areas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ith low connectivity. Barcode scanning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be enabled as an optional feature to retrieve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en related data.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dditionall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y</w:t>
      </w:r>
      <w:r>
        <w:rPr>
          <w:rFonts w:ascii="Calisto MT" w:eastAsia="Calisto MT" w:hAnsi="Calisto MT" w:cs="Calisto MT"/>
          <w:sz w:val="22"/>
          <w:szCs w:val="22"/>
        </w:rPr>
        <w:t>,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 can also login to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 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rtal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ply for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ailing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en services from the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irectorate.</w:t>
      </w:r>
    </w:p>
    <w:p w14:paraId="17EED96F" w14:textId="77777777" w:rsidR="009532A2" w:rsidRDefault="00000000">
      <w:pPr>
        <w:spacing w:before="57" w:line="308" w:lineRule="auto"/>
        <w:ind w:left="497" w:right="121" w:hanging="357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e.  </w:t>
      </w:r>
      <w:r>
        <w:rPr>
          <w:rFonts w:ascii="Calisto MT" w:eastAsia="Calisto MT" w:hAnsi="Calisto MT" w:cs="Calisto MT"/>
          <w:spacing w:val="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PI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Layer:</w:t>
      </w:r>
      <w:r>
        <w:rPr>
          <w:rFonts w:ascii="Calisto MT" w:eastAsia="Calisto MT" w:hAnsi="Calisto MT" w:cs="Calisto MT"/>
          <w:spacing w:val="2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system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cl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de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PI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layer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2</w:t>
      </w:r>
      <w:r>
        <w:rPr>
          <w:rFonts w:ascii="Calisto MT" w:eastAsia="Calisto MT" w:hAnsi="Calisto MT" w:cs="Calisto MT"/>
          <w:sz w:val="22"/>
          <w:szCs w:val="22"/>
        </w:rPr>
        <w:t>-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ay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connection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external databases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like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potential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thir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-party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procure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GO</w:t>
      </w:r>
      <w:r>
        <w:rPr>
          <w:rFonts w:ascii="Calisto MT" w:eastAsia="Calisto MT" w:hAnsi="Calisto MT" w:cs="Calisto MT"/>
          <w:sz w:val="22"/>
          <w:szCs w:val="22"/>
        </w:rPr>
        <w:t>-S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UGA</w:t>
      </w:r>
      <w:r>
        <w:rPr>
          <w:rFonts w:ascii="Calisto MT" w:eastAsia="Calisto MT" w:hAnsi="Calisto MT" w:cs="Calisto MT"/>
          <w:sz w:val="22"/>
          <w:szCs w:val="22"/>
        </w:rPr>
        <w:t>M portal,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proofErr w:type="spellStart"/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rushak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disha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atabase and Bharat </w:t>
      </w:r>
      <w:proofErr w:type="spellStart"/>
      <w:r>
        <w:rPr>
          <w:rFonts w:ascii="Calisto MT" w:eastAsia="Calisto MT" w:hAnsi="Calisto MT" w:cs="Calisto MT"/>
          <w:sz w:val="22"/>
          <w:szCs w:val="22"/>
        </w:rPr>
        <w:t>Pashudhan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 xml:space="preserve"> portal ensuring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odularity and future extensibility</w:t>
      </w:r>
    </w:p>
    <w:p w14:paraId="411848C6" w14:textId="77777777" w:rsidR="009532A2" w:rsidRDefault="009532A2">
      <w:pPr>
        <w:spacing w:before="4" w:line="180" w:lineRule="exact"/>
        <w:rPr>
          <w:sz w:val="18"/>
          <w:szCs w:val="18"/>
        </w:rPr>
      </w:pPr>
    </w:p>
    <w:p w14:paraId="5BAC986A" w14:textId="77777777" w:rsidR="009532A2" w:rsidRDefault="009532A2">
      <w:pPr>
        <w:spacing w:line="200" w:lineRule="exact"/>
      </w:pPr>
    </w:p>
    <w:p w14:paraId="075FF51A" w14:textId="77777777" w:rsidR="009532A2" w:rsidRDefault="009532A2">
      <w:pPr>
        <w:spacing w:line="200" w:lineRule="exact"/>
      </w:pPr>
    </w:p>
    <w:p w14:paraId="074A8AB7" w14:textId="77777777" w:rsidR="009532A2" w:rsidRDefault="009532A2">
      <w:pPr>
        <w:spacing w:line="200" w:lineRule="exact"/>
      </w:pPr>
    </w:p>
    <w:p w14:paraId="51B83EA9" w14:textId="77777777" w:rsidR="009532A2" w:rsidRDefault="009532A2">
      <w:pPr>
        <w:spacing w:line="200" w:lineRule="exact"/>
      </w:pPr>
    </w:p>
    <w:p w14:paraId="2448AB5E" w14:textId="77777777" w:rsidR="009532A2" w:rsidRDefault="00000000">
      <w:pPr>
        <w:ind w:left="140" w:right="5068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3.1.3.  </w:t>
      </w:r>
      <w:r>
        <w:rPr>
          <w:rFonts w:ascii="Calisto MT" w:eastAsia="Calisto MT" w:hAnsi="Calisto MT" w:cs="Calisto MT"/>
          <w:spacing w:val="2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App</w:t>
      </w:r>
      <w:r>
        <w:rPr>
          <w:rFonts w:ascii="Calisto MT" w:eastAsia="Calisto MT" w:hAnsi="Calisto MT" w:cs="Calisto MT"/>
          <w:sz w:val="22"/>
          <w:szCs w:val="22"/>
        </w:rPr>
        <w:t>lic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4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pon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</w:rPr>
        <w:t>n</w:t>
      </w:r>
      <w:r>
        <w:rPr>
          <w:rFonts w:ascii="Calisto MT" w:eastAsia="Calisto MT" w:hAnsi="Calisto MT" w:cs="Calisto MT"/>
          <w:w w:val="106"/>
          <w:sz w:val="22"/>
          <w:szCs w:val="22"/>
        </w:rPr>
        <w:t>ts</w:t>
      </w:r>
    </w:p>
    <w:p w14:paraId="12E3040D" w14:textId="77777777" w:rsidR="009532A2" w:rsidRDefault="009532A2">
      <w:pPr>
        <w:spacing w:before="8" w:line="120" w:lineRule="exact"/>
        <w:rPr>
          <w:sz w:val="13"/>
          <w:szCs w:val="13"/>
        </w:rPr>
      </w:pPr>
    </w:p>
    <w:p w14:paraId="2A1F2477" w14:textId="77777777" w:rsidR="009532A2" w:rsidRDefault="009532A2">
      <w:pPr>
        <w:spacing w:line="200" w:lineRule="exact"/>
      </w:pPr>
    </w:p>
    <w:p w14:paraId="07C6B67C" w14:textId="77777777" w:rsidR="009532A2" w:rsidRDefault="009532A2">
      <w:pPr>
        <w:spacing w:line="200" w:lineRule="exact"/>
      </w:pPr>
    </w:p>
    <w:p w14:paraId="6D5370EF" w14:textId="77777777" w:rsidR="009532A2" w:rsidRDefault="00000000">
      <w:pPr>
        <w:spacing w:line="299" w:lineRule="auto"/>
        <w:ind w:left="140" w:right="76"/>
        <w:jc w:val="both"/>
        <w:rPr>
          <w:rFonts w:ascii="Calisto MT" w:eastAsia="Calisto MT" w:hAnsi="Calisto MT" w:cs="Calisto MT"/>
          <w:sz w:val="22"/>
          <w:szCs w:val="22"/>
        </w:rPr>
        <w:sectPr w:rsidR="009532A2">
          <w:pgSz w:w="11920" w:h="16840"/>
          <w:pgMar w:top="900" w:right="1280" w:bottom="280" w:left="1300" w:header="700" w:footer="727" w:gutter="0"/>
          <w:cols w:space="720"/>
        </w:sectPr>
      </w:pPr>
      <w:r>
        <w:rPr>
          <w:rFonts w:ascii="Calisto MT" w:eastAsia="Calisto MT" w:hAnsi="Calisto MT" w:cs="Calisto MT"/>
          <w:spacing w:val="-1"/>
          <w:sz w:val="22"/>
          <w:szCs w:val="22"/>
        </w:rPr>
        <w:t>Fo</w:t>
      </w:r>
      <w:r>
        <w:rPr>
          <w:rFonts w:ascii="Calisto MT" w:eastAsia="Calisto MT" w:hAnsi="Calisto MT" w:cs="Calisto MT"/>
          <w:sz w:val="22"/>
          <w:szCs w:val="22"/>
        </w:rPr>
        <w:t>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ow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are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etails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ompon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to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</w:t>
      </w:r>
      <w:r>
        <w:rPr>
          <w:rFonts w:ascii="Calisto MT" w:eastAsia="Calisto MT" w:hAnsi="Calisto MT" w:cs="Calisto MT"/>
          <w:sz w:val="22"/>
          <w:szCs w:val="22"/>
        </w:rPr>
        <w:t xml:space="preserve">ed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und</w:t>
      </w:r>
      <w:r>
        <w:rPr>
          <w:rFonts w:ascii="Calisto MT" w:eastAsia="Calisto MT" w:hAnsi="Calisto MT" w:cs="Calisto MT"/>
          <w:sz w:val="22"/>
          <w:szCs w:val="22"/>
        </w:rPr>
        <w:t>er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on</w:t>
      </w:r>
      <w:r>
        <w:rPr>
          <w:rFonts w:ascii="Calisto MT" w:eastAsia="Calisto MT" w:hAnsi="Calisto MT" w:cs="Calisto MT"/>
          <w:sz w:val="22"/>
          <w:szCs w:val="22"/>
        </w:rPr>
        <w:t>ed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inve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tory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 syste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:</w:t>
      </w:r>
    </w:p>
    <w:p w14:paraId="35208260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3B3678F6" w14:textId="77777777" w:rsidR="009532A2" w:rsidRDefault="009532A2">
      <w:pPr>
        <w:spacing w:line="200" w:lineRule="exact"/>
      </w:pPr>
    </w:p>
    <w:p w14:paraId="33CB5846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32DA4D68" w14:textId="77777777">
        <w:trPr>
          <w:trHeight w:hRule="exact" w:val="811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64648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5AC2EB42" w14:textId="77777777" w:rsidR="009532A2" w:rsidRDefault="00000000">
            <w:pPr>
              <w:spacing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8182D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5154179D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AD4C1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7A60BE1C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6A3BBE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4282E6BA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7D7C5423" w14:textId="77777777">
        <w:trPr>
          <w:trHeight w:hRule="exact" w:val="7603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84E78" w14:textId="77777777" w:rsidR="009532A2" w:rsidRDefault="009532A2">
            <w:pPr>
              <w:spacing w:before="18" w:line="200" w:lineRule="exact"/>
            </w:pPr>
          </w:p>
          <w:p w14:paraId="34473A92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1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EB8F3" w14:textId="77777777" w:rsidR="009532A2" w:rsidRDefault="009532A2">
            <w:pPr>
              <w:spacing w:before="18" w:line="200" w:lineRule="exact"/>
            </w:pPr>
          </w:p>
          <w:p w14:paraId="032A07D1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atabase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A7F9D" w14:textId="77777777" w:rsidR="009532A2" w:rsidRDefault="009532A2">
            <w:pPr>
              <w:spacing w:before="18" w:line="200" w:lineRule="exact"/>
            </w:pPr>
          </w:p>
          <w:p w14:paraId="3C7EAE10" w14:textId="77777777" w:rsidR="009532A2" w:rsidRDefault="00000000">
            <w:pPr>
              <w:spacing w:line="299" w:lineRule="auto"/>
              <w:ind w:left="90" w:right="5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atabase   </w:t>
            </w:r>
            <w:r>
              <w:rPr>
                <w:rFonts w:ascii="Calisto MT" w:eastAsia="Calisto MT" w:hAnsi="Calisto MT" w:cs="Calisto MT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integration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ase visibility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86850" w14:textId="77777777" w:rsidR="009532A2" w:rsidRDefault="009532A2">
            <w:pPr>
              <w:spacing w:before="18" w:line="200" w:lineRule="exact"/>
            </w:pPr>
          </w:p>
          <w:p w14:paraId="08F6B05D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Integration of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database of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 procured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alo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all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rod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ction related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 from 3rd party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r’s database to the proposed syste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  <w:p w14:paraId="7AD89774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62373BC5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every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level,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doses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available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ade visible at all levels belo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w,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categ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rized by:</w:t>
            </w:r>
          </w:p>
          <w:p w14:paraId="7BFCCD81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2C64BF02" w14:textId="77777777" w:rsidR="009532A2" w:rsidRDefault="00000000">
            <w:pPr>
              <w:tabs>
                <w:tab w:val="left" w:pos="540"/>
              </w:tabs>
              <w:spacing w:line="303" w:lineRule="auto"/>
              <w:ind w:left="540" w:right="48" w:hanging="28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ocation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(e.g.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LA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block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me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etc. de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ding on level)</w:t>
            </w:r>
          </w:p>
          <w:p w14:paraId="30006DFE" w14:textId="77777777" w:rsidR="009532A2" w:rsidRDefault="00000000">
            <w:pPr>
              <w:spacing w:line="240" w:lineRule="exact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nique Code</w:t>
            </w:r>
          </w:p>
          <w:p w14:paraId="1B8880F1" w14:textId="77777777" w:rsidR="009532A2" w:rsidRDefault="00000000">
            <w:pPr>
              <w:spacing w:before="63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Type</w:t>
            </w:r>
          </w:p>
          <w:p w14:paraId="5EC764F5" w14:textId="77777777" w:rsidR="009532A2" w:rsidRDefault="00000000">
            <w:pPr>
              <w:spacing w:before="63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ype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etails of bull/ buck)</w:t>
            </w:r>
          </w:p>
          <w:p w14:paraId="2278E8D1" w14:textId="77777777" w:rsidR="009532A2" w:rsidRDefault="00000000">
            <w:pPr>
              <w:spacing w:before="63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uantity allocated</w:t>
            </w:r>
          </w:p>
          <w:p w14:paraId="13885D4A" w14:textId="77777777" w:rsidR="009532A2" w:rsidRDefault="00000000">
            <w:pPr>
              <w:spacing w:before="63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uantity delivered</w:t>
            </w:r>
          </w:p>
          <w:p w14:paraId="716F9EAC" w14:textId="77777777" w:rsidR="009532A2" w:rsidRDefault="00000000">
            <w:pPr>
              <w:spacing w:before="63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ate delivered</w:t>
            </w:r>
          </w:p>
          <w:p w14:paraId="62270E90" w14:textId="77777777" w:rsidR="009532A2" w:rsidRDefault="00000000">
            <w:pPr>
              <w:spacing w:before="67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Source of procure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 at central level</w:t>
            </w:r>
          </w:p>
          <w:p w14:paraId="0F66A1AD" w14:textId="77777777" w:rsidR="009532A2" w:rsidRDefault="00000000">
            <w:pPr>
              <w:spacing w:before="63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Production date (in house production)</w:t>
            </w:r>
          </w:p>
          <w:p w14:paraId="6F552AE2" w14:textId="77777777" w:rsidR="009532A2" w:rsidRDefault="009532A2">
            <w:pPr>
              <w:spacing w:before="3" w:line="180" w:lineRule="exact"/>
              <w:rPr>
                <w:sz w:val="18"/>
                <w:szCs w:val="18"/>
              </w:rPr>
            </w:pPr>
          </w:p>
          <w:p w14:paraId="315B136B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doses available at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level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iately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bov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can also be seen.</w:t>
            </w:r>
          </w:p>
          <w:p w14:paraId="0E04B855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66203ACA" w14:textId="77777777" w:rsidR="009532A2" w:rsidRDefault="00000000">
            <w:pPr>
              <w:spacing w:line="299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</w:t>
            </w:r>
            <w:r>
              <w:rPr>
                <w:rFonts w:ascii="Calisto MT" w:eastAsia="Calisto MT" w:hAnsi="Calisto MT" w:cs="Calisto MT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ave</w:t>
            </w:r>
            <w:r>
              <w:rPr>
                <w:rFonts w:ascii="Calisto MT" w:eastAsia="Calisto MT" w:hAnsi="Calisto MT" w:cs="Calisto MT"/>
                <w:spacing w:val="-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colo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>-c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</w:t>
            </w:r>
            <w:r>
              <w:rPr>
                <w:rFonts w:ascii="Calisto MT" w:eastAsia="Calisto MT" w:hAnsi="Calisto MT" w:cs="Calisto MT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rs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(e.g., gree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)</w:t>
            </w:r>
          </w:p>
        </w:tc>
      </w:tr>
      <w:tr w:rsidR="009532A2" w14:paraId="611A3DC9" w14:textId="77777777">
        <w:trPr>
          <w:trHeight w:hRule="exact" w:val="3437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B4AD1D" w14:textId="77777777" w:rsidR="009532A2" w:rsidRDefault="009532A2">
            <w:pPr>
              <w:spacing w:before="18" w:line="200" w:lineRule="exact"/>
            </w:pPr>
          </w:p>
          <w:p w14:paraId="1F6208AE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2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3B835" w14:textId="77777777" w:rsidR="009532A2" w:rsidRDefault="009532A2">
            <w:pPr>
              <w:spacing w:before="18" w:line="200" w:lineRule="exact"/>
            </w:pPr>
          </w:p>
          <w:p w14:paraId="36EE7730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llocation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F2D2C" w14:textId="77777777" w:rsidR="009532A2" w:rsidRDefault="009532A2">
            <w:pPr>
              <w:spacing w:before="18" w:line="200" w:lineRule="exact"/>
            </w:pPr>
          </w:p>
          <w:p w14:paraId="5F54EECA" w14:textId="77777777" w:rsidR="009532A2" w:rsidRDefault="00000000">
            <w:pPr>
              <w:spacing w:line="299" w:lineRule="auto"/>
              <w:ind w:left="90" w:right="5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llocation of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doses to districts from state level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99452" w14:textId="77777777" w:rsidR="009532A2" w:rsidRDefault="009532A2">
            <w:pPr>
              <w:spacing w:before="18" w:line="200" w:lineRule="exact"/>
            </w:pPr>
          </w:p>
          <w:p w14:paraId="7F9BFEED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odule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developed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here the procured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distributed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across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</w:t>
            </w:r>
          </w:p>
          <w:p w14:paraId="1E8FD4F1" w14:textId="77777777" w:rsidR="009532A2" w:rsidRDefault="00000000">
            <w:pPr>
              <w:spacing w:line="301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30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districts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from the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irectorate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usbandry and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eterinary Services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DAH&amp;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VS).</w:t>
            </w:r>
          </w:p>
          <w:p w14:paraId="0EE8EB5C" w14:textId="77777777" w:rsidR="009532A2" w:rsidRDefault="009532A2">
            <w:pPr>
              <w:spacing w:before="8" w:line="100" w:lineRule="exact"/>
              <w:rPr>
                <w:sz w:val="11"/>
                <w:szCs w:val="11"/>
              </w:rPr>
            </w:pPr>
          </w:p>
          <w:p w14:paraId="1899D8AE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r>
              <w:rPr>
                <w:rFonts w:ascii="Calisto MT" w:eastAsia="Calisto MT" w:hAnsi="Calisto MT" w:cs="Calisto MT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distribution</w:t>
            </w:r>
            <w:r>
              <w:rPr>
                <w:rFonts w:ascii="Calisto MT" w:eastAsia="Calisto MT" w:hAnsi="Calisto MT" w:cs="Calisto MT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proc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ss,</w:t>
            </w:r>
            <w:r>
              <w:rPr>
                <w:rFonts w:ascii="Calisto MT" w:eastAsia="Calisto MT" w:hAnsi="Calisto MT" w:cs="Calisto MT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apped to their respective districts thr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ugh unique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easy trac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en.</w:t>
            </w:r>
          </w:p>
        </w:tc>
      </w:tr>
      <w:tr w:rsidR="009532A2" w14:paraId="4BEC6BBB" w14:textId="77777777">
        <w:trPr>
          <w:trHeight w:hRule="exact" w:val="2050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13929" w14:textId="77777777" w:rsidR="009532A2" w:rsidRDefault="009532A2">
            <w:pPr>
              <w:spacing w:before="18" w:line="200" w:lineRule="exact"/>
            </w:pPr>
          </w:p>
          <w:p w14:paraId="7DBABE5F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3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6329C" w14:textId="77777777" w:rsidR="009532A2" w:rsidRDefault="009532A2">
            <w:pPr>
              <w:spacing w:before="18" w:line="200" w:lineRule="exact"/>
            </w:pPr>
          </w:p>
          <w:p w14:paraId="547033F5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tilization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61B10" w14:textId="77777777" w:rsidR="009532A2" w:rsidRDefault="009532A2">
            <w:pPr>
              <w:spacing w:before="18" w:line="200" w:lineRule="exact"/>
            </w:pPr>
          </w:p>
          <w:p w14:paraId="06C933F8" w14:textId="77777777" w:rsidR="009532A2" w:rsidRDefault="00000000">
            <w:pPr>
              <w:spacing w:line="300" w:lineRule="auto"/>
              <w:ind w:left="90" w:right="5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bile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pplicati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user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rtal at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user level to update data of utilization of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doses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B6E02" w14:textId="77777777" w:rsidR="009532A2" w:rsidRDefault="009532A2">
            <w:pPr>
              <w:spacing w:before="18" w:line="200" w:lineRule="exact"/>
            </w:pPr>
          </w:p>
          <w:p w14:paraId="5018366A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lication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ave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divid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logi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ns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for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ery end user,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hich is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int at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hich the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is ad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inistered.</w:t>
            </w:r>
          </w:p>
        </w:tc>
      </w:tr>
    </w:tbl>
    <w:p w14:paraId="47EDBC00" w14:textId="77777777" w:rsidR="009532A2" w:rsidRDefault="009532A2">
      <w:pPr>
        <w:spacing w:before="3" w:line="120" w:lineRule="exact"/>
        <w:rPr>
          <w:sz w:val="13"/>
          <w:szCs w:val="13"/>
        </w:rPr>
      </w:pPr>
    </w:p>
    <w:p w14:paraId="06522864" w14:textId="77777777" w:rsidR="009532A2" w:rsidRDefault="009532A2">
      <w:pPr>
        <w:spacing w:line="200" w:lineRule="exact"/>
      </w:pPr>
    </w:p>
    <w:p w14:paraId="18E43662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8"/>
          <w:footerReference w:type="default" r:id="rId9"/>
          <w:pgSz w:w="11920" w:h="16840"/>
          <w:pgMar w:top="900" w:right="980" w:bottom="280" w:left="1340" w:header="700" w:footer="0" w:gutter="0"/>
          <w:cols w:space="720"/>
        </w:sectPr>
      </w:pPr>
      <w:r>
        <w:pict w14:anchorId="335ADE6B">
          <v:group id="_x0000_s2090" style="position:absolute;left:0;text-align:left;margin-left:70.55pt;margin-top:-.2pt;width:454.3pt;height:0;z-index:-4719;mso-position-horizontal-relative:page" coordorigin="1411,-4" coordsize="9086,0">
            <v:shape id="_x0000_s2091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1</w:t>
      </w:r>
      <w:r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06070DF8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57AF97B1" w14:textId="77777777" w:rsidR="009532A2" w:rsidRDefault="009532A2">
      <w:pPr>
        <w:spacing w:line="200" w:lineRule="exact"/>
      </w:pPr>
    </w:p>
    <w:p w14:paraId="065B4EC6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0B5B99F8" w14:textId="77777777">
        <w:trPr>
          <w:trHeight w:hRule="exact" w:val="811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9C3DD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5E0BEF7E" w14:textId="77777777" w:rsidR="009532A2" w:rsidRDefault="00000000">
            <w:pPr>
              <w:spacing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F9882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24BA5DA3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708B7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4F06076E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7F495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0A4EC802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60424851" w14:textId="77777777">
        <w:trPr>
          <w:trHeight w:hRule="exact" w:val="12576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E7D22" w14:textId="77777777" w:rsidR="009532A2" w:rsidRDefault="009532A2"/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36A7B" w14:textId="77777777" w:rsidR="009532A2" w:rsidRDefault="009532A2"/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89E17" w14:textId="77777777" w:rsidR="009532A2" w:rsidRDefault="009532A2"/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F5B50A" w14:textId="77777777" w:rsidR="009532A2" w:rsidRDefault="00000000">
            <w:pPr>
              <w:spacing w:before="98" w:line="299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 covers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lock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eteri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ary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fficers (BV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s) and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rtificial Inse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ician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s).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dditionally,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 can also 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gin to the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rtal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ply for availing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services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from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irectorate.</w:t>
            </w:r>
          </w:p>
          <w:p w14:paraId="7C2F34EB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3A0E17FA" w14:textId="77777777" w:rsidR="009532A2" w:rsidRDefault="00000000">
            <w:pPr>
              <w:spacing w:line="300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ter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obile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num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ber or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adhaar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 of the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 to fetch data from 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rushak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disha database. In case,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registered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rushak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disha database, the end user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enter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er’s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e,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ne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haar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nd users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ay also put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cattle’s  tag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  to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fetch  cattle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etails from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harat 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ashu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han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portal. A unique id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generated for each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 the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system to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track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their journey of utilizing services onboar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 on the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system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from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This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unique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id can also be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used by the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end user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for identification.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tilization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each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dose 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be  updated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on  the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proposed system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the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addi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 the:</w:t>
            </w:r>
          </w:p>
          <w:p w14:paraId="49BAAE5B" w14:textId="77777777" w:rsidR="009532A2" w:rsidRDefault="009532A2">
            <w:pPr>
              <w:spacing w:line="200" w:lineRule="exact"/>
            </w:pPr>
          </w:p>
          <w:p w14:paraId="19BFBF6A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6C1EFDA0" w14:textId="77777777" w:rsidR="009532A2" w:rsidRDefault="00000000">
            <w:pPr>
              <w:tabs>
                <w:tab w:val="left" w:pos="380"/>
              </w:tabs>
              <w:spacing w:line="303" w:lineRule="auto"/>
              <w:ind w:left="399" w:right="49" w:hanging="28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r>
              <w:rPr>
                <w:rFonts w:ascii="Calisto MT" w:eastAsia="Calisto MT" w:hAnsi="Calisto MT" w:cs="Calisto MT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e,</w:t>
            </w:r>
            <w:r>
              <w:rPr>
                <w:rFonts w:ascii="Calisto MT" w:eastAsia="Calisto MT" w:hAnsi="Calisto MT" w:cs="Calisto MT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phon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numb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er/</w:t>
            </w:r>
            <w:r>
              <w:rPr>
                <w:rFonts w:ascii="Calisto MT" w:eastAsia="Calisto MT" w:hAnsi="Calisto MT" w:cs="Calisto MT"/>
                <w:spacing w:val="4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aa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</w:t>
            </w:r>
          </w:p>
          <w:p w14:paraId="7BF4E532" w14:textId="77777777" w:rsidR="009532A2" w:rsidRDefault="00000000">
            <w:pPr>
              <w:spacing w:line="240" w:lineRule="exact"/>
              <w:ind w:left="115" w:right="5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dose’s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unique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code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(chosen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from</w:t>
            </w:r>
          </w:p>
          <w:p w14:paraId="7D09BBF3" w14:textId="77777777" w:rsidR="009532A2" w:rsidRDefault="00000000">
            <w:pPr>
              <w:spacing w:before="63"/>
              <w:ind w:left="399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u)</w:t>
            </w:r>
          </w:p>
          <w:p w14:paraId="797C652A" w14:textId="77777777" w:rsidR="009532A2" w:rsidRDefault="00000000">
            <w:pPr>
              <w:spacing w:before="63"/>
              <w:ind w:left="115" w:right="248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 Breed</w:t>
            </w:r>
          </w:p>
          <w:p w14:paraId="34420142" w14:textId="77777777" w:rsidR="009532A2" w:rsidRDefault="00000000">
            <w:pPr>
              <w:spacing w:before="63"/>
              <w:ind w:left="115" w:right="315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 Id</w:t>
            </w:r>
          </w:p>
          <w:p w14:paraId="63370456" w14:textId="77777777" w:rsidR="009532A2" w:rsidRDefault="00000000">
            <w:pPr>
              <w:spacing w:before="63"/>
              <w:ind w:left="115" w:right="2072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ate of Collection</w:t>
            </w:r>
          </w:p>
          <w:p w14:paraId="50AE3C65" w14:textId="77777777" w:rsidR="009532A2" w:rsidRDefault="00000000">
            <w:pPr>
              <w:spacing w:before="63"/>
              <w:ind w:left="115" w:right="205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llecti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</w:p>
          <w:p w14:paraId="474FD0C6" w14:textId="77777777" w:rsidR="009532A2" w:rsidRDefault="00000000">
            <w:pPr>
              <w:spacing w:before="67"/>
              <w:ind w:left="115" w:right="279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 seal</w:t>
            </w:r>
          </w:p>
          <w:p w14:paraId="5C090CDA" w14:textId="77777777" w:rsidR="009532A2" w:rsidRDefault="00000000">
            <w:pPr>
              <w:spacing w:before="63"/>
              <w:ind w:left="115" w:right="2292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Station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</w:t>
            </w:r>
          </w:p>
          <w:p w14:paraId="623EE7A0" w14:textId="77777777" w:rsidR="009532A2" w:rsidRDefault="00000000">
            <w:pPr>
              <w:spacing w:before="63"/>
              <w:ind w:left="115" w:right="2072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ate ad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</w:t>
            </w:r>
          </w:p>
          <w:p w14:paraId="2248DC90" w14:textId="77777777" w:rsidR="009532A2" w:rsidRDefault="00000000">
            <w:pPr>
              <w:tabs>
                <w:tab w:val="left" w:pos="380"/>
              </w:tabs>
              <w:spacing w:before="63" w:line="299" w:lineRule="auto"/>
              <w:ind w:left="399" w:right="47" w:hanging="28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ab/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Source 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 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distribution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(chosen from 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enu)</w:t>
            </w:r>
          </w:p>
        </w:tc>
      </w:tr>
    </w:tbl>
    <w:p w14:paraId="69DD3A9E" w14:textId="77777777" w:rsidR="009532A2" w:rsidRDefault="009532A2">
      <w:pPr>
        <w:spacing w:line="200" w:lineRule="exact"/>
      </w:pPr>
    </w:p>
    <w:p w14:paraId="671EAE84" w14:textId="77777777" w:rsidR="009532A2" w:rsidRDefault="009532A2">
      <w:pPr>
        <w:spacing w:line="200" w:lineRule="exact"/>
      </w:pPr>
    </w:p>
    <w:p w14:paraId="1F19E61B" w14:textId="77777777" w:rsidR="009532A2" w:rsidRDefault="009532A2">
      <w:pPr>
        <w:spacing w:line="200" w:lineRule="exact"/>
      </w:pPr>
    </w:p>
    <w:p w14:paraId="3F9D5FB8" w14:textId="77777777" w:rsidR="009532A2" w:rsidRDefault="009532A2">
      <w:pPr>
        <w:spacing w:before="7" w:line="240" w:lineRule="exact"/>
        <w:rPr>
          <w:sz w:val="24"/>
          <w:szCs w:val="24"/>
        </w:rPr>
      </w:pPr>
    </w:p>
    <w:p w14:paraId="136DDB61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10"/>
          <w:footerReference w:type="default" r:id="rId11"/>
          <w:pgSz w:w="11920" w:h="16840"/>
          <w:pgMar w:top="900" w:right="980" w:bottom="280" w:left="1340" w:header="700" w:footer="0" w:gutter="0"/>
          <w:cols w:space="720"/>
        </w:sectPr>
      </w:pPr>
      <w:r>
        <w:pict w14:anchorId="40137754">
          <v:group id="_x0000_s2088" style="position:absolute;left:0;text-align:left;margin-left:70.55pt;margin-top:-.2pt;width:454.3pt;height:0;z-index:-4718;mso-position-horizontal-relative:page" coordorigin="1411,-4" coordsize="9086,0">
            <v:shape id="_x0000_s2089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1</w:t>
      </w:r>
      <w:r>
        <w:rPr>
          <w:rFonts w:ascii="Calibri" w:eastAsia="Calibri" w:hAnsi="Calibri" w:cs="Calibri"/>
          <w:b/>
        </w:rPr>
        <w:t>4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7885E14A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4320D7E8" w14:textId="77777777" w:rsidR="009532A2" w:rsidRDefault="009532A2">
      <w:pPr>
        <w:spacing w:line="200" w:lineRule="exact"/>
      </w:pPr>
    </w:p>
    <w:p w14:paraId="5E07BB37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4C6D7E20" w14:textId="77777777">
        <w:trPr>
          <w:trHeight w:hRule="exact" w:val="811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6284F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26655E27" w14:textId="77777777" w:rsidR="009532A2" w:rsidRDefault="00000000">
            <w:pPr>
              <w:spacing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9D6E3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55157856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66C16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785D5098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9D7CC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5C087B42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2639108D" w14:textId="77777777">
        <w:trPr>
          <w:trHeight w:hRule="exact" w:val="3806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C61BA" w14:textId="77777777" w:rsidR="009532A2" w:rsidRDefault="009532A2"/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DD6B6" w14:textId="77777777" w:rsidR="009532A2" w:rsidRDefault="009532A2"/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30285" w14:textId="77777777" w:rsidR="009532A2" w:rsidRDefault="009532A2"/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49291" w14:textId="77777777" w:rsidR="009532A2" w:rsidRDefault="009532A2">
            <w:pPr>
              <w:spacing w:before="18" w:line="200" w:lineRule="exact"/>
            </w:pPr>
          </w:p>
          <w:p w14:paraId="55E78DE1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data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up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dated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every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7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days.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If data for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eek is not updated, then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alerts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are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sent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end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user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it is flagged at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ck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 level.</w:t>
            </w:r>
          </w:p>
          <w:p w14:paraId="2F3ADC56" w14:textId="77777777" w:rsidR="009532A2" w:rsidRDefault="009532A2">
            <w:pPr>
              <w:spacing w:line="200" w:lineRule="exact"/>
            </w:pPr>
          </w:p>
          <w:p w14:paraId="0023A2CB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7228E729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doses ad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istered are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atically 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tracted from the state, district,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block,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 en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-user inventory database.</w:t>
            </w:r>
          </w:p>
        </w:tc>
      </w:tr>
      <w:tr w:rsidR="009532A2" w14:paraId="154AAB77" w14:textId="77777777">
        <w:trPr>
          <w:trHeight w:hRule="exact" w:val="8405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CAE70" w14:textId="77777777" w:rsidR="009532A2" w:rsidRDefault="009532A2">
            <w:pPr>
              <w:spacing w:before="18" w:line="200" w:lineRule="exact"/>
            </w:pPr>
          </w:p>
          <w:p w14:paraId="10FCE7E4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4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8CA34" w14:textId="77777777" w:rsidR="009532A2" w:rsidRDefault="009532A2">
            <w:pPr>
              <w:spacing w:before="18" w:line="200" w:lineRule="exact"/>
            </w:pPr>
          </w:p>
          <w:p w14:paraId="56520574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Restocking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827CE" w14:textId="77777777" w:rsidR="009532A2" w:rsidRDefault="009532A2">
            <w:pPr>
              <w:spacing w:before="18" w:line="200" w:lineRule="exact"/>
            </w:pPr>
          </w:p>
          <w:p w14:paraId="050BDC90" w14:textId="77777777" w:rsidR="009532A2" w:rsidRDefault="00000000">
            <w:pPr>
              <w:spacing w:line="301" w:lineRule="auto"/>
              <w:ind w:left="90" w:right="5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doses in case of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plete utilization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921CE" w14:textId="77777777" w:rsidR="009532A2" w:rsidRDefault="009532A2">
            <w:pPr>
              <w:spacing w:before="18" w:line="200" w:lineRule="exact"/>
            </w:pPr>
          </w:p>
          <w:p w14:paraId="6632BD17" w14:textId="77777777" w:rsidR="009532A2" w:rsidRDefault="00000000">
            <w:pPr>
              <w:spacing w:line="301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can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lace req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ests for restoc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ia their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bile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plication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user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rtal.</w:t>
            </w:r>
          </w:p>
          <w:p w14:paraId="438D12B7" w14:textId="77777777" w:rsidR="009532A2" w:rsidRDefault="009532A2">
            <w:pPr>
              <w:spacing w:before="8" w:line="100" w:lineRule="exact"/>
              <w:rPr>
                <w:sz w:val="11"/>
                <w:szCs w:val="11"/>
              </w:rPr>
            </w:pPr>
          </w:p>
          <w:p w14:paraId="1613DDE2" w14:textId="77777777" w:rsidR="009532A2" w:rsidRDefault="00000000">
            <w:pPr>
              <w:spacing w:line="299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 can be 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by goi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 to a ‘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aise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est’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ver:</w:t>
            </w:r>
          </w:p>
          <w:p w14:paraId="1333F40E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4B268577" w14:textId="77777777" w:rsidR="009532A2" w:rsidRDefault="00000000">
            <w:pPr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ype via a dropdo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wn</w:t>
            </w:r>
          </w:p>
          <w:p w14:paraId="1FDB11E8" w14:textId="77777777" w:rsidR="009532A2" w:rsidRDefault="00000000">
            <w:pPr>
              <w:spacing w:before="63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Type via a dropdo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</w:p>
          <w:p w14:paraId="324AA56F" w14:textId="77777777" w:rsidR="009532A2" w:rsidRDefault="00000000">
            <w:pPr>
              <w:spacing w:before="67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uantity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eeded</w:t>
            </w:r>
          </w:p>
          <w:p w14:paraId="74B956FB" w14:textId="77777777" w:rsidR="009532A2" w:rsidRDefault="00000000">
            <w:pPr>
              <w:tabs>
                <w:tab w:val="left" w:pos="540"/>
              </w:tabs>
              <w:spacing w:before="63" w:line="299" w:lineRule="auto"/>
              <w:ind w:left="540" w:right="48" w:hanging="28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rgency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equest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categorized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 urgent and not urgent via dropdo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n)</w:t>
            </w:r>
          </w:p>
          <w:p w14:paraId="054ADC37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23EED55E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req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 can be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arded to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block level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from the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end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user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once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they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choose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 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it.</w:t>
            </w:r>
          </w:p>
          <w:p w14:paraId="1C7C3125" w14:textId="77777777" w:rsidR="009532A2" w:rsidRDefault="009532A2">
            <w:pPr>
              <w:spacing w:before="7" w:line="140" w:lineRule="exact"/>
              <w:rPr>
                <w:sz w:val="15"/>
                <w:szCs w:val="15"/>
              </w:rPr>
            </w:pPr>
          </w:p>
          <w:p w14:paraId="6376228B" w14:textId="77777777" w:rsidR="009532A2" w:rsidRDefault="009532A2">
            <w:pPr>
              <w:spacing w:line="200" w:lineRule="exact"/>
            </w:pPr>
          </w:p>
          <w:p w14:paraId="461820FD" w14:textId="77777777" w:rsidR="009532A2" w:rsidRDefault="009532A2">
            <w:pPr>
              <w:spacing w:line="200" w:lineRule="exact"/>
            </w:pPr>
          </w:p>
          <w:p w14:paraId="26B6525E" w14:textId="77777777" w:rsidR="009532A2" w:rsidRDefault="00000000">
            <w:pPr>
              <w:spacing w:line="301" w:lineRule="auto"/>
              <w:ind w:left="90" w:right="5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can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ark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‘a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roved’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agai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 each req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via the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 or can reject the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uest by clic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‘reject’.</w:t>
            </w:r>
          </w:p>
          <w:p w14:paraId="3B82AC6D" w14:textId="77777777" w:rsidR="009532A2" w:rsidRDefault="009532A2">
            <w:pPr>
              <w:spacing w:before="4" w:line="140" w:lineRule="exact"/>
              <w:rPr>
                <w:sz w:val="15"/>
                <w:szCs w:val="15"/>
              </w:rPr>
            </w:pPr>
          </w:p>
          <w:p w14:paraId="1F1DA7FE" w14:textId="77777777" w:rsidR="009532A2" w:rsidRDefault="009532A2">
            <w:pPr>
              <w:spacing w:line="200" w:lineRule="exact"/>
            </w:pPr>
          </w:p>
          <w:p w14:paraId="4FC27F4F" w14:textId="77777777" w:rsidR="009532A2" w:rsidRDefault="009532A2">
            <w:pPr>
              <w:spacing w:line="200" w:lineRule="exact"/>
            </w:pPr>
          </w:p>
          <w:p w14:paraId="739AD0D7" w14:textId="77777777" w:rsidR="009532A2" w:rsidRDefault="00000000">
            <w:pPr>
              <w:spacing w:line="299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block official can also edit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req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 thr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ugh the ‘edit’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ption.</w:t>
            </w:r>
          </w:p>
        </w:tc>
      </w:tr>
    </w:tbl>
    <w:p w14:paraId="6CA0A24F" w14:textId="77777777" w:rsidR="009532A2" w:rsidRDefault="009532A2">
      <w:pPr>
        <w:spacing w:line="200" w:lineRule="exact"/>
      </w:pPr>
    </w:p>
    <w:p w14:paraId="697FA5BC" w14:textId="77777777" w:rsidR="009532A2" w:rsidRDefault="009532A2">
      <w:pPr>
        <w:spacing w:line="200" w:lineRule="exact"/>
      </w:pPr>
    </w:p>
    <w:p w14:paraId="61061302" w14:textId="77777777" w:rsidR="009532A2" w:rsidRDefault="009532A2">
      <w:pPr>
        <w:spacing w:line="200" w:lineRule="exact"/>
      </w:pPr>
    </w:p>
    <w:p w14:paraId="41141B47" w14:textId="77777777" w:rsidR="009532A2" w:rsidRDefault="009532A2">
      <w:pPr>
        <w:spacing w:line="200" w:lineRule="exact"/>
      </w:pPr>
    </w:p>
    <w:p w14:paraId="3B674DAE" w14:textId="77777777" w:rsidR="009532A2" w:rsidRDefault="009532A2">
      <w:pPr>
        <w:spacing w:line="200" w:lineRule="exact"/>
      </w:pPr>
    </w:p>
    <w:p w14:paraId="051BF2B7" w14:textId="77777777" w:rsidR="009532A2" w:rsidRDefault="009532A2">
      <w:pPr>
        <w:spacing w:before="12" w:line="200" w:lineRule="exact"/>
      </w:pPr>
    </w:p>
    <w:p w14:paraId="1C3B1C8A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12"/>
          <w:footerReference w:type="default" r:id="rId13"/>
          <w:pgSz w:w="11920" w:h="16840"/>
          <w:pgMar w:top="900" w:right="980" w:bottom="280" w:left="1340" w:header="700" w:footer="0" w:gutter="0"/>
          <w:cols w:space="720"/>
        </w:sectPr>
      </w:pPr>
      <w:r>
        <w:pict w14:anchorId="45D59DCB">
          <v:group id="_x0000_s2086" style="position:absolute;left:0;text-align:left;margin-left:70.55pt;margin-top:-.2pt;width:454.3pt;height:0;z-index:-4717;mso-position-horizontal-relative:page" coordorigin="1411,-4" coordsize="9086,0">
            <v:shape id="_x0000_s2087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1</w:t>
      </w:r>
      <w:r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22C2AD9B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218AD420" w14:textId="77777777" w:rsidR="009532A2" w:rsidRDefault="009532A2">
      <w:pPr>
        <w:spacing w:line="200" w:lineRule="exact"/>
      </w:pPr>
    </w:p>
    <w:p w14:paraId="65F887AB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19B1C448" w14:textId="77777777">
        <w:trPr>
          <w:trHeight w:hRule="exact" w:val="811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79A63B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77EAE99E" w14:textId="77777777" w:rsidR="009532A2" w:rsidRDefault="00000000">
            <w:pPr>
              <w:spacing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1377B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518A1E82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13D3D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22572919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0790E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4CC0C0D0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6553FDEA" w14:textId="77777777">
        <w:trPr>
          <w:trHeight w:hRule="exact" w:val="7483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3B407" w14:textId="77777777" w:rsidR="009532A2" w:rsidRDefault="009532A2"/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E6163" w14:textId="77777777" w:rsidR="009532A2" w:rsidRDefault="009532A2"/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ADB93" w14:textId="77777777" w:rsidR="009532A2" w:rsidRDefault="009532A2"/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64A41" w14:textId="77777777" w:rsidR="009532A2" w:rsidRDefault="00000000">
            <w:pPr>
              <w:spacing w:before="98"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goes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district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level,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hich point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can be edited,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rejected,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  <w:p w14:paraId="48EB6DC3" w14:textId="77777777" w:rsidR="009532A2" w:rsidRDefault="009532A2">
            <w:pPr>
              <w:spacing w:before="7" w:line="140" w:lineRule="exact"/>
              <w:rPr>
                <w:sz w:val="15"/>
                <w:szCs w:val="15"/>
              </w:rPr>
            </w:pPr>
          </w:p>
          <w:p w14:paraId="0ADEBCFE" w14:textId="77777777" w:rsidR="009532A2" w:rsidRDefault="009532A2">
            <w:pPr>
              <w:spacing w:line="200" w:lineRule="exact"/>
            </w:pPr>
          </w:p>
          <w:p w14:paraId="1E050603" w14:textId="77777777" w:rsidR="009532A2" w:rsidRDefault="009532A2">
            <w:pPr>
              <w:spacing w:line="200" w:lineRule="exact"/>
            </w:pPr>
          </w:p>
          <w:p w14:paraId="41C45B3C" w14:textId="77777777" w:rsidR="009532A2" w:rsidRDefault="00000000">
            <w:pPr>
              <w:spacing w:line="299" w:lineRule="auto"/>
              <w:ind w:left="90" w:right="4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district can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oose to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ard to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irectorate for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al.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irectorate level, they can edit, accept, and reject. They can subsequently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hoo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 to reassign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ses bet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een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istricts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to a 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 list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sent to vendors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panelled</w:t>
            </w:r>
            <w:proofErr w:type="spellEnd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vendors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appear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 dropdo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near sub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 option). Post fulfilling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restock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uest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end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user,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irectorate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cl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 the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uest by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rking it as ‘Fulfilled’.</w:t>
            </w:r>
          </w:p>
          <w:p w14:paraId="24ECE4D7" w14:textId="77777777" w:rsidR="009532A2" w:rsidRDefault="009532A2">
            <w:pPr>
              <w:spacing w:before="1" w:line="160" w:lineRule="exact"/>
              <w:rPr>
                <w:sz w:val="16"/>
                <w:szCs w:val="16"/>
              </w:rPr>
            </w:pPr>
          </w:p>
          <w:p w14:paraId="2F13CFFE" w14:textId="77777777" w:rsidR="009532A2" w:rsidRDefault="009532A2">
            <w:pPr>
              <w:spacing w:line="200" w:lineRule="exact"/>
            </w:pPr>
          </w:p>
          <w:p w14:paraId="261F0C7B" w14:textId="77777777" w:rsidR="009532A2" w:rsidRDefault="009532A2">
            <w:pPr>
              <w:spacing w:line="200" w:lineRule="exact"/>
            </w:pPr>
          </w:p>
          <w:p w14:paraId="102E8FEC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Stock history at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every level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 be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also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ade visible.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ary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stocking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status — pending, approved, fulfilled — al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the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erage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time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each</w:t>
            </w:r>
            <w:r>
              <w:rPr>
                <w:rFonts w:ascii="Calisto MT" w:eastAsia="Calisto MT" w:hAnsi="Calisto MT" w:cs="Calisto MT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el, to be also sh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n.</w:t>
            </w:r>
          </w:p>
        </w:tc>
      </w:tr>
      <w:tr w:rsidR="009532A2" w14:paraId="2407A915" w14:textId="77777777">
        <w:trPr>
          <w:trHeight w:hRule="exact" w:val="4632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0E827" w14:textId="77777777" w:rsidR="009532A2" w:rsidRDefault="009532A2">
            <w:pPr>
              <w:spacing w:before="18" w:line="200" w:lineRule="exact"/>
            </w:pPr>
          </w:p>
          <w:p w14:paraId="6F16FA74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5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32F9F" w14:textId="77777777" w:rsidR="009532A2" w:rsidRDefault="009532A2">
            <w:pPr>
              <w:spacing w:before="18" w:line="200" w:lineRule="exact"/>
            </w:pPr>
          </w:p>
          <w:p w14:paraId="2C96CDCA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</w:t>
            </w:r>
          </w:p>
          <w:p w14:paraId="30618EDB" w14:textId="77777777" w:rsidR="009532A2" w:rsidRDefault="00000000">
            <w:pPr>
              <w:spacing w:before="63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2448C" w14:textId="77777777" w:rsidR="009532A2" w:rsidRDefault="009532A2">
            <w:pPr>
              <w:spacing w:before="18" w:line="200" w:lineRule="exact"/>
            </w:pPr>
          </w:p>
          <w:p w14:paraId="36FC724C" w14:textId="77777777" w:rsidR="009532A2" w:rsidRDefault="00000000">
            <w:pPr>
              <w:spacing w:line="300" w:lineRule="auto"/>
              <w:ind w:left="90" w:right="5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e-all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 doses in case from a district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surplus doses to a district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deficit doses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9935F" w14:textId="77777777" w:rsidR="009532A2" w:rsidRDefault="009532A2">
            <w:pPr>
              <w:spacing w:before="18" w:line="200" w:lineRule="exact"/>
            </w:pPr>
          </w:p>
          <w:p w14:paraId="23575B1C" w14:textId="77777777" w:rsidR="009532A2" w:rsidRDefault="00000000">
            <w:pPr>
              <w:spacing w:line="300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In 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a district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 experiencing a deficit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doses,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irectorate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ay allot doses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from a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nearby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district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hich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has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doses in sur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llocator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 the option to enter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quantity in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or percentages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(to be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converted to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bers based on 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entory 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els).</w:t>
            </w:r>
          </w:p>
          <w:p w14:paraId="694F1278" w14:textId="77777777" w:rsidR="009532A2" w:rsidRDefault="009532A2">
            <w:pPr>
              <w:spacing w:before="6" w:line="140" w:lineRule="exact"/>
              <w:rPr>
                <w:sz w:val="15"/>
                <w:szCs w:val="15"/>
              </w:rPr>
            </w:pPr>
          </w:p>
          <w:p w14:paraId="19846282" w14:textId="77777777" w:rsidR="009532A2" w:rsidRDefault="009532A2">
            <w:pPr>
              <w:spacing w:line="200" w:lineRule="exact"/>
            </w:pPr>
          </w:p>
          <w:p w14:paraId="06C3D1B3" w14:textId="77777777" w:rsidR="009532A2" w:rsidRDefault="009532A2">
            <w:pPr>
              <w:spacing w:line="200" w:lineRule="exact"/>
            </w:pPr>
          </w:p>
          <w:p w14:paraId="2150638C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allocator also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dicates slots for pickups.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llocators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can give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ultiple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slots or one slot.</w:t>
            </w:r>
          </w:p>
        </w:tc>
      </w:tr>
    </w:tbl>
    <w:p w14:paraId="54EE5F72" w14:textId="77777777" w:rsidR="009532A2" w:rsidRDefault="009532A2">
      <w:pPr>
        <w:spacing w:before="8" w:line="100" w:lineRule="exact"/>
        <w:rPr>
          <w:sz w:val="10"/>
          <w:szCs w:val="10"/>
        </w:rPr>
      </w:pPr>
    </w:p>
    <w:p w14:paraId="57D089EE" w14:textId="77777777" w:rsidR="009532A2" w:rsidRDefault="009532A2">
      <w:pPr>
        <w:spacing w:line="200" w:lineRule="exact"/>
      </w:pPr>
    </w:p>
    <w:p w14:paraId="7648506A" w14:textId="77777777" w:rsidR="009532A2" w:rsidRDefault="009532A2">
      <w:pPr>
        <w:spacing w:line="200" w:lineRule="exact"/>
      </w:pPr>
    </w:p>
    <w:p w14:paraId="4F41F45C" w14:textId="77777777" w:rsidR="009532A2" w:rsidRDefault="009532A2">
      <w:pPr>
        <w:spacing w:line="200" w:lineRule="exact"/>
      </w:pPr>
    </w:p>
    <w:p w14:paraId="30483F05" w14:textId="77777777" w:rsidR="009532A2" w:rsidRDefault="009532A2">
      <w:pPr>
        <w:spacing w:line="200" w:lineRule="exact"/>
      </w:pPr>
    </w:p>
    <w:p w14:paraId="5EA6753C" w14:textId="77777777" w:rsidR="009532A2" w:rsidRDefault="009532A2">
      <w:pPr>
        <w:spacing w:line="200" w:lineRule="exact"/>
      </w:pPr>
    </w:p>
    <w:p w14:paraId="32EC7782" w14:textId="77777777" w:rsidR="009532A2" w:rsidRDefault="009532A2">
      <w:pPr>
        <w:spacing w:line="200" w:lineRule="exact"/>
      </w:pPr>
    </w:p>
    <w:p w14:paraId="34B1819B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14"/>
          <w:footerReference w:type="default" r:id="rId15"/>
          <w:pgSz w:w="11920" w:h="16840"/>
          <w:pgMar w:top="900" w:right="980" w:bottom="280" w:left="1340" w:header="700" w:footer="0" w:gutter="0"/>
          <w:cols w:space="720"/>
        </w:sectPr>
      </w:pPr>
      <w:r>
        <w:pict w14:anchorId="2F134B24">
          <v:group id="_x0000_s2084" style="position:absolute;left:0;text-align:left;margin-left:70.55pt;margin-top:-.2pt;width:454.3pt;height:0;z-index:-4716;mso-position-horizontal-relative:page" coordorigin="1411,-4" coordsize="9086,0">
            <v:shape id="_x0000_s2085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1</w:t>
      </w:r>
      <w:r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18C5E6CF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7B346252" w14:textId="77777777" w:rsidR="009532A2" w:rsidRDefault="009532A2">
      <w:pPr>
        <w:spacing w:line="200" w:lineRule="exact"/>
      </w:pPr>
    </w:p>
    <w:p w14:paraId="23ACDCCD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3F42AFDC" w14:textId="77777777">
        <w:trPr>
          <w:trHeight w:hRule="exact" w:val="811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F6570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33033FAC" w14:textId="77777777" w:rsidR="009532A2" w:rsidRDefault="00000000">
            <w:pPr>
              <w:spacing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E75FD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25F12FD9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54F81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1C87E022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E2AC8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6BABF77F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2AD26E40" w14:textId="77777777">
        <w:trPr>
          <w:trHeight w:hRule="exact" w:val="12250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153F9" w14:textId="77777777" w:rsidR="009532A2" w:rsidRDefault="009532A2">
            <w:pPr>
              <w:spacing w:before="18" w:line="200" w:lineRule="exact"/>
            </w:pPr>
          </w:p>
          <w:p w14:paraId="3CDF7B7B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6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0F99E" w14:textId="77777777" w:rsidR="009532A2" w:rsidRDefault="009532A2">
            <w:pPr>
              <w:spacing w:before="18" w:line="200" w:lineRule="exact"/>
            </w:pPr>
          </w:p>
          <w:p w14:paraId="28C51DBB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        </w:t>
            </w:r>
            <w:r>
              <w:rPr>
                <w:rFonts w:ascii="Calisto MT" w:eastAsia="Calisto MT" w:hAnsi="Calisto MT" w:cs="Calisto MT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nalysis</w:t>
            </w:r>
          </w:p>
          <w:p w14:paraId="2D126806" w14:textId="77777777" w:rsidR="009532A2" w:rsidRDefault="00000000">
            <w:pPr>
              <w:spacing w:before="63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rts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D86E5" w14:textId="77777777" w:rsidR="009532A2" w:rsidRDefault="009532A2">
            <w:pPr>
              <w:spacing w:before="18" w:line="200" w:lineRule="exact"/>
            </w:pPr>
          </w:p>
          <w:p w14:paraId="0B9CDB6F" w14:textId="77777777" w:rsidR="009532A2" w:rsidRDefault="00000000">
            <w:pPr>
              <w:spacing w:line="299" w:lineRule="auto"/>
              <w:ind w:left="90" w:right="5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 reports and dashboard for data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sis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visualization at all levels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AD571" w14:textId="77777777" w:rsidR="009532A2" w:rsidRDefault="009532A2">
            <w:pPr>
              <w:spacing w:before="18" w:line="200" w:lineRule="exact"/>
            </w:pPr>
          </w:p>
          <w:p w14:paraId="1DFB18A9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hbo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created at state, district, block and end user level (for both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eb and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obile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plication) to 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vide real-time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predictive insights of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procure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ent, usage, and inventory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anage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ent:</w:t>
            </w:r>
          </w:p>
          <w:p w14:paraId="44EDBF3F" w14:textId="77777777" w:rsidR="009532A2" w:rsidRDefault="009532A2">
            <w:pPr>
              <w:spacing w:before="1" w:line="160" w:lineRule="exact"/>
              <w:rPr>
                <w:sz w:val="16"/>
                <w:szCs w:val="16"/>
              </w:rPr>
            </w:pPr>
          </w:p>
          <w:p w14:paraId="6FCEA209" w14:textId="77777777" w:rsidR="009532A2" w:rsidRDefault="009532A2">
            <w:pPr>
              <w:spacing w:line="200" w:lineRule="exact"/>
            </w:pPr>
          </w:p>
          <w:p w14:paraId="652B1E6A" w14:textId="77777777" w:rsidR="009532A2" w:rsidRDefault="009532A2">
            <w:pPr>
              <w:spacing w:line="200" w:lineRule="exact"/>
            </w:pPr>
          </w:p>
          <w:p w14:paraId="423ABF1F" w14:textId="77777777" w:rsidR="009532A2" w:rsidRDefault="00000000">
            <w:pPr>
              <w:spacing w:line="298" w:lineRule="auto"/>
              <w:ind w:left="399" w:right="167" w:hanging="28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r>
              <w:rPr>
                <w:rFonts w:ascii="Calibri" w:eastAsia="Calibri" w:hAnsi="Calibri" w:cs="Calibri"/>
                <w:spacing w:val="57"/>
                <w:sz w:val="26"/>
                <w:szCs w:val="26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ose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tilization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eport:</w:t>
            </w:r>
            <w:r>
              <w:rPr>
                <w:rFonts w:ascii="Calisto MT" w:eastAsia="Calisto MT" w:hAnsi="Calisto MT" w:cs="Calisto MT"/>
                <w:spacing w:val="3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arizes the utilization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ses agai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 their target (in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percentages). Visualization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sho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in 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eat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ap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red 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icating 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w utilization, yell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w 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icating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uate utilization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green 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icating high utilization.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 data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available at state, district, block and end user level and can be</w:t>
            </w:r>
          </w:p>
          <w:p w14:paraId="62C2D057" w14:textId="77777777" w:rsidR="009532A2" w:rsidRDefault="00000000">
            <w:pPr>
              <w:spacing w:before="1" w:line="300" w:lineRule="auto"/>
              <w:ind w:left="399" w:right="62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categ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rized by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type,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al type, date etc.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Breedable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population related data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ay also be sho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in a separate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to 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icate bree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tial in the respective area.</w:t>
            </w:r>
          </w:p>
          <w:p w14:paraId="66BF8FC4" w14:textId="77777777" w:rsidR="009532A2" w:rsidRDefault="009532A2">
            <w:pPr>
              <w:spacing w:before="10" w:line="140" w:lineRule="exact"/>
              <w:rPr>
                <w:sz w:val="15"/>
                <w:szCs w:val="15"/>
              </w:rPr>
            </w:pPr>
          </w:p>
          <w:p w14:paraId="5DFB3D33" w14:textId="77777777" w:rsidR="009532A2" w:rsidRDefault="009532A2">
            <w:pPr>
              <w:spacing w:line="200" w:lineRule="exact"/>
            </w:pPr>
          </w:p>
          <w:p w14:paraId="0A67B60E" w14:textId="77777777" w:rsidR="009532A2" w:rsidRDefault="009532A2">
            <w:pPr>
              <w:spacing w:line="200" w:lineRule="exact"/>
            </w:pPr>
          </w:p>
          <w:p w14:paraId="47BFF979" w14:textId="77777777" w:rsidR="009532A2" w:rsidRDefault="00000000">
            <w:pPr>
              <w:spacing w:line="298" w:lineRule="auto"/>
              <w:ind w:left="399" w:right="45" w:hanging="28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ose  </w:t>
            </w:r>
            <w:r>
              <w:rPr>
                <w:rFonts w:ascii="Calisto MT" w:eastAsia="Calisto MT" w:hAnsi="Calisto MT" w:cs="Calisto MT"/>
                <w:spacing w:val="35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estocking   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eed  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  <w:u w:val="single" w:color="000000"/>
              </w:rPr>
              <w:t>epo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  <w:u w:val="single" w:color="000000"/>
              </w:rPr>
              <w:t>t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  <w:u w:val="single" w:color="000000"/>
              </w:rPr>
              <w:t>: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arizes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need for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restocking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 doses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ased on their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tilization.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alizati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in 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eat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ith red indicating urgent need for restocking and gray indicating no need for restocking. This data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availa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 at state, district, block and end user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level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 can be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categorized by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ty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 ty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e, date etc.</w:t>
            </w:r>
          </w:p>
        </w:tc>
      </w:tr>
    </w:tbl>
    <w:p w14:paraId="65DC582D" w14:textId="77777777" w:rsidR="009532A2" w:rsidRDefault="009532A2">
      <w:pPr>
        <w:spacing w:before="3" w:line="160" w:lineRule="exact"/>
        <w:rPr>
          <w:sz w:val="17"/>
          <w:szCs w:val="17"/>
        </w:rPr>
      </w:pPr>
    </w:p>
    <w:p w14:paraId="512FA8C3" w14:textId="77777777" w:rsidR="009532A2" w:rsidRDefault="009532A2">
      <w:pPr>
        <w:spacing w:line="200" w:lineRule="exact"/>
      </w:pPr>
    </w:p>
    <w:p w14:paraId="2C6A28B1" w14:textId="77777777" w:rsidR="009532A2" w:rsidRDefault="009532A2">
      <w:pPr>
        <w:spacing w:line="200" w:lineRule="exact"/>
      </w:pPr>
    </w:p>
    <w:p w14:paraId="7FA7DEB2" w14:textId="77777777" w:rsidR="009532A2" w:rsidRDefault="009532A2">
      <w:pPr>
        <w:spacing w:line="200" w:lineRule="exact"/>
      </w:pPr>
    </w:p>
    <w:p w14:paraId="66174F0B" w14:textId="77777777" w:rsidR="009532A2" w:rsidRDefault="009532A2">
      <w:pPr>
        <w:spacing w:line="200" w:lineRule="exact"/>
      </w:pPr>
    </w:p>
    <w:p w14:paraId="274046EB" w14:textId="77777777" w:rsidR="009532A2" w:rsidRDefault="009532A2">
      <w:pPr>
        <w:spacing w:line="200" w:lineRule="exact"/>
      </w:pPr>
    </w:p>
    <w:p w14:paraId="67ED6AC1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16"/>
          <w:footerReference w:type="default" r:id="rId17"/>
          <w:pgSz w:w="11920" w:h="16840"/>
          <w:pgMar w:top="900" w:right="980" w:bottom="280" w:left="1340" w:header="700" w:footer="0" w:gutter="0"/>
          <w:cols w:space="720"/>
        </w:sectPr>
      </w:pPr>
      <w:r>
        <w:pict w14:anchorId="1236681E">
          <v:group id="_x0000_s2082" style="position:absolute;left:0;text-align:left;margin-left:70.55pt;margin-top:-.2pt;width:454.3pt;height:0;z-index:-4715;mso-position-horizontal-relative:page" coordorigin="1411,-4" coordsize="9086,0">
            <v:shape id="_x0000_s2083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1</w:t>
      </w:r>
      <w:r>
        <w:rPr>
          <w:rFonts w:ascii="Calibri" w:eastAsia="Calibri" w:hAnsi="Calibri" w:cs="Calibri"/>
          <w:b/>
        </w:rPr>
        <w:t>7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1A254F99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246B6020" w14:textId="77777777" w:rsidR="009532A2" w:rsidRDefault="009532A2">
      <w:pPr>
        <w:spacing w:line="200" w:lineRule="exact"/>
      </w:pPr>
    </w:p>
    <w:p w14:paraId="4653604D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64EC65DE" w14:textId="77777777">
        <w:trPr>
          <w:trHeight w:hRule="exact" w:val="811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2380D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754D0889" w14:textId="77777777" w:rsidR="009532A2" w:rsidRDefault="00000000">
            <w:pPr>
              <w:spacing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D6A5B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5FF5DED4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24693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190A7442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ACF62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3C92C06A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4C09A5A8" w14:textId="77777777">
        <w:trPr>
          <w:trHeight w:hRule="exact" w:val="3326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CDACD" w14:textId="77777777" w:rsidR="009532A2" w:rsidRDefault="009532A2"/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2CC8D" w14:textId="77777777" w:rsidR="009532A2" w:rsidRDefault="009532A2"/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E3482" w14:textId="77777777" w:rsidR="009532A2" w:rsidRDefault="009532A2"/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13FA8" w14:textId="77777777" w:rsidR="009532A2" w:rsidRDefault="009532A2">
            <w:pPr>
              <w:spacing w:before="2" w:line="100" w:lineRule="exact"/>
              <w:rPr>
                <w:sz w:val="10"/>
                <w:szCs w:val="10"/>
              </w:rPr>
            </w:pPr>
          </w:p>
          <w:p w14:paraId="3D440778" w14:textId="77777777" w:rsidR="009532A2" w:rsidRDefault="00000000">
            <w:pPr>
              <w:spacing w:line="291" w:lineRule="auto"/>
              <w:ind w:left="399" w:right="203" w:hanging="309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r>
              <w:rPr>
                <w:rFonts w:ascii="Calibri" w:eastAsia="Calibri" w:hAnsi="Calibri" w:cs="Calibri"/>
                <w:spacing w:val="57"/>
                <w:sz w:val="26"/>
                <w:szCs w:val="26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5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ata</w:t>
            </w:r>
            <w:r>
              <w:rPr>
                <w:rFonts w:ascii="Calisto MT" w:eastAsia="Calisto MT" w:hAnsi="Calisto MT" w:cs="Calisto MT"/>
                <w:spacing w:val="16"/>
                <w:sz w:val="22"/>
                <w:szCs w:val="22"/>
                <w:u w:val="single" w:color="000000"/>
              </w:rPr>
              <w:t xml:space="preserve"> 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pdation</w:t>
            </w:r>
            <w:proofErr w:type="spellEnd"/>
            <w:r>
              <w:rPr>
                <w:rFonts w:ascii="Calisto MT" w:eastAsia="Calisto MT" w:hAnsi="Calisto MT" w:cs="Calisto MT"/>
                <w:spacing w:val="23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ate:</w:t>
            </w:r>
            <w:r>
              <w:rPr>
                <w:rFonts w:ascii="Calisto MT" w:eastAsia="Calisto MT" w:hAnsi="Calisto MT" w:cs="Calisto MT"/>
                <w:spacing w:val="3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arizes the frequency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up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ation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aily,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eekly,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onthly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etc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>) at all levels.</w:t>
            </w:r>
          </w:p>
          <w:p w14:paraId="75DF4EBF" w14:textId="77777777" w:rsidR="009532A2" w:rsidRDefault="00000000">
            <w:pPr>
              <w:spacing w:before="17" w:line="295" w:lineRule="auto"/>
              <w:ind w:left="399" w:right="46" w:hanging="28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r>
              <w:rPr>
                <w:rFonts w:ascii="Calibri" w:eastAsia="Calibri" w:hAnsi="Calibri" w:cs="Calibri"/>
                <w:spacing w:val="57"/>
                <w:sz w:val="26"/>
                <w:szCs w:val="26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aster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eport: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Provides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detailed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details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dose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utilization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gra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hic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 related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time etc.</w:t>
            </w:r>
          </w:p>
          <w:p w14:paraId="12DCF285" w14:textId="77777777" w:rsidR="009532A2" w:rsidRDefault="009532A2">
            <w:pPr>
              <w:spacing w:before="4" w:line="120" w:lineRule="exact"/>
              <w:rPr>
                <w:sz w:val="12"/>
                <w:szCs w:val="12"/>
              </w:rPr>
            </w:pPr>
          </w:p>
          <w:p w14:paraId="415098FB" w14:textId="77777777" w:rsidR="009532A2" w:rsidRDefault="00000000">
            <w:pPr>
              <w:spacing w:line="299" w:lineRule="auto"/>
              <w:ind w:left="90" w:right="4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reports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should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nloadable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CSV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xcel 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at.</w:t>
            </w:r>
          </w:p>
        </w:tc>
      </w:tr>
      <w:tr w:rsidR="009532A2" w14:paraId="7398A103" w14:textId="77777777">
        <w:trPr>
          <w:trHeight w:hRule="exact" w:val="9614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4FB05" w14:textId="77777777" w:rsidR="009532A2" w:rsidRDefault="009532A2">
            <w:pPr>
              <w:spacing w:before="18" w:line="200" w:lineRule="exact"/>
            </w:pPr>
          </w:p>
          <w:p w14:paraId="0ABEB241" w14:textId="77777777" w:rsidR="009532A2" w:rsidRDefault="00000000">
            <w:pPr>
              <w:ind w:left="310" w:right="30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7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92D5F" w14:textId="77777777" w:rsidR="009532A2" w:rsidRDefault="009532A2">
            <w:pPr>
              <w:spacing w:before="18" w:line="200" w:lineRule="exact"/>
            </w:pPr>
          </w:p>
          <w:p w14:paraId="50DE7379" w14:textId="77777777" w:rsidR="009532A2" w:rsidRDefault="00000000">
            <w:pPr>
              <w:spacing w:line="299" w:lineRule="auto"/>
              <w:ind w:left="90" w:right="4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Integration    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other databases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0BA42" w14:textId="77777777" w:rsidR="009532A2" w:rsidRDefault="009532A2">
            <w:pPr>
              <w:spacing w:before="18" w:line="200" w:lineRule="exact"/>
            </w:pPr>
          </w:p>
          <w:p w14:paraId="13F62C87" w14:textId="77777777" w:rsidR="009532A2" w:rsidRDefault="00000000">
            <w:pPr>
              <w:spacing w:line="299" w:lineRule="auto"/>
              <w:ind w:left="90" w:right="5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kage   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ith   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rele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ases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6F382" w14:textId="77777777" w:rsidR="009532A2" w:rsidRDefault="009532A2">
            <w:pPr>
              <w:spacing w:before="18" w:line="200" w:lineRule="exact"/>
            </w:pPr>
          </w:p>
          <w:p w14:paraId="1988BDF9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 agricultural and li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ck database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s—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3rd party vendor’s syste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 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UGAM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rushak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disha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),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Bharat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Pashudhan</w:t>
            </w:r>
            <w:proofErr w:type="spellEnd"/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linked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proposed syste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:</w:t>
            </w:r>
          </w:p>
          <w:p w14:paraId="2DECBF4B" w14:textId="77777777" w:rsidR="009532A2" w:rsidRDefault="009532A2">
            <w:pPr>
              <w:spacing w:before="4" w:line="120" w:lineRule="exact"/>
              <w:rPr>
                <w:sz w:val="12"/>
                <w:szCs w:val="12"/>
              </w:rPr>
            </w:pPr>
          </w:p>
          <w:p w14:paraId="6E735ECF" w14:textId="77777777" w:rsidR="009532A2" w:rsidRDefault="00000000">
            <w:pPr>
              <w:spacing w:line="298" w:lineRule="auto"/>
              <w:ind w:left="399" w:right="45" w:hanging="28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r>
              <w:rPr>
                <w:rFonts w:ascii="Calibri" w:eastAsia="Calibri" w:hAnsi="Calibri" w:cs="Calibri"/>
                <w:spacing w:val="2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rushak</w:t>
            </w:r>
            <w:proofErr w:type="spellEnd"/>
            <w:r>
              <w:rPr>
                <w:rFonts w:ascii="Calisto MT" w:eastAsia="Calisto MT" w:hAnsi="Calisto MT" w:cs="Calisto MT"/>
                <w:spacing w:val="26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disha</w:t>
            </w:r>
            <w:r>
              <w:rPr>
                <w:rFonts w:ascii="Calisto MT" w:eastAsia="Calisto MT" w:hAnsi="Calisto MT" w:cs="Calisto MT"/>
                <w:spacing w:val="23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KO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):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System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linked to 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rushak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disha through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adhar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 or phone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 as a unique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identifier.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For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an option to edit its data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ld be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ade available.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ave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ved at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ck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istrict level to reflect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 database.</w:t>
            </w:r>
          </w:p>
          <w:p w14:paraId="5B091EBD" w14:textId="77777777" w:rsidR="009532A2" w:rsidRDefault="009532A2">
            <w:pPr>
              <w:spacing w:before="5" w:line="240" w:lineRule="exact"/>
              <w:rPr>
                <w:sz w:val="24"/>
                <w:szCs w:val="24"/>
              </w:rPr>
            </w:pPr>
          </w:p>
          <w:p w14:paraId="07ED1619" w14:textId="77777777" w:rsidR="009532A2" w:rsidRDefault="00000000">
            <w:pPr>
              <w:spacing w:line="295" w:lineRule="auto"/>
              <w:ind w:left="399" w:right="46" w:hanging="28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r>
              <w:rPr>
                <w:rFonts w:ascii="Calibri" w:eastAsia="Calibri" w:hAnsi="Calibri" w:cs="Calibri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harat</w:t>
            </w:r>
            <w:r>
              <w:rPr>
                <w:rFonts w:ascii="Calisto MT" w:eastAsia="Calisto MT" w:hAnsi="Calisto MT" w:cs="Calisto MT"/>
                <w:spacing w:val="48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ash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dha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: 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attle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tag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numb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er,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aa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haar</w:t>
            </w:r>
            <w:proofErr w:type="spellEnd"/>
            <w:r>
              <w:rPr>
                <w:rFonts w:ascii="Calisto MT" w:eastAsia="Calisto MT" w:hAnsi="Calisto MT" w:cs="Calisto MT"/>
                <w:spacing w:val="3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r>
              <w:rPr>
                <w:rFonts w:ascii="Calisto MT" w:eastAsia="Calisto MT" w:hAnsi="Calisto MT" w:cs="Calisto MT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ne</w:t>
            </w:r>
            <w:r>
              <w:rPr>
                <w:rFonts w:ascii="Calisto MT" w:eastAsia="Calisto MT" w:hAnsi="Calisto MT" w:cs="Calisto MT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r>
              <w:rPr>
                <w:rFonts w:ascii="Calisto MT" w:eastAsia="Calisto MT" w:hAnsi="Calisto MT" w:cs="Calisto MT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can be used as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 unique identifier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for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arat 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hudh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rtal.</w:t>
            </w:r>
          </w:p>
          <w:p w14:paraId="2D7583F7" w14:textId="77777777" w:rsidR="009532A2" w:rsidRDefault="009532A2">
            <w:pPr>
              <w:spacing w:before="8" w:line="240" w:lineRule="exact"/>
              <w:rPr>
                <w:sz w:val="24"/>
                <w:szCs w:val="24"/>
              </w:rPr>
            </w:pPr>
          </w:p>
          <w:p w14:paraId="10546E21" w14:textId="77777777" w:rsidR="009532A2" w:rsidRDefault="00000000">
            <w:pPr>
              <w:spacing w:line="295" w:lineRule="auto"/>
              <w:ind w:left="399" w:right="46" w:hanging="30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r>
              <w:rPr>
                <w:rFonts w:ascii="Calibri" w:eastAsia="Calibri" w:hAnsi="Calibri" w:cs="Calibri"/>
                <w:spacing w:val="57"/>
                <w:sz w:val="26"/>
                <w:szCs w:val="26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5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GO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-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UGA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M </w:t>
            </w:r>
            <w:r>
              <w:rPr>
                <w:rFonts w:ascii="Calisto MT" w:eastAsia="Calisto MT" w:hAnsi="Calisto MT" w:cs="Calisto MT"/>
                <w:spacing w:val="4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Portal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: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3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System </w:t>
            </w:r>
            <w:r>
              <w:rPr>
                <w:rFonts w:ascii="Calisto MT" w:eastAsia="Calisto MT" w:hAnsi="Calisto MT" w:cs="Calisto MT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 linked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-call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service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run proposed to be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ented through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UGA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Portal.</w:t>
            </w:r>
          </w:p>
          <w:p w14:paraId="1211A1D6" w14:textId="77777777" w:rsidR="009532A2" w:rsidRDefault="009532A2">
            <w:pPr>
              <w:spacing w:before="8" w:line="240" w:lineRule="exact"/>
              <w:rPr>
                <w:sz w:val="24"/>
                <w:szCs w:val="24"/>
              </w:rPr>
            </w:pPr>
          </w:p>
          <w:p w14:paraId="497A4AE9" w14:textId="77777777" w:rsidR="009532A2" w:rsidRDefault="00000000">
            <w:pPr>
              <w:spacing w:line="295" w:lineRule="auto"/>
              <w:ind w:left="399" w:right="46" w:hanging="30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 </w:t>
            </w:r>
            <w:r>
              <w:rPr>
                <w:rFonts w:ascii="Calibri" w:eastAsia="Calibri" w:hAnsi="Calibri" w:cs="Calibri"/>
                <w:spacing w:val="3"/>
                <w:sz w:val="26"/>
                <w:szCs w:val="26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rushi</w:t>
            </w:r>
            <w:r>
              <w:rPr>
                <w:rFonts w:ascii="Calisto MT" w:eastAsia="Calisto MT" w:hAnsi="Calisto MT" w:cs="Calisto MT"/>
                <w:spacing w:val="2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rudhi:</w:t>
            </w:r>
            <w:r>
              <w:rPr>
                <w:rFonts w:ascii="Calisto MT" w:eastAsia="Calisto MT" w:hAnsi="Calisto MT" w:cs="Calisto MT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System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linked to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rushi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sa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call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entre for sea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less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data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exc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ge,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call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loggi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call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ressal.</w:t>
            </w:r>
          </w:p>
        </w:tc>
      </w:tr>
    </w:tbl>
    <w:p w14:paraId="4165DE29" w14:textId="77777777" w:rsidR="009532A2" w:rsidRDefault="009532A2">
      <w:pPr>
        <w:spacing w:line="200" w:lineRule="exact"/>
      </w:pPr>
    </w:p>
    <w:p w14:paraId="7C089E49" w14:textId="77777777" w:rsidR="009532A2" w:rsidRDefault="009532A2">
      <w:pPr>
        <w:spacing w:before="2" w:line="280" w:lineRule="exact"/>
        <w:rPr>
          <w:sz w:val="28"/>
          <w:szCs w:val="28"/>
        </w:rPr>
      </w:pPr>
    </w:p>
    <w:p w14:paraId="71AD5D17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18"/>
          <w:footerReference w:type="default" r:id="rId19"/>
          <w:pgSz w:w="11920" w:h="16840"/>
          <w:pgMar w:top="900" w:right="980" w:bottom="280" w:left="1340" w:header="700" w:footer="0" w:gutter="0"/>
          <w:cols w:space="720"/>
        </w:sectPr>
      </w:pPr>
      <w:r>
        <w:pict w14:anchorId="4C44F7AD">
          <v:group id="_x0000_s2080" style="position:absolute;left:0;text-align:left;margin-left:70.55pt;margin-top:-.2pt;width:454.3pt;height:0;z-index:-4714;mso-position-horizontal-relative:page" coordorigin="1411,-4" coordsize="9086,0">
            <v:shape id="_x0000_s2081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1</w:t>
      </w:r>
      <w:r>
        <w:rPr>
          <w:rFonts w:ascii="Calibri" w:eastAsia="Calibri" w:hAnsi="Calibri" w:cs="Calibri"/>
          <w:b/>
        </w:rPr>
        <w:t>8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22D91DE3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7E5C61E8" w14:textId="77777777" w:rsidR="009532A2" w:rsidRDefault="009532A2">
      <w:pPr>
        <w:spacing w:line="200" w:lineRule="exact"/>
      </w:pPr>
    </w:p>
    <w:p w14:paraId="3924F652" w14:textId="77777777" w:rsidR="009532A2" w:rsidRDefault="009532A2">
      <w:pPr>
        <w:spacing w:line="200" w:lineRule="exact"/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293176FC" w14:textId="77777777">
        <w:trPr>
          <w:trHeight w:hRule="exact" w:val="811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A7723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5E896144" w14:textId="77777777" w:rsidR="009532A2" w:rsidRDefault="00000000">
            <w:pPr>
              <w:spacing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54897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639EAF5B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A227B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54C99C27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86B58" w14:textId="77777777" w:rsidR="009532A2" w:rsidRDefault="009532A2">
            <w:pPr>
              <w:spacing w:before="7" w:line="240" w:lineRule="exact"/>
              <w:rPr>
                <w:sz w:val="24"/>
                <w:szCs w:val="24"/>
              </w:rPr>
            </w:pPr>
          </w:p>
          <w:p w14:paraId="07BAED62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2D21A2C0" w14:textId="77777777">
        <w:trPr>
          <w:trHeight w:hRule="exact" w:val="3182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E65BB" w14:textId="77777777" w:rsidR="009532A2" w:rsidRDefault="009532A2"/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19C03" w14:textId="77777777" w:rsidR="009532A2" w:rsidRDefault="009532A2"/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AFA34" w14:textId="77777777" w:rsidR="009532A2" w:rsidRDefault="009532A2"/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D71EF" w14:textId="77777777" w:rsidR="009532A2" w:rsidRDefault="009532A2">
            <w:pPr>
              <w:spacing w:before="2" w:line="100" w:lineRule="exact"/>
              <w:rPr>
                <w:sz w:val="10"/>
                <w:szCs w:val="10"/>
              </w:rPr>
            </w:pPr>
          </w:p>
          <w:p w14:paraId="05B8BDE3" w14:textId="77777777" w:rsidR="009532A2" w:rsidRDefault="00000000">
            <w:pPr>
              <w:spacing w:line="296" w:lineRule="auto"/>
              <w:ind w:left="399" w:right="46" w:hanging="30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r>
              <w:rPr>
                <w:rFonts w:ascii="Calibri" w:eastAsia="Calibri" w:hAnsi="Calibri" w:cs="Calibri"/>
                <w:spacing w:val="57"/>
                <w:sz w:val="26"/>
                <w:szCs w:val="26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5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3rd</w:t>
            </w:r>
            <w:r>
              <w:rPr>
                <w:rFonts w:ascii="Calisto MT" w:eastAsia="Calisto MT" w:hAnsi="Calisto MT" w:cs="Calisto MT"/>
                <w:spacing w:val="28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party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en</w:t>
            </w:r>
            <w:r>
              <w:rPr>
                <w:rFonts w:ascii="Calisto MT" w:eastAsia="Calisto MT" w:hAnsi="Calisto MT" w:cs="Calisto MT"/>
                <w:spacing w:val="31"/>
                <w:sz w:val="22"/>
                <w:szCs w:val="22"/>
                <w:u w:val="single" w:color="000000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vendor’s </w:t>
            </w:r>
            <w:r>
              <w:rPr>
                <w:rFonts w:ascii="Calisto MT" w:eastAsia="Calisto MT" w:hAnsi="Calisto MT" w:cs="Calisto MT"/>
                <w:spacing w:val="7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syste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m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>:</w:t>
            </w:r>
            <w:r>
              <w:rPr>
                <w:rFonts w:ascii="Calisto MT" w:eastAsia="Calisto MT" w:hAnsi="Calisto MT" w:cs="Calisto MT"/>
                <w:spacing w:val="5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The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system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also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3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rd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arty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ve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dor’s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roc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system for fetching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etailed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all the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doses procured by the state.</w:t>
            </w:r>
          </w:p>
          <w:p w14:paraId="1B595BB3" w14:textId="77777777" w:rsidR="009532A2" w:rsidRDefault="009532A2">
            <w:pPr>
              <w:spacing w:before="3" w:line="240" w:lineRule="exact"/>
              <w:rPr>
                <w:sz w:val="24"/>
                <w:szCs w:val="24"/>
              </w:rPr>
            </w:pPr>
          </w:p>
          <w:p w14:paraId="4E1F9846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data for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divid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fetched from the respective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ases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vie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able from the platfor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/ app.</w:t>
            </w:r>
          </w:p>
        </w:tc>
      </w:tr>
      <w:tr w:rsidR="009532A2" w14:paraId="7B2A919A" w14:textId="77777777">
        <w:trPr>
          <w:trHeight w:hRule="exact" w:val="6360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D7A1C" w14:textId="77777777" w:rsidR="009532A2" w:rsidRDefault="009532A2">
            <w:pPr>
              <w:spacing w:before="18" w:line="200" w:lineRule="exact"/>
            </w:pPr>
          </w:p>
          <w:p w14:paraId="48F2869F" w14:textId="77777777" w:rsidR="009532A2" w:rsidRDefault="00000000">
            <w:pPr>
              <w:ind w:left="310" w:right="30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8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2364BF" w14:textId="77777777" w:rsidR="009532A2" w:rsidRDefault="009532A2">
            <w:pPr>
              <w:spacing w:before="18" w:line="200" w:lineRule="exact"/>
            </w:pPr>
          </w:p>
          <w:p w14:paraId="37DCA4D7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rievance</w:t>
            </w:r>
          </w:p>
          <w:p w14:paraId="26ACA173" w14:textId="77777777" w:rsidR="009532A2" w:rsidRDefault="009532A2">
            <w:pPr>
              <w:spacing w:before="3" w:line="180" w:lineRule="exact"/>
              <w:rPr>
                <w:sz w:val="18"/>
                <w:szCs w:val="18"/>
              </w:rPr>
            </w:pPr>
          </w:p>
          <w:p w14:paraId="47BA8E58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ressal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3B071" w14:textId="77777777" w:rsidR="009532A2" w:rsidRDefault="00000000">
            <w:pPr>
              <w:spacing w:before="42" w:line="420" w:lineRule="atLeast"/>
              <w:ind w:left="90" w:right="5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ny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technical   </w:t>
            </w:r>
            <w:r>
              <w:rPr>
                <w:rFonts w:ascii="Calisto MT" w:eastAsia="Calisto MT" w:hAnsi="Calisto MT" w:cs="Calisto MT"/>
                <w:spacing w:val="2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  </w:t>
            </w:r>
            <w:r>
              <w:rPr>
                <w:rFonts w:ascii="Calisto MT" w:eastAsia="Calisto MT" w:hAnsi="Calisto MT" w:cs="Calisto MT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n-</w:t>
            </w:r>
          </w:p>
          <w:p w14:paraId="51C4BD29" w14:textId="77777777" w:rsidR="009532A2" w:rsidRDefault="00000000">
            <w:pPr>
              <w:spacing w:before="63" w:line="412" w:lineRule="auto"/>
              <w:ind w:left="90" w:right="111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technical issues at all</w:t>
            </w:r>
          </w:p>
          <w:p w14:paraId="0399AD22" w14:textId="77777777" w:rsidR="009532A2" w:rsidRDefault="00000000">
            <w:pPr>
              <w:spacing w:before="5" w:line="412" w:lineRule="auto"/>
              <w:ind w:left="90" w:right="5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levels for efficient resolution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39FA8" w14:textId="77777777" w:rsidR="009532A2" w:rsidRDefault="009532A2">
            <w:pPr>
              <w:spacing w:before="18" w:line="200" w:lineRule="exact"/>
            </w:pPr>
          </w:p>
          <w:p w14:paraId="6F60D39C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 separate grievance redressal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odule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created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officials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 cater to all technical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n-technical queries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issues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hich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resol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</w:p>
          <w:p w14:paraId="70A2F0DE" w14:textId="77777777" w:rsidR="009532A2" w:rsidRDefault="00000000">
            <w:pPr>
              <w:spacing w:before="4" w:line="299" w:lineRule="auto"/>
              <w:ind w:left="90" w:right="4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24-48 hours of receiving the query by the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ncer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 technical tea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  <w:p w14:paraId="35FF75C0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24551F64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etails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ile rep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rting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grie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ce:</w:t>
            </w:r>
          </w:p>
          <w:p w14:paraId="70A21498" w14:textId="77777777" w:rsidR="009532A2" w:rsidRDefault="009532A2">
            <w:pPr>
              <w:spacing w:before="4" w:line="120" w:lineRule="exact"/>
              <w:rPr>
                <w:sz w:val="12"/>
                <w:szCs w:val="12"/>
              </w:rPr>
            </w:pPr>
          </w:p>
          <w:p w14:paraId="14FD002F" w14:textId="77777777" w:rsidR="009532A2" w:rsidRDefault="00000000">
            <w:pPr>
              <w:ind w:left="90" w:right="316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 </w:t>
            </w:r>
            <w:r>
              <w:rPr>
                <w:rFonts w:ascii="Calibri" w:eastAsia="Calibri" w:hAnsi="Calibri" w:cs="Calibri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me</w:t>
            </w:r>
          </w:p>
          <w:p w14:paraId="48FCD361" w14:textId="77777777" w:rsidR="009532A2" w:rsidRDefault="00000000">
            <w:pPr>
              <w:tabs>
                <w:tab w:val="left" w:pos="440"/>
              </w:tabs>
              <w:spacing w:before="42" w:line="286" w:lineRule="auto"/>
              <w:ind w:left="450" w:right="46" w:hanging="36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•</w:t>
            </w:r>
            <w:r>
              <w:rPr>
                <w:rFonts w:ascii="Calibri" w:eastAsia="Calibri" w:hAnsi="Calibri" w:cs="Calibri"/>
                <w:sz w:val="26"/>
                <w:szCs w:val="26"/>
              </w:rPr>
              <w:tab/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Type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istrict, 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DVO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eputy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irector of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istrict Veterinary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ospitals, Block,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ITs,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rs)</w:t>
            </w:r>
          </w:p>
          <w:p w14:paraId="264614F2" w14:textId="77777777" w:rsidR="009532A2" w:rsidRDefault="00000000">
            <w:pPr>
              <w:spacing w:before="18"/>
              <w:ind w:left="90" w:right="10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 </w:t>
            </w:r>
            <w:r>
              <w:rPr>
                <w:rFonts w:ascii="Calibri" w:eastAsia="Calibri" w:hAnsi="Calibri" w:cs="Calibri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ype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echnical,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on-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ical)</w:t>
            </w:r>
          </w:p>
          <w:p w14:paraId="699E402F" w14:textId="77777777" w:rsidR="009532A2" w:rsidRDefault="00000000">
            <w:pPr>
              <w:tabs>
                <w:tab w:val="left" w:pos="440"/>
              </w:tabs>
              <w:spacing w:before="42" w:line="272" w:lineRule="auto"/>
              <w:ind w:left="450" w:right="47" w:hanging="36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>•</w:t>
            </w:r>
            <w:r>
              <w:rPr>
                <w:rFonts w:ascii="Calibri" w:eastAsia="Calibri" w:hAnsi="Calibri" w:cs="Calibri"/>
                <w:sz w:val="26"/>
                <w:szCs w:val="26"/>
              </w:rPr>
              <w:tab/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Service    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Type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en,   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Vaccine,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etc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>)</w:t>
            </w:r>
          </w:p>
          <w:p w14:paraId="771134B8" w14:textId="77777777" w:rsidR="009532A2" w:rsidRDefault="00000000">
            <w:pPr>
              <w:spacing w:before="32"/>
              <w:ind w:left="90" w:right="211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 </w:t>
            </w:r>
            <w:r>
              <w:rPr>
                <w:rFonts w:ascii="Calibri" w:eastAsia="Calibri" w:hAnsi="Calibri" w:cs="Calibri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escription</w:t>
            </w:r>
          </w:p>
          <w:p w14:paraId="6A207B64" w14:textId="77777777" w:rsidR="009532A2" w:rsidRDefault="00000000">
            <w:pPr>
              <w:spacing w:before="42"/>
              <w:ind w:left="90" w:right="5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 </w:t>
            </w:r>
            <w:r>
              <w:rPr>
                <w:rFonts w:ascii="Calibri" w:eastAsia="Calibri" w:hAnsi="Calibri" w:cs="Calibri"/>
                <w:spacing w:val="53"/>
                <w:sz w:val="26"/>
                <w:szCs w:val="26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pload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o-tagged ph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to, if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</w:t>
            </w:r>
          </w:p>
        </w:tc>
      </w:tr>
    </w:tbl>
    <w:p w14:paraId="2B20BED4" w14:textId="77777777" w:rsidR="009532A2" w:rsidRDefault="009532A2">
      <w:pPr>
        <w:spacing w:before="6" w:line="120" w:lineRule="exact"/>
        <w:rPr>
          <w:sz w:val="13"/>
          <w:szCs w:val="13"/>
        </w:rPr>
      </w:pPr>
    </w:p>
    <w:p w14:paraId="2245847D" w14:textId="77777777" w:rsidR="009532A2" w:rsidRDefault="009532A2">
      <w:pPr>
        <w:spacing w:line="200" w:lineRule="exact"/>
      </w:pPr>
    </w:p>
    <w:p w14:paraId="5FF86F19" w14:textId="77777777" w:rsidR="009532A2" w:rsidRDefault="009532A2">
      <w:pPr>
        <w:spacing w:line="200" w:lineRule="exact"/>
      </w:pPr>
    </w:p>
    <w:p w14:paraId="58CAFB0E" w14:textId="77777777" w:rsidR="009532A2" w:rsidRDefault="00000000">
      <w:pPr>
        <w:spacing w:before="16"/>
        <w:ind w:left="140" w:right="2278"/>
        <w:jc w:val="both"/>
        <w:rPr>
          <w:sz w:val="26"/>
          <w:szCs w:val="26"/>
        </w:rPr>
      </w:pPr>
      <w:r>
        <w:rPr>
          <w:b/>
          <w:spacing w:val="2"/>
          <w:sz w:val="26"/>
          <w:szCs w:val="26"/>
        </w:rPr>
        <w:t>3.</w:t>
      </w:r>
      <w:r>
        <w:rPr>
          <w:b/>
          <w:sz w:val="26"/>
          <w:szCs w:val="26"/>
        </w:rPr>
        <w:t xml:space="preserve">2    </w:t>
      </w:r>
      <w:r>
        <w:rPr>
          <w:b/>
          <w:spacing w:val="63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D</w:t>
      </w:r>
      <w:r>
        <w:rPr>
          <w:b/>
          <w:spacing w:val="2"/>
          <w:sz w:val="26"/>
          <w:szCs w:val="26"/>
        </w:rPr>
        <w:t>i</w:t>
      </w:r>
      <w:r>
        <w:rPr>
          <w:b/>
          <w:spacing w:val="3"/>
          <w:sz w:val="26"/>
          <w:szCs w:val="26"/>
        </w:rPr>
        <w:t>g</w:t>
      </w:r>
      <w:r>
        <w:rPr>
          <w:b/>
          <w:spacing w:val="2"/>
          <w:sz w:val="26"/>
          <w:szCs w:val="26"/>
        </w:rPr>
        <w:t>itizati</w:t>
      </w:r>
      <w:r>
        <w:rPr>
          <w:b/>
          <w:spacing w:val="3"/>
          <w:sz w:val="26"/>
          <w:szCs w:val="26"/>
        </w:rPr>
        <w:t>o</w:t>
      </w:r>
      <w:r>
        <w:rPr>
          <w:b/>
          <w:sz w:val="26"/>
          <w:szCs w:val="26"/>
        </w:rPr>
        <w:t>n</w:t>
      </w:r>
      <w:r>
        <w:rPr>
          <w:b/>
          <w:spacing w:val="26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o</w:t>
      </w:r>
      <w:r>
        <w:rPr>
          <w:b/>
          <w:sz w:val="26"/>
          <w:szCs w:val="26"/>
        </w:rPr>
        <w:t>f</w:t>
      </w:r>
      <w:r>
        <w:rPr>
          <w:b/>
          <w:spacing w:val="9"/>
          <w:sz w:val="26"/>
          <w:szCs w:val="26"/>
        </w:rPr>
        <w:t xml:space="preserve"> </w:t>
      </w:r>
      <w:r>
        <w:rPr>
          <w:b/>
          <w:spacing w:val="2"/>
          <w:sz w:val="26"/>
          <w:szCs w:val="26"/>
        </w:rPr>
        <w:t>Vacci</w:t>
      </w:r>
      <w:r>
        <w:rPr>
          <w:b/>
          <w:spacing w:val="3"/>
          <w:sz w:val="26"/>
          <w:szCs w:val="26"/>
        </w:rPr>
        <w:t>n</w:t>
      </w:r>
      <w:r>
        <w:rPr>
          <w:b/>
          <w:sz w:val="26"/>
          <w:szCs w:val="26"/>
        </w:rPr>
        <w:t>e</w:t>
      </w:r>
      <w:r>
        <w:rPr>
          <w:b/>
          <w:spacing w:val="61"/>
          <w:sz w:val="26"/>
          <w:szCs w:val="26"/>
        </w:rPr>
        <w:t xml:space="preserve"> </w:t>
      </w:r>
      <w:r>
        <w:rPr>
          <w:b/>
          <w:spacing w:val="2"/>
          <w:w w:val="75"/>
          <w:sz w:val="26"/>
          <w:szCs w:val="26"/>
        </w:rPr>
        <w:t>I</w:t>
      </w:r>
      <w:r>
        <w:rPr>
          <w:b/>
          <w:spacing w:val="3"/>
          <w:w w:val="101"/>
          <w:sz w:val="26"/>
          <w:szCs w:val="26"/>
        </w:rPr>
        <w:t>n</w:t>
      </w:r>
      <w:r>
        <w:rPr>
          <w:b/>
          <w:spacing w:val="2"/>
          <w:w w:val="101"/>
          <w:sz w:val="26"/>
          <w:szCs w:val="26"/>
        </w:rPr>
        <w:t>v</w:t>
      </w:r>
      <w:r>
        <w:rPr>
          <w:b/>
          <w:spacing w:val="3"/>
          <w:w w:val="111"/>
          <w:sz w:val="26"/>
          <w:szCs w:val="26"/>
        </w:rPr>
        <w:t>en</w:t>
      </w:r>
      <w:r>
        <w:rPr>
          <w:b/>
          <w:spacing w:val="2"/>
          <w:w w:val="111"/>
          <w:sz w:val="26"/>
          <w:szCs w:val="26"/>
        </w:rPr>
        <w:t>t</w:t>
      </w:r>
      <w:r>
        <w:rPr>
          <w:b/>
          <w:spacing w:val="3"/>
          <w:w w:val="99"/>
          <w:sz w:val="26"/>
          <w:szCs w:val="26"/>
        </w:rPr>
        <w:t>o</w:t>
      </w:r>
      <w:r>
        <w:rPr>
          <w:b/>
          <w:spacing w:val="2"/>
          <w:w w:val="99"/>
          <w:sz w:val="26"/>
          <w:szCs w:val="26"/>
        </w:rPr>
        <w:t>r</w:t>
      </w:r>
      <w:r>
        <w:rPr>
          <w:b/>
          <w:w w:val="98"/>
          <w:sz w:val="26"/>
          <w:szCs w:val="26"/>
        </w:rPr>
        <w:t>y</w:t>
      </w:r>
      <w:r>
        <w:rPr>
          <w:b/>
          <w:spacing w:val="-8"/>
          <w:sz w:val="26"/>
          <w:szCs w:val="26"/>
        </w:rPr>
        <w:t xml:space="preserve"> </w:t>
      </w:r>
      <w:proofErr w:type="gramStart"/>
      <w:r>
        <w:rPr>
          <w:b/>
          <w:spacing w:val="3"/>
          <w:sz w:val="26"/>
          <w:szCs w:val="26"/>
        </w:rPr>
        <w:t>M</w:t>
      </w:r>
      <w:r>
        <w:rPr>
          <w:b/>
          <w:spacing w:val="2"/>
          <w:sz w:val="26"/>
          <w:szCs w:val="26"/>
        </w:rPr>
        <w:t>a</w:t>
      </w:r>
      <w:r>
        <w:rPr>
          <w:b/>
          <w:spacing w:val="3"/>
          <w:sz w:val="26"/>
          <w:szCs w:val="26"/>
        </w:rPr>
        <w:t>n</w:t>
      </w:r>
      <w:r>
        <w:rPr>
          <w:b/>
          <w:spacing w:val="2"/>
          <w:sz w:val="26"/>
          <w:szCs w:val="26"/>
        </w:rPr>
        <w:t>a</w:t>
      </w:r>
      <w:r>
        <w:rPr>
          <w:b/>
          <w:spacing w:val="3"/>
          <w:sz w:val="26"/>
          <w:szCs w:val="26"/>
        </w:rPr>
        <w:t>gemen</w:t>
      </w:r>
      <w:r>
        <w:rPr>
          <w:b/>
          <w:sz w:val="26"/>
          <w:szCs w:val="26"/>
        </w:rPr>
        <w:t xml:space="preserve">t </w:t>
      </w:r>
      <w:r>
        <w:rPr>
          <w:b/>
          <w:spacing w:val="1"/>
          <w:sz w:val="26"/>
          <w:szCs w:val="26"/>
        </w:rPr>
        <w:t xml:space="preserve"> </w:t>
      </w:r>
      <w:r>
        <w:rPr>
          <w:b/>
          <w:spacing w:val="3"/>
          <w:w w:val="103"/>
          <w:sz w:val="26"/>
          <w:szCs w:val="26"/>
        </w:rPr>
        <w:t>S</w:t>
      </w:r>
      <w:r>
        <w:rPr>
          <w:b/>
          <w:spacing w:val="2"/>
          <w:w w:val="103"/>
          <w:sz w:val="26"/>
          <w:szCs w:val="26"/>
        </w:rPr>
        <w:t>y</w:t>
      </w:r>
      <w:r>
        <w:rPr>
          <w:b/>
          <w:spacing w:val="2"/>
          <w:w w:val="132"/>
          <w:sz w:val="26"/>
          <w:szCs w:val="26"/>
        </w:rPr>
        <w:t>s</w:t>
      </w:r>
      <w:r>
        <w:rPr>
          <w:b/>
          <w:spacing w:val="2"/>
          <w:w w:val="106"/>
          <w:sz w:val="26"/>
          <w:szCs w:val="26"/>
        </w:rPr>
        <w:t>t</w:t>
      </w:r>
      <w:r>
        <w:rPr>
          <w:b/>
          <w:spacing w:val="3"/>
          <w:w w:val="112"/>
          <w:sz w:val="26"/>
          <w:szCs w:val="26"/>
        </w:rPr>
        <w:t>em</w:t>
      </w:r>
      <w:proofErr w:type="gramEnd"/>
    </w:p>
    <w:p w14:paraId="7E0E3447" w14:textId="77777777" w:rsidR="009532A2" w:rsidRDefault="009532A2">
      <w:pPr>
        <w:spacing w:before="3" w:line="100" w:lineRule="exact"/>
        <w:rPr>
          <w:sz w:val="11"/>
          <w:szCs w:val="11"/>
        </w:rPr>
      </w:pPr>
    </w:p>
    <w:p w14:paraId="01F89317" w14:textId="77777777" w:rsidR="009532A2" w:rsidRDefault="009532A2">
      <w:pPr>
        <w:spacing w:line="200" w:lineRule="exact"/>
      </w:pPr>
    </w:p>
    <w:p w14:paraId="382F803E" w14:textId="77777777" w:rsidR="009532A2" w:rsidRDefault="009532A2">
      <w:pPr>
        <w:spacing w:line="200" w:lineRule="exact"/>
      </w:pPr>
    </w:p>
    <w:p w14:paraId="1157AEC8" w14:textId="77777777" w:rsidR="009532A2" w:rsidRDefault="00000000">
      <w:pPr>
        <w:spacing w:line="299" w:lineRule="auto"/>
        <w:ind w:left="140" w:right="373"/>
        <w:jc w:val="both"/>
        <w:rPr>
          <w:rFonts w:ascii="Calisto MT" w:eastAsia="Calisto MT" w:hAnsi="Calisto MT" w:cs="Calisto MT"/>
          <w:sz w:val="22"/>
          <w:szCs w:val="22"/>
        </w:rPr>
        <w:sectPr w:rsidR="009532A2">
          <w:footerReference w:type="default" r:id="rId20"/>
          <w:pgSz w:w="11920" w:h="16840"/>
          <w:pgMar w:top="900" w:right="980" w:bottom="280" w:left="1300" w:header="700" w:footer="727" w:gutter="0"/>
          <w:pgNumType w:start="19"/>
          <w:cols w:space="720"/>
        </w:sect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DAH&amp;V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rovides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esse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tial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vacci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ation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services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gh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dis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iological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Prod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ct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stit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te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BPI)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safeguard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health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protect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livestock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from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various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infectious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diseases.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hrough a net</w:t>
      </w:r>
      <w:r>
        <w:rPr>
          <w:rFonts w:ascii="Calisto MT" w:eastAsia="Calisto MT" w:hAnsi="Calisto MT" w:cs="Calisto MT"/>
          <w:spacing w:val="-1"/>
          <w:sz w:val="22"/>
          <w:szCs w:val="22"/>
        </w:rPr>
        <w:t>wo</w:t>
      </w:r>
      <w:r>
        <w:rPr>
          <w:rFonts w:ascii="Calisto MT" w:eastAsia="Calisto MT" w:hAnsi="Calisto MT" w:cs="Calisto MT"/>
          <w:sz w:val="22"/>
          <w:szCs w:val="22"/>
        </w:rPr>
        <w:t xml:space="preserve">rk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veterinary 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fessionals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field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 xml:space="preserve">ers, the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pacing w:val="1"/>
          <w:sz w:val="22"/>
          <w:szCs w:val="22"/>
        </w:rPr>
        <w:t>i</w:t>
      </w:r>
      <w:r>
        <w:rPr>
          <w:rFonts w:ascii="Calisto MT" w:eastAsia="Calisto MT" w:hAnsi="Calisto MT" w:cs="Calisto MT"/>
          <w:sz w:val="22"/>
          <w:szCs w:val="22"/>
        </w:rPr>
        <w:t>rect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rate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rga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izes reg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lar vaccination drives, reaching out to rural and urban areas to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mm</w:t>
      </w:r>
      <w:r>
        <w:rPr>
          <w:rFonts w:ascii="Calisto MT" w:eastAsia="Calisto MT" w:hAnsi="Calisto MT" w:cs="Calisto MT"/>
          <w:sz w:val="22"/>
          <w:szCs w:val="22"/>
        </w:rPr>
        <w:t xml:space="preserve">unize cattle, poultry, and other livestock against prevalent diseases.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hese vaccinations prevent disease outbreaks that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n devastate livestock populations and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>act livestock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ers’ livelih</w:t>
      </w:r>
      <w:r>
        <w:rPr>
          <w:rFonts w:ascii="Calisto MT" w:eastAsia="Calisto MT" w:hAnsi="Calisto MT" w:cs="Calisto MT"/>
          <w:spacing w:val="-1"/>
          <w:sz w:val="22"/>
          <w:szCs w:val="22"/>
        </w:rPr>
        <w:t>ood</w:t>
      </w:r>
      <w:r>
        <w:rPr>
          <w:rFonts w:ascii="Calisto MT" w:eastAsia="Calisto MT" w:hAnsi="Calisto MT" w:cs="Calisto MT"/>
          <w:sz w:val="22"/>
          <w:szCs w:val="22"/>
        </w:rPr>
        <w:t>s.</w:t>
      </w:r>
    </w:p>
    <w:p w14:paraId="6BD8FA7B" w14:textId="77777777" w:rsidR="009532A2" w:rsidRDefault="009532A2">
      <w:pPr>
        <w:spacing w:before="4" w:line="100" w:lineRule="exact"/>
        <w:rPr>
          <w:sz w:val="10"/>
          <w:szCs w:val="10"/>
        </w:rPr>
      </w:pPr>
    </w:p>
    <w:p w14:paraId="7E0E39FD" w14:textId="77777777" w:rsidR="009532A2" w:rsidRDefault="009532A2">
      <w:pPr>
        <w:spacing w:line="200" w:lineRule="exact"/>
      </w:pPr>
    </w:p>
    <w:p w14:paraId="02D3A21D" w14:textId="77777777" w:rsidR="009532A2" w:rsidRDefault="009532A2">
      <w:pPr>
        <w:spacing w:line="200" w:lineRule="exact"/>
      </w:pPr>
    </w:p>
    <w:p w14:paraId="0BFEE81D" w14:textId="77777777" w:rsidR="009532A2" w:rsidRDefault="00000000">
      <w:pPr>
        <w:spacing w:before="33" w:line="300" w:lineRule="auto"/>
        <w:ind w:left="140" w:right="75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irectorate also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gages in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are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ess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rogra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 to ed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cate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 abo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t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>orta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ce of timely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ation,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isease pre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ention,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ov</w:t>
      </w:r>
      <w:r>
        <w:rPr>
          <w:rFonts w:ascii="Calisto MT" w:eastAsia="Calisto MT" w:hAnsi="Calisto MT" w:cs="Calisto MT"/>
          <w:sz w:val="22"/>
          <w:szCs w:val="22"/>
        </w:rPr>
        <w:t>erall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al health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ent.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 xml:space="preserve">y ensuring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idespread access to vaccines and encouraging preventive care, the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</w:t>
      </w:r>
      <w:r>
        <w:rPr>
          <w:rFonts w:ascii="Calisto MT" w:eastAsia="Calisto MT" w:hAnsi="Calisto MT" w:cs="Calisto MT"/>
          <w:spacing w:val="-3"/>
          <w:sz w:val="22"/>
          <w:szCs w:val="22"/>
        </w:rPr>
        <w:t>c</w:t>
      </w:r>
      <w:r>
        <w:rPr>
          <w:rFonts w:ascii="Calisto MT" w:eastAsia="Calisto MT" w:hAnsi="Calisto MT" w:cs="Calisto MT"/>
          <w:sz w:val="22"/>
          <w:szCs w:val="22"/>
        </w:rPr>
        <w:t>torate helps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ov</w:t>
      </w:r>
      <w:r>
        <w:rPr>
          <w:rFonts w:ascii="Calisto MT" w:eastAsia="Calisto MT" w:hAnsi="Calisto MT" w:cs="Calisto MT"/>
          <w:sz w:val="22"/>
          <w:szCs w:val="22"/>
        </w:rPr>
        <w:t>e livestock productivity,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reduces econo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ic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losses,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and supports the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ell-being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both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ing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omm</w:t>
      </w:r>
      <w:r>
        <w:rPr>
          <w:rFonts w:ascii="Calisto MT" w:eastAsia="Calisto MT" w:hAnsi="Calisto MT" w:cs="Calisto MT"/>
          <w:sz w:val="22"/>
          <w:szCs w:val="22"/>
        </w:rPr>
        <w:t>unities.</w:t>
      </w:r>
    </w:p>
    <w:p w14:paraId="4D1B4F24" w14:textId="77777777" w:rsidR="009532A2" w:rsidRDefault="009532A2">
      <w:pPr>
        <w:spacing w:before="9" w:line="220" w:lineRule="exact"/>
        <w:rPr>
          <w:sz w:val="22"/>
          <w:szCs w:val="22"/>
        </w:rPr>
      </w:pPr>
    </w:p>
    <w:p w14:paraId="2BB8082A" w14:textId="77777777" w:rsidR="009532A2" w:rsidRDefault="00000000">
      <w:pPr>
        <w:ind w:left="140" w:right="7511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3.2.1   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O</w:t>
      </w:r>
      <w:r>
        <w:rPr>
          <w:rFonts w:ascii="Calisto MT" w:eastAsia="Calisto MT" w:hAnsi="Calisto MT" w:cs="Calisto MT"/>
          <w:w w:val="102"/>
          <w:sz w:val="22"/>
          <w:szCs w:val="22"/>
        </w:rPr>
        <w:t>b</w:t>
      </w:r>
      <w:r>
        <w:rPr>
          <w:rFonts w:ascii="Calisto MT" w:eastAsia="Calisto MT" w:hAnsi="Calisto MT" w:cs="Calisto MT"/>
          <w:w w:val="113"/>
          <w:sz w:val="22"/>
          <w:szCs w:val="22"/>
        </w:rPr>
        <w:t>j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w w:val="114"/>
          <w:sz w:val="22"/>
          <w:szCs w:val="22"/>
        </w:rPr>
        <w:t>t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6"/>
          <w:sz w:val="22"/>
          <w:szCs w:val="22"/>
        </w:rPr>
        <w:t>v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</w:p>
    <w:p w14:paraId="4E1DF39F" w14:textId="77777777" w:rsidR="009532A2" w:rsidRDefault="009532A2">
      <w:pPr>
        <w:spacing w:before="15" w:line="240" w:lineRule="exact"/>
        <w:rPr>
          <w:sz w:val="24"/>
          <w:szCs w:val="24"/>
        </w:rPr>
      </w:pPr>
    </w:p>
    <w:p w14:paraId="6E17F5B9" w14:textId="77777777" w:rsidR="009532A2" w:rsidRDefault="00000000">
      <w:pPr>
        <w:spacing w:line="299" w:lineRule="auto"/>
        <w:ind w:left="220" w:right="75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DAH&amp;</w:t>
      </w:r>
      <w:r>
        <w:rPr>
          <w:rFonts w:ascii="Calisto MT" w:eastAsia="Calisto MT" w:hAnsi="Calisto MT" w:cs="Calisto MT"/>
          <w:sz w:val="22"/>
          <w:szCs w:val="22"/>
        </w:rPr>
        <w:t>VS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digitize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>above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entioned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process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vaccine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distribution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utilization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 order to achieve the follo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ing goals:</w:t>
      </w:r>
    </w:p>
    <w:p w14:paraId="283AA7AE" w14:textId="77777777" w:rsidR="009532A2" w:rsidRDefault="009532A2">
      <w:pPr>
        <w:spacing w:line="200" w:lineRule="exact"/>
      </w:pPr>
    </w:p>
    <w:p w14:paraId="6D3F8038" w14:textId="77777777" w:rsidR="009532A2" w:rsidRDefault="009532A2">
      <w:pPr>
        <w:spacing w:before="1" w:line="240" w:lineRule="exact"/>
        <w:rPr>
          <w:sz w:val="24"/>
          <w:szCs w:val="24"/>
        </w:rPr>
      </w:pPr>
    </w:p>
    <w:p w14:paraId="3826E585" w14:textId="77777777" w:rsidR="009532A2" w:rsidRDefault="00000000">
      <w:pPr>
        <w:spacing w:line="299" w:lineRule="auto"/>
        <w:ind w:left="580" w:right="122" w:hanging="36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mon</w:t>
      </w:r>
      <w:r>
        <w:rPr>
          <w:rFonts w:ascii="Calisto MT" w:eastAsia="Calisto MT" w:hAnsi="Calisto MT" w:cs="Calisto MT"/>
          <w:sz w:val="22"/>
          <w:szCs w:val="22"/>
        </w:rPr>
        <w:t>it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bu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cess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 vaccines</w:t>
      </w:r>
    </w:p>
    <w:p w14:paraId="473FFEDA" w14:textId="77777777" w:rsidR="009532A2" w:rsidRDefault="00000000">
      <w:pPr>
        <w:spacing w:before="57"/>
        <w:ind w:left="220" w:right="2009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b.  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L</w:t>
      </w:r>
      <w:r>
        <w:rPr>
          <w:rFonts w:ascii="Calisto MT" w:eastAsia="Calisto MT" w:hAnsi="Calisto MT" w:cs="Calisto MT"/>
          <w:sz w:val="22"/>
          <w:szCs w:val="22"/>
        </w:rPr>
        <w:t>ive tracki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itori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g of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tilization of vacci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es in all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districts</w:t>
      </w:r>
    </w:p>
    <w:p w14:paraId="7D20BB5F" w14:textId="77777777" w:rsidR="009532A2" w:rsidRDefault="009532A2">
      <w:pPr>
        <w:spacing w:before="5" w:line="120" w:lineRule="exact"/>
        <w:rPr>
          <w:sz w:val="12"/>
          <w:szCs w:val="12"/>
        </w:rPr>
      </w:pPr>
    </w:p>
    <w:p w14:paraId="6BC124F8" w14:textId="77777777" w:rsidR="009532A2" w:rsidRDefault="00000000">
      <w:pPr>
        <w:spacing w:line="299" w:lineRule="auto"/>
        <w:ind w:left="580" w:right="124" w:hanging="36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c.   </w:t>
      </w:r>
      <w:r>
        <w:rPr>
          <w:rFonts w:ascii="Calisto MT" w:eastAsia="Calisto MT" w:hAnsi="Calisto MT" w:cs="Calisto MT"/>
          <w:spacing w:val="-1"/>
          <w:sz w:val="22"/>
          <w:szCs w:val="22"/>
        </w:rPr>
        <w:t>R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bu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vacci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es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istricts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er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istricts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case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ho</w:t>
      </w:r>
      <w:r>
        <w:rPr>
          <w:rFonts w:ascii="Calisto MT" w:eastAsia="Calisto MT" w:hAnsi="Calisto MT" w:cs="Calisto MT"/>
          <w:sz w:val="22"/>
          <w:szCs w:val="22"/>
        </w:rPr>
        <w:t>rtage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 particular districts</w:t>
      </w:r>
    </w:p>
    <w:p w14:paraId="6BB428DD" w14:textId="77777777" w:rsidR="009532A2" w:rsidRDefault="00000000">
      <w:pPr>
        <w:spacing w:before="62" w:line="299" w:lineRule="auto"/>
        <w:ind w:left="580" w:right="120" w:hanging="36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d.  </w:t>
      </w:r>
      <w:r>
        <w:rPr>
          <w:rFonts w:ascii="Calisto MT" w:eastAsia="Calisto MT" w:hAnsi="Calisto MT" w:cs="Calisto MT"/>
          <w:spacing w:val="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proved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service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delivery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efficient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subsidy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anag</w:t>
      </w:r>
      <w:r>
        <w:rPr>
          <w:rFonts w:ascii="Calisto MT" w:eastAsia="Calisto MT" w:hAnsi="Calisto MT" w:cs="Calisto MT"/>
          <w:spacing w:val="-1"/>
          <w:sz w:val="22"/>
          <w:szCs w:val="22"/>
        </w:rPr>
        <w:t>em</w:t>
      </w:r>
      <w:r>
        <w:rPr>
          <w:rFonts w:ascii="Calisto MT" w:eastAsia="Calisto MT" w:hAnsi="Calisto MT" w:cs="Calisto MT"/>
          <w:sz w:val="22"/>
          <w:szCs w:val="22"/>
        </w:rPr>
        <w:t>ent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by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integration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digital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vacci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 in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entory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3rd party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do</w:t>
      </w:r>
      <w:r>
        <w:rPr>
          <w:rFonts w:ascii="Calisto MT" w:eastAsia="Calisto MT" w:hAnsi="Calisto MT" w:cs="Calisto MT"/>
          <w:sz w:val="22"/>
          <w:szCs w:val="22"/>
        </w:rPr>
        <w:t>r’s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proofErr w:type="spellStart"/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rushak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Od</w:t>
      </w:r>
      <w:r>
        <w:rPr>
          <w:rFonts w:ascii="Calisto MT" w:eastAsia="Calisto MT" w:hAnsi="Calisto MT" w:cs="Calisto MT"/>
          <w:sz w:val="22"/>
          <w:szCs w:val="22"/>
        </w:rPr>
        <w:t xml:space="preserve">isha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atabase and Bharat </w:t>
      </w:r>
      <w:proofErr w:type="spellStart"/>
      <w:r>
        <w:rPr>
          <w:rFonts w:ascii="Calisto MT" w:eastAsia="Calisto MT" w:hAnsi="Calisto MT" w:cs="Calisto MT"/>
          <w:sz w:val="22"/>
          <w:szCs w:val="22"/>
        </w:rPr>
        <w:t>Pashudhan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 xml:space="preserve"> portal</w:t>
      </w:r>
    </w:p>
    <w:p w14:paraId="7990A057" w14:textId="77777777" w:rsidR="009532A2" w:rsidRDefault="00000000">
      <w:pPr>
        <w:spacing w:before="62" w:line="299" w:lineRule="auto"/>
        <w:ind w:left="580" w:right="123" w:hanging="36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e.  </w:t>
      </w:r>
      <w:r>
        <w:rPr>
          <w:rFonts w:ascii="Calisto MT" w:eastAsia="Calisto MT" w:hAnsi="Calisto MT" w:cs="Calisto MT"/>
          <w:spacing w:val="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fficie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 iss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e res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l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 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fficials as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ell as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ers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tegrated grieva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 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ressal syste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.</w:t>
      </w:r>
    </w:p>
    <w:p w14:paraId="3C6425C3" w14:textId="77777777" w:rsidR="009532A2" w:rsidRDefault="009532A2">
      <w:pPr>
        <w:spacing w:line="200" w:lineRule="exact"/>
      </w:pPr>
    </w:p>
    <w:p w14:paraId="690982ED" w14:textId="77777777" w:rsidR="009532A2" w:rsidRDefault="009532A2">
      <w:pPr>
        <w:spacing w:line="200" w:lineRule="exact"/>
      </w:pPr>
    </w:p>
    <w:p w14:paraId="2CF0BD2D" w14:textId="77777777" w:rsidR="009532A2" w:rsidRDefault="009532A2">
      <w:pPr>
        <w:spacing w:before="9" w:line="200" w:lineRule="exact"/>
      </w:pPr>
    </w:p>
    <w:p w14:paraId="2A964396" w14:textId="77777777" w:rsidR="009532A2" w:rsidRDefault="00000000">
      <w:pPr>
        <w:ind w:left="140" w:right="7019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3.2.2   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</w:t>
      </w:r>
      <w:r>
        <w:rPr>
          <w:rFonts w:ascii="Calisto MT" w:eastAsia="Calisto MT" w:hAnsi="Calisto MT" w:cs="Calisto MT"/>
          <w:spacing w:val="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1"/>
          <w:sz w:val="22"/>
          <w:szCs w:val="22"/>
        </w:rPr>
        <w:t>D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3"/>
          <w:sz w:val="22"/>
          <w:szCs w:val="22"/>
        </w:rPr>
        <w:t>gn</w:t>
      </w:r>
    </w:p>
    <w:p w14:paraId="61AB9BF8" w14:textId="77777777" w:rsidR="009532A2" w:rsidRDefault="009532A2">
      <w:pPr>
        <w:spacing w:before="15" w:line="240" w:lineRule="exact"/>
        <w:rPr>
          <w:sz w:val="24"/>
          <w:szCs w:val="24"/>
        </w:rPr>
      </w:pPr>
    </w:p>
    <w:p w14:paraId="0F8B6811" w14:textId="77777777" w:rsidR="009532A2" w:rsidRDefault="00000000">
      <w:pPr>
        <w:spacing w:line="299" w:lineRule="auto"/>
        <w:ind w:left="282" w:right="78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osed vacci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ve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tory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 system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sist of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follo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broad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z w:val="22"/>
          <w:szCs w:val="22"/>
        </w:rPr>
        <w:t>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nents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pertaining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to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aj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activities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ucted by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Od</w:t>
      </w:r>
      <w:r>
        <w:rPr>
          <w:rFonts w:ascii="Calisto MT" w:eastAsia="Calisto MT" w:hAnsi="Calisto MT" w:cs="Calisto MT"/>
          <w:sz w:val="22"/>
          <w:szCs w:val="22"/>
        </w:rPr>
        <w:t>isha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iol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gical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od</w:t>
      </w:r>
      <w:r>
        <w:rPr>
          <w:rFonts w:ascii="Calisto MT" w:eastAsia="Calisto MT" w:hAnsi="Calisto MT" w:cs="Calisto MT"/>
          <w:sz w:val="22"/>
          <w:szCs w:val="22"/>
        </w:rPr>
        <w:t>uct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stitute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BPI):</w:t>
      </w:r>
    </w:p>
    <w:p w14:paraId="72240806" w14:textId="77777777" w:rsidR="009532A2" w:rsidRDefault="009532A2">
      <w:pPr>
        <w:spacing w:before="10" w:line="100" w:lineRule="exact"/>
        <w:rPr>
          <w:sz w:val="11"/>
          <w:szCs w:val="11"/>
        </w:rPr>
      </w:pPr>
    </w:p>
    <w:p w14:paraId="6B54C2B1" w14:textId="77777777" w:rsidR="009532A2" w:rsidRDefault="00000000">
      <w:pPr>
        <w:spacing w:line="310" w:lineRule="auto"/>
        <w:ind w:left="566" w:right="119" w:hanging="28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-54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C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 xml:space="preserve">entral </w:t>
      </w:r>
      <w:r>
        <w:rPr>
          <w:rFonts w:ascii="Calisto MT" w:eastAsia="Calisto MT" w:hAnsi="Calisto MT" w:cs="Calisto MT"/>
          <w:spacing w:val="42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D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atabase</w:t>
      </w:r>
      <w:proofErr w:type="gramEnd"/>
      <w:r>
        <w:rPr>
          <w:rFonts w:ascii="Calisto MT" w:eastAsia="Calisto MT" w:hAnsi="Calisto MT" w:cs="Calisto MT"/>
          <w:sz w:val="22"/>
          <w:szCs w:val="22"/>
          <w:u w:val="single" w:color="000000"/>
        </w:rPr>
        <w:t>:</w:t>
      </w:r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47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 xml:space="preserve">A 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state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>-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ide 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inventory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 xml:space="preserve">and 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requisition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 xml:space="preserve">database 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hosted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 xml:space="preserve">on 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cloud platform accessible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by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tiers.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This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serves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central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hub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tracking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vaccines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inventory, 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n,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istribution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utilization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vacci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do</w:t>
      </w:r>
      <w:r>
        <w:rPr>
          <w:rFonts w:ascii="Calisto MT" w:eastAsia="Calisto MT" w:hAnsi="Calisto MT" w:cs="Calisto MT"/>
          <w:sz w:val="22"/>
          <w:szCs w:val="22"/>
        </w:rPr>
        <w:t>ses acr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ss the state.</w:t>
      </w:r>
    </w:p>
    <w:p w14:paraId="2DBDEB86" w14:textId="77777777" w:rsidR="009532A2" w:rsidRDefault="00000000">
      <w:pPr>
        <w:spacing w:before="45" w:line="322" w:lineRule="auto"/>
        <w:ind w:left="566" w:right="120" w:hanging="28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b.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M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 xml:space="preserve">odules: </w:t>
      </w:r>
      <w:r>
        <w:rPr>
          <w:rFonts w:ascii="Calisto MT" w:eastAsia="Calisto MT" w:hAnsi="Calisto MT" w:cs="Calisto MT"/>
          <w:spacing w:val="37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Separate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odules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procure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ent,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allocation,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distribution,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utilization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 grieva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 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ressal for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 vacci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do</w:t>
      </w:r>
      <w:r>
        <w:rPr>
          <w:rFonts w:ascii="Calisto MT" w:eastAsia="Calisto MT" w:hAnsi="Calisto MT" w:cs="Calisto MT"/>
          <w:sz w:val="22"/>
          <w:szCs w:val="22"/>
        </w:rPr>
        <w:t>ses</w:t>
      </w:r>
    </w:p>
    <w:p w14:paraId="6A014AD2" w14:textId="77777777" w:rsidR="009532A2" w:rsidRDefault="00000000">
      <w:pPr>
        <w:spacing w:before="38" w:line="308" w:lineRule="auto"/>
        <w:ind w:left="566" w:right="122" w:hanging="28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c.  </w:t>
      </w:r>
      <w:r>
        <w:rPr>
          <w:rFonts w:ascii="Calisto MT" w:eastAsia="Calisto MT" w:hAnsi="Calisto MT" w:cs="Calisto MT"/>
          <w:spacing w:val="-4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U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ser</w:t>
      </w:r>
      <w:r>
        <w:rPr>
          <w:rFonts w:ascii="Calisto MT" w:eastAsia="Calisto MT" w:hAnsi="Calisto MT" w:cs="Calisto MT"/>
          <w:spacing w:val="41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Portals:</w:t>
      </w:r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2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ach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dm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istrative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level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(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rate,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istrict,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SDVO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pu</w:t>
      </w:r>
      <w:r>
        <w:rPr>
          <w:rFonts w:ascii="Calisto MT" w:eastAsia="Calisto MT" w:hAnsi="Calisto MT" w:cs="Calisto MT"/>
          <w:sz w:val="22"/>
          <w:szCs w:val="22"/>
        </w:rPr>
        <w:t>ty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of D</w:t>
      </w:r>
      <w:r>
        <w:rPr>
          <w:rFonts w:ascii="Calisto MT" w:eastAsia="Calisto MT" w:hAnsi="Calisto MT" w:cs="Calisto MT"/>
          <w:sz w:val="22"/>
          <w:szCs w:val="22"/>
        </w:rPr>
        <w:t xml:space="preserve">istrict Veterinary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ospitals, Block, End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ser) and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ers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ill have access to a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3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 xml:space="preserve">-based portal. The portals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offer different access levels to vie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, update, and request inv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ntory.</w:t>
      </w:r>
    </w:p>
    <w:p w14:paraId="4EA03DA5" w14:textId="77777777" w:rsidR="009532A2" w:rsidRDefault="00000000">
      <w:pPr>
        <w:spacing w:before="53" w:line="303" w:lineRule="auto"/>
        <w:ind w:left="566" w:right="121" w:hanging="284"/>
        <w:jc w:val="both"/>
        <w:rPr>
          <w:rFonts w:ascii="Calisto MT" w:eastAsia="Calisto MT" w:hAnsi="Calisto MT" w:cs="Calisto MT"/>
          <w:sz w:val="22"/>
          <w:szCs w:val="22"/>
        </w:rPr>
        <w:sectPr w:rsidR="009532A2">
          <w:pgSz w:w="11920" w:h="16840"/>
          <w:pgMar w:top="900" w:right="1280" w:bottom="280" w:left="1300" w:header="700" w:footer="727" w:gutter="0"/>
          <w:cols w:space="720"/>
        </w:sectPr>
      </w:pPr>
      <w:r>
        <w:rPr>
          <w:rFonts w:ascii="Calisto MT" w:eastAsia="Calisto MT" w:hAnsi="Calisto MT" w:cs="Calisto MT"/>
          <w:sz w:val="22"/>
          <w:szCs w:val="22"/>
        </w:rPr>
        <w:t xml:space="preserve">d. 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M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obile</w:t>
      </w:r>
      <w:r>
        <w:rPr>
          <w:rFonts w:ascii="Calisto MT" w:eastAsia="Calisto MT" w:hAnsi="Calisto MT" w:cs="Calisto MT"/>
          <w:spacing w:val="46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A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pplication: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esigned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2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Block</w:t>
      </w:r>
      <w:r>
        <w:rPr>
          <w:rFonts w:ascii="Calisto MT" w:eastAsia="Calisto MT" w:hAnsi="Calisto MT" w:cs="Calisto MT"/>
          <w:spacing w:val="2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End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</w:t>
      </w:r>
      <w:r>
        <w:rPr>
          <w:rFonts w:ascii="Calisto MT" w:eastAsia="Calisto MT" w:hAnsi="Calisto MT" w:cs="Calisto MT"/>
          <w:spacing w:val="2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levels,</w:t>
      </w:r>
      <w:r>
        <w:rPr>
          <w:rFonts w:ascii="Calisto MT" w:eastAsia="Calisto MT" w:hAnsi="Calisto MT" w:cs="Calisto MT"/>
          <w:spacing w:val="2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obile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app</w:t>
      </w:r>
      <w:r>
        <w:rPr>
          <w:rFonts w:ascii="Calisto MT" w:eastAsia="Calisto MT" w:hAnsi="Calisto MT" w:cs="Calisto MT"/>
          <w:spacing w:val="2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2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enable 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q</w:t>
      </w:r>
      <w:r>
        <w:rPr>
          <w:rFonts w:ascii="Calisto MT" w:eastAsia="Calisto MT" w:hAnsi="Calisto MT" w:cs="Calisto MT"/>
          <w:sz w:val="22"/>
          <w:szCs w:val="22"/>
        </w:rPr>
        <w:t xml:space="preserve">uesting for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 stoc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, trac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 xml:space="preserve">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istribution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agi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g utilization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grieva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ressal.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Mob</w:t>
      </w:r>
      <w:r>
        <w:rPr>
          <w:rFonts w:ascii="Calisto MT" w:eastAsia="Calisto MT" w:hAnsi="Calisto MT" w:cs="Calisto MT"/>
          <w:sz w:val="22"/>
          <w:szCs w:val="22"/>
        </w:rPr>
        <w:t>ile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plication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also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function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ffline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le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utilizati</w:t>
      </w:r>
      <w:r>
        <w:rPr>
          <w:rFonts w:ascii="Calisto MT" w:eastAsia="Calisto MT" w:hAnsi="Calisto MT" w:cs="Calisto MT"/>
          <w:spacing w:val="2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n in areas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 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w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nnectivity.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arc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od</w:t>
      </w:r>
      <w:r>
        <w:rPr>
          <w:rFonts w:ascii="Calisto MT" w:eastAsia="Calisto MT" w:hAnsi="Calisto MT" w:cs="Calisto MT"/>
          <w:sz w:val="22"/>
          <w:szCs w:val="22"/>
        </w:rPr>
        <w:t>e sca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ning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be ena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 xml:space="preserve">led as an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ptional feature to retrieve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e related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ata.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Add</w:t>
      </w:r>
      <w:r>
        <w:rPr>
          <w:rFonts w:ascii="Calisto MT" w:eastAsia="Calisto MT" w:hAnsi="Calisto MT" w:cs="Calisto MT"/>
          <w:sz w:val="22"/>
          <w:szCs w:val="22"/>
        </w:rPr>
        <w:t>itionall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y</w:t>
      </w:r>
      <w:r>
        <w:rPr>
          <w:rFonts w:ascii="Calisto MT" w:eastAsia="Calisto MT" w:hAnsi="Calisto MT" w:cs="Calisto MT"/>
          <w:sz w:val="22"/>
          <w:szCs w:val="22"/>
        </w:rPr>
        <w:t>,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 can also 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gin to the 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rtal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ply for availing vacci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ation services from the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rate.</w:t>
      </w:r>
    </w:p>
    <w:p w14:paraId="7469B73C" w14:textId="77777777" w:rsidR="009532A2" w:rsidRDefault="009532A2">
      <w:pPr>
        <w:spacing w:before="4" w:line="100" w:lineRule="exact"/>
        <w:rPr>
          <w:sz w:val="10"/>
          <w:szCs w:val="10"/>
        </w:rPr>
      </w:pPr>
    </w:p>
    <w:p w14:paraId="16A75FE7" w14:textId="77777777" w:rsidR="009532A2" w:rsidRDefault="009532A2">
      <w:pPr>
        <w:spacing w:line="200" w:lineRule="exact"/>
      </w:pPr>
    </w:p>
    <w:p w14:paraId="2E16D1FF" w14:textId="77777777" w:rsidR="009532A2" w:rsidRDefault="009532A2">
      <w:pPr>
        <w:spacing w:line="200" w:lineRule="exact"/>
      </w:pPr>
    </w:p>
    <w:p w14:paraId="3C82FC81" w14:textId="77777777" w:rsidR="009532A2" w:rsidRDefault="00000000">
      <w:pPr>
        <w:spacing w:before="33" w:line="310" w:lineRule="auto"/>
        <w:ind w:left="566" w:right="421" w:hanging="28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e.  </w:t>
      </w:r>
      <w:r>
        <w:rPr>
          <w:rFonts w:ascii="Calisto MT" w:eastAsia="Calisto MT" w:hAnsi="Calisto MT" w:cs="Calisto MT"/>
          <w:spacing w:val="-4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A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PI</w:t>
      </w:r>
      <w:r>
        <w:rPr>
          <w:rFonts w:ascii="Calisto MT" w:eastAsia="Calisto MT" w:hAnsi="Calisto MT" w:cs="Calisto MT"/>
          <w:spacing w:val="17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Layer:</w:t>
      </w:r>
      <w:r>
        <w:rPr>
          <w:rFonts w:ascii="Calisto MT" w:eastAsia="Calisto MT" w:hAnsi="Calisto MT" w:cs="Calisto MT"/>
          <w:spacing w:val="3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cl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de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PI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layer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2-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ay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connection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external databases like the potential thir</w:t>
      </w:r>
      <w:r>
        <w:rPr>
          <w:rFonts w:ascii="Calisto MT" w:eastAsia="Calisto MT" w:hAnsi="Calisto MT" w:cs="Calisto MT"/>
          <w:spacing w:val="-2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-party procure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 syste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s,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GO</w:t>
      </w:r>
      <w:r>
        <w:rPr>
          <w:rFonts w:ascii="Calisto MT" w:eastAsia="Calisto MT" w:hAnsi="Calisto MT" w:cs="Calisto MT"/>
          <w:sz w:val="22"/>
          <w:szCs w:val="22"/>
        </w:rPr>
        <w:t>-S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UGA</w:t>
      </w:r>
      <w:r>
        <w:rPr>
          <w:rFonts w:ascii="Calisto MT" w:eastAsia="Calisto MT" w:hAnsi="Calisto MT" w:cs="Calisto MT"/>
          <w:sz w:val="22"/>
          <w:szCs w:val="22"/>
        </w:rPr>
        <w:t xml:space="preserve">M portal, </w:t>
      </w:r>
      <w:proofErr w:type="spellStart"/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rushak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disha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atabase and Bharat </w:t>
      </w:r>
      <w:proofErr w:type="spellStart"/>
      <w:r>
        <w:rPr>
          <w:rFonts w:ascii="Calisto MT" w:eastAsia="Calisto MT" w:hAnsi="Calisto MT" w:cs="Calisto MT"/>
          <w:sz w:val="22"/>
          <w:szCs w:val="22"/>
        </w:rPr>
        <w:t>Pashudhan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 xml:space="preserve"> portal ensuring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odularity and future extensibility.</w:t>
      </w:r>
    </w:p>
    <w:p w14:paraId="081DA4AD" w14:textId="77777777" w:rsidR="009532A2" w:rsidRDefault="009532A2">
      <w:pPr>
        <w:spacing w:before="18" w:line="200" w:lineRule="exact"/>
      </w:pPr>
    </w:p>
    <w:p w14:paraId="74434315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3.2.3   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App</w:t>
      </w:r>
      <w:r>
        <w:rPr>
          <w:rFonts w:ascii="Calisto MT" w:eastAsia="Calisto MT" w:hAnsi="Calisto MT" w:cs="Calisto MT"/>
          <w:sz w:val="22"/>
          <w:szCs w:val="22"/>
        </w:rPr>
        <w:t>lic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4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pon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</w:rPr>
        <w:t>n</w:t>
      </w:r>
      <w:r>
        <w:rPr>
          <w:rFonts w:ascii="Calisto MT" w:eastAsia="Calisto MT" w:hAnsi="Calisto MT" w:cs="Calisto MT"/>
          <w:w w:val="106"/>
          <w:sz w:val="22"/>
          <w:szCs w:val="22"/>
        </w:rPr>
        <w:t>ts</w:t>
      </w:r>
    </w:p>
    <w:p w14:paraId="53716C59" w14:textId="77777777" w:rsidR="009532A2" w:rsidRDefault="009532A2">
      <w:pPr>
        <w:spacing w:before="8" w:line="120" w:lineRule="exact"/>
        <w:rPr>
          <w:sz w:val="13"/>
          <w:szCs w:val="13"/>
        </w:rPr>
      </w:pPr>
    </w:p>
    <w:p w14:paraId="41566594" w14:textId="77777777" w:rsidR="009532A2" w:rsidRDefault="009532A2">
      <w:pPr>
        <w:spacing w:line="200" w:lineRule="exact"/>
      </w:pPr>
    </w:p>
    <w:p w14:paraId="2A83B10A" w14:textId="77777777" w:rsidR="009532A2" w:rsidRDefault="009532A2">
      <w:pPr>
        <w:spacing w:line="200" w:lineRule="exact"/>
      </w:pPr>
    </w:p>
    <w:p w14:paraId="192B910C" w14:textId="77777777" w:rsidR="009532A2" w:rsidRDefault="00000000">
      <w:pPr>
        <w:spacing w:line="303" w:lineRule="auto"/>
        <w:ind w:left="140" w:right="376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Fo</w:t>
      </w:r>
      <w:r>
        <w:rPr>
          <w:rFonts w:ascii="Calisto MT" w:eastAsia="Calisto MT" w:hAnsi="Calisto MT" w:cs="Calisto MT"/>
          <w:sz w:val="22"/>
          <w:szCs w:val="22"/>
        </w:rPr>
        <w:t>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ow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are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etails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ompon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ts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</w:t>
      </w:r>
      <w:r>
        <w:rPr>
          <w:rFonts w:ascii="Calisto MT" w:eastAsia="Calisto MT" w:hAnsi="Calisto MT" w:cs="Calisto MT"/>
          <w:sz w:val="22"/>
          <w:szCs w:val="22"/>
        </w:rPr>
        <w:t>ed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und</w:t>
      </w:r>
      <w:r>
        <w:rPr>
          <w:rFonts w:ascii="Calisto MT" w:eastAsia="Calisto MT" w:hAnsi="Calisto MT" w:cs="Calisto MT"/>
          <w:sz w:val="22"/>
          <w:szCs w:val="22"/>
        </w:rPr>
        <w:t>er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on</w:t>
      </w:r>
      <w:r>
        <w:rPr>
          <w:rFonts w:ascii="Calisto MT" w:eastAsia="Calisto MT" w:hAnsi="Calisto MT" w:cs="Calisto MT"/>
          <w:sz w:val="22"/>
          <w:szCs w:val="22"/>
        </w:rPr>
        <w:t xml:space="preserve">ed vaccine inventory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anage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 syste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:</w:t>
      </w:r>
    </w:p>
    <w:p w14:paraId="3768269E" w14:textId="77777777" w:rsidR="009532A2" w:rsidRDefault="009532A2">
      <w:pPr>
        <w:spacing w:before="7" w:line="100" w:lineRule="exact"/>
        <w:rPr>
          <w:sz w:val="10"/>
          <w:szCs w:val="10"/>
        </w:rPr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46AB136D" w14:textId="77777777">
        <w:trPr>
          <w:trHeight w:hRule="exact" w:val="739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E4A26" w14:textId="77777777" w:rsidR="009532A2" w:rsidRDefault="00000000">
            <w:pPr>
              <w:spacing w:before="83"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F69F9" w14:textId="77777777" w:rsidR="009532A2" w:rsidRDefault="009532A2">
            <w:pPr>
              <w:spacing w:before="13" w:line="200" w:lineRule="exact"/>
            </w:pPr>
          </w:p>
          <w:p w14:paraId="38E14AF3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52FC8" w14:textId="77777777" w:rsidR="009532A2" w:rsidRDefault="009532A2">
            <w:pPr>
              <w:spacing w:before="13" w:line="200" w:lineRule="exact"/>
            </w:pPr>
          </w:p>
          <w:p w14:paraId="0006EDE4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0FC53" w14:textId="77777777" w:rsidR="009532A2" w:rsidRDefault="009532A2">
            <w:pPr>
              <w:spacing w:before="13" w:line="200" w:lineRule="exact"/>
            </w:pPr>
          </w:p>
          <w:p w14:paraId="663CD458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0AD7EA64" w14:textId="77777777">
        <w:trPr>
          <w:trHeight w:hRule="exact" w:val="7022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5262C" w14:textId="77777777" w:rsidR="009532A2" w:rsidRDefault="009532A2">
            <w:pPr>
              <w:spacing w:before="18" w:line="200" w:lineRule="exact"/>
            </w:pPr>
          </w:p>
          <w:p w14:paraId="42663D33" w14:textId="77777777" w:rsidR="009532A2" w:rsidRDefault="00000000">
            <w:pPr>
              <w:ind w:left="310" w:right="30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1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6B7D9" w14:textId="77777777" w:rsidR="009532A2" w:rsidRDefault="009532A2">
            <w:pPr>
              <w:spacing w:before="18" w:line="200" w:lineRule="exact"/>
            </w:pPr>
          </w:p>
          <w:p w14:paraId="1F07F65F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ase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35BA1" w14:textId="77777777" w:rsidR="009532A2" w:rsidRDefault="009532A2">
            <w:pPr>
              <w:spacing w:before="18" w:line="200" w:lineRule="exact"/>
            </w:pPr>
          </w:p>
          <w:p w14:paraId="3D5EDD0C" w14:textId="77777777" w:rsidR="009532A2" w:rsidRDefault="00000000">
            <w:pPr>
              <w:spacing w:line="299" w:lineRule="auto"/>
              <w:ind w:left="590" w:right="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atabase integration    </w:t>
            </w:r>
            <w:r>
              <w:rPr>
                <w:rFonts w:ascii="Calisto MT" w:eastAsia="Calisto MT" w:hAnsi="Calisto MT" w:cs="Calisto MT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database visibility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2D99E" w14:textId="77777777" w:rsidR="009532A2" w:rsidRDefault="009532A2">
            <w:pPr>
              <w:spacing w:before="18" w:line="200" w:lineRule="exact"/>
            </w:pPr>
          </w:p>
          <w:p w14:paraId="34736E72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Integration of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database of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all procured vaccines along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ith all vaccine production related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 from 3rd party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r’s database to the proposed syste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  <w:p w14:paraId="4B60E28E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5EE044F0" w14:textId="77777777" w:rsidR="009532A2" w:rsidRDefault="00000000">
            <w:pPr>
              <w:spacing w:line="301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 every level, the vaccine doses available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ade visible at all levels belo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w,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categ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rized by:</w:t>
            </w:r>
          </w:p>
          <w:p w14:paraId="5CC1A5D8" w14:textId="77777777" w:rsidR="009532A2" w:rsidRDefault="009532A2">
            <w:pPr>
              <w:spacing w:before="8" w:line="100" w:lineRule="exact"/>
              <w:rPr>
                <w:sz w:val="11"/>
                <w:szCs w:val="11"/>
              </w:rPr>
            </w:pPr>
          </w:p>
          <w:p w14:paraId="0C043693" w14:textId="77777777" w:rsidR="009532A2" w:rsidRDefault="00000000">
            <w:pPr>
              <w:tabs>
                <w:tab w:val="left" w:pos="540"/>
              </w:tabs>
              <w:spacing w:line="276" w:lineRule="auto"/>
              <w:ind w:left="540" w:right="48" w:hanging="28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ocation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(e.g.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LA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block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me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etc. de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ding on level)</w:t>
            </w:r>
          </w:p>
          <w:p w14:paraId="18AE567C" w14:textId="77777777" w:rsidR="009532A2" w:rsidRDefault="00000000">
            <w:pPr>
              <w:spacing w:line="240" w:lineRule="exact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Numb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</w:p>
          <w:p w14:paraId="7338858C" w14:textId="77777777" w:rsidR="009532A2" w:rsidRDefault="00000000">
            <w:pPr>
              <w:spacing w:before="39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Type</w:t>
            </w:r>
          </w:p>
          <w:p w14:paraId="5A683608" w14:textId="77777777" w:rsidR="009532A2" w:rsidRDefault="00000000">
            <w:pPr>
              <w:spacing w:before="39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isease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ype</w:t>
            </w:r>
          </w:p>
          <w:p w14:paraId="6AEDB994" w14:textId="77777777" w:rsidR="009532A2" w:rsidRDefault="00000000">
            <w:pPr>
              <w:spacing w:before="39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ype</w:t>
            </w:r>
          </w:p>
          <w:p w14:paraId="3CF55974" w14:textId="77777777" w:rsidR="009532A2" w:rsidRDefault="00000000">
            <w:pPr>
              <w:spacing w:before="39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uantity allocated</w:t>
            </w:r>
          </w:p>
          <w:p w14:paraId="2B758631" w14:textId="77777777" w:rsidR="009532A2" w:rsidRDefault="00000000">
            <w:pPr>
              <w:spacing w:before="39"/>
              <w:ind w:left="25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ate delivered</w:t>
            </w:r>
          </w:p>
          <w:p w14:paraId="56A9D17A" w14:textId="77777777" w:rsidR="009532A2" w:rsidRDefault="009532A2">
            <w:pPr>
              <w:spacing w:line="200" w:lineRule="exact"/>
            </w:pPr>
          </w:p>
          <w:p w14:paraId="4BD620B1" w14:textId="77777777" w:rsidR="009532A2" w:rsidRDefault="009532A2">
            <w:pPr>
              <w:spacing w:before="8" w:line="200" w:lineRule="exact"/>
            </w:pPr>
          </w:p>
          <w:p w14:paraId="70B10B4D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vacci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doses available at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level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iately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bov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can also be seen.</w:t>
            </w:r>
          </w:p>
          <w:p w14:paraId="530B837B" w14:textId="77777777" w:rsidR="009532A2" w:rsidRDefault="009532A2">
            <w:pPr>
              <w:spacing w:before="5" w:line="120" w:lineRule="exact"/>
              <w:rPr>
                <w:sz w:val="12"/>
                <w:szCs w:val="12"/>
              </w:rPr>
            </w:pPr>
          </w:p>
          <w:p w14:paraId="7BBFDEEB" w14:textId="77777777" w:rsidR="009532A2" w:rsidRDefault="00000000">
            <w:pPr>
              <w:spacing w:line="299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</w:t>
            </w:r>
            <w:r>
              <w:rPr>
                <w:rFonts w:ascii="Calisto MT" w:eastAsia="Calisto MT" w:hAnsi="Calisto MT" w:cs="Calisto MT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ave</w:t>
            </w:r>
            <w:r>
              <w:rPr>
                <w:rFonts w:ascii="Calisto MT" w:eastAsia="Calisto MT" w:hAnsi="Calisto MT" w:cs="Calisto MT"/>
                <w:spacing w:val="-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colo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>-c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</w:t>
            </w:r>
            <w:r>
              <w:rPr>
                <w:rFonts w:ascii="Calisto MT" w:eastAsia="Calisto MT" w:hAnsi="Calisto MT" w:cs="Calisto MT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rs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(e.g., gree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)</w:t>
            </w:r>
          </w:p>
        </w:tc>
      </w:tr>
      <w:tr w:rsidR="009532A2" w14:paraId="38312E58" w14:textId="77777777">
        <w:trPr>
          <w:trHeight w:hRule="exact" w:val="3317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7AC1D" w14:textId="77777777" w:rsidR="009532A2" w:rsidRDefault="009532A2">
            <w:pPr>
              <w:spacing w:before="18" w:line="200" w:lineRule="exact"/>
            </w:pPr>
          </w:p>
          <w:p w14:paraId="10A28757" w14:textId="77777777" w:rsidR="009532A2" w:rsidRDefault="00000000">
            <w:pPr>
              <w:ind w:left="310" w:right="30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2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ECDED" w14:textId="77777777" w:rsidR="009532A2" w:rsidRDefault="009532A2">
            <w:pPr>
              <w:spacing w:before="18" w:line="200" w:lineRule="exact"/>
            </w:pPr>
          </w:p>
          <w:p w14:paraId="0C9ED537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669D5" w14:textId="77777777" w:rsidR="009532A2" w:rsidRDefault="009532A2">
            <w:pPr>
              <w:spacing w:before="18" w:line="200" w:lineRule="exact"/>
            </w:pPr>
          </w:p>
          <w:p w14:paraId="27F6FBD4" w14:textId="77777777" w:rsidR="009532A2" w:rsidRDefault="00000000">
            <w:pPr>
              <w:spacing w:line="299" w:lineRule="auto"/>
              <w:ind w:left="90" w:right="5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llocation of vaccine doses to districts from state level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27B9A0" w14:textId="77777777" w:rsidR="009532A2" w:rsidRDefault="009532A2">
            <w:pPr>
              <w:spacing w:before="18" w:line="200" w:lineRule="exact"/>
            </w:pPr>
          </w:p>
          <w:p w14:paraId="1408FF27" w14:textId="77777777" w:rsidR="009532A2" w:rsidRDefault="00000000">
            <w:pPr>
              <w:spacing w:line="300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odule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developed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here the procured vaccines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distributed across all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3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0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istricts from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DAH&amp;V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S. In the distribution process,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the vaccine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pped to their respective districts through the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e's</w:t>
            </w:r>
            <w:r>
              <w:rPr>
                <w:rFonts w:ascii="Calisto MT" w:eastAsia="Calisto MT" w:hAnsi="Calisto MT" w:cs="Calisto MT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batch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for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easy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trac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 of v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urther, vacci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tted to villages thr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ugh the vacci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e's batch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ber.</w:t>
            </w:r>
          </w:p>
        </w:tc>
      </w:tr>
    </w:tbl>
    <w:p w14:paraId="51CBC221" w14:textId="77777777" w:rsidR="009532A2" w:rsidRDefault="009532A2">
      <w:pPr>
        <w:sectPr w:rsidR="009532A2">
          <w:pgSz w:w="11920" w:h="16840"/>
          <w:pgMar w:top="900" w:right="980" w:bottom="280" w:left="1300" w:header="700" w:footer="727" w:gutter="0"/>
          <w:cols w:space="720"/>
        </w:sectPr>
      </w:pPr>
    </w:p>
    <w:p w14:paraId="10E355DD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7C61CC02" w14:textId="77777777" w:rsidR="009532A2" w:rsidRDefault="009532A2">
      <w:pPr>
        <w:spacing w:line="200" w:lineRule="exact"/>
      </w:pPr>
    </w:p>
    <w:p w14:paraId="4EDC68EE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27CBC4EB" w14:textId="77777777">
        <w:trPr>
          <w:trHeight w:hRule="exact" w:val="739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24434" w14:textId="77777777" w:rsidR="009532A2" w:rsidRDefault="00000000">
            <w:pPr>
              <w:spacing w:before="83"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F859C" w14:textId="77777777" w:rsidR="009532A2" w:rsidRDefault="009532A2">
            <w:pPr>
              <w:spacing w:before="13" w:line="200" w:lineRule="exact"/>
            </w:pPr>
          </w:p>
          <w:p w14:paraId="24E5A24B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FCAF3" w14:textId="77777777" w:rsidR="009532A2" w:rsidRDefault="009532A2">
            <w:pPr>
              <w:spacing w:before="13" w:line="200" w:lineRule="exact"/>
            </w:pPr>
          </w:p>
          <w:p w14:paraId="5F698C7D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F8ACC" w14:textId="77777777" w:rsidR="009532A2" w:rsidRDefault="009532A2">
            <w:pPr>
              <w:spacing w:before="13" w:line="200" w:lineRule="exact"/>
            </w:pPr>
          </w:p>
          <w:p w14:paraId="73BCA9D2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2CAB3C7F" w14:textId="77777777">
        <w:trPr>
          <w:trHeight w:hRule="exact" w:val="12922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E26F0" w14:textId="77777777" w:rsidR="009532A2" w:rsidRDefault="009532A2">
            <w:pPr>
              <w:spacing w:before="18" w:line="200" w:lineRule="exact"/>
            </w:pPr>
          </w:p>
          <w:p w14:paraId="0438AE8A" w14:textId="77777777" w:rsidR="009532A2" w:rsidRDefault="00000000">
            <w:pPr>
              <w:ind w:left="310" w:right="30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3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CA673" w14:textId="77777777" w:rsidR="009532A2" w:rsidRDefault="009532A2">
            <w:pPr>
              <w:spacing w:before="18" w:line="200" w:lineRule="exact"/>
            </w:pPr>
          </w:p>
          <w:p w14:paraId="67DA33BC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ne</w:t>
            </w:r>
          </w:p>
          <w:p w14:paraId="38FFA8B6" w14:textId="77777777" w:rsidR="009532A2" w:rsidRDefault="00000000">
            <w:pPr>
              <w:spacing w:before="63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tilization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819CB" w14:textId="77777777" w:rsidR="009532A2" w:rsidRDefault="009532A2">
            <w:pPr>
              <w:spacing w:before="18" w:line="200" w:lineRule="exact"/>
            </w:pPr>
          </w:p>
          <w:p w14:paraId="43026C1E" w14:textId="77777777" w:rsidR="009532A2" w:rsidRDefault="00000000">
            <w:pPr>
              <w:spacing w:line="300" w:lineRule="auto"/>
              <w:ind w:left="90" w:right="5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bile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pplicati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user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rtal at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user level to update data of utilization of vaccine doses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A9FE7" w14:textId="77777777" w:rsidR="009532A2" w:rsidRDefault="009532A2">
            <w:pPr>
              <w:spacing w:before="18" w:line="200" w:lineRule="exact"/>
            </w:pPr>
          </w:p>
          <w:p w14:paraId="7FD5350F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lication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ave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divid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logi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ns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for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ery end user,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hich is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int at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hich the vaccine is ad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inistered.</w:t>
            </w:r>
          </w:p>
          <w:p w14:paraId="31617FFA" w14:textId="77777777" w:rsidR="009532A2" w:rsidRDefault="009532A2">
            <w:pPr>
              <w:spacing w:before="1" w:line="160" w:lineRule="exact"/>
              <w:rPr>
                <w:sz w:val="16"/>
                <w:szCs w:val="16"/>
              </w:rPr>
            </w:pPr>
          </w:p>
          <w:p w14:paraId="047779A8" w14:textId="77777777" w:rsidR="009532A2" w:rsidRDefault="009532A2">
            <w:pPr>
              <w:spacing w:line="200" w:lineRule="exact"/>
            </w:pPr>
          </w:p>
          <w:p w14:paraId="7682E1B8" w14:textId="77777777" w:rsidR="009532A2" w:rsidRDefault="009532A2">
            <w:pPr>
              <w:spacing w:line="200" w:lineRule="exact"/>
            </w:pPr>
          </w:p>
          <w:p w14:paraId="161A38D2" w14:textId="77777777" w:rsidR="009532A2" w:rsidRDefault="00000000">
            <w:pPr>
              <w:spacing w:line="299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 covers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lock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eteri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ary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fficers (BV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s) and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rtificial Inse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ician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s).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dditio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ally,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</w:t>
            </w:r>
          </w:p>
          <w:p w14:paraId="07029633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0948E811" w14:textId="77777777" w:rsidR="009532A2" w:rsidRDefault="00000000">
            <w:pPr>
              <w:spacing w:line="299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can also 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gin to the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rtal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ply for availing vacci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ation services from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irectorate.</w:t>
            </w:r>
          </w:p>
          <w:p w14:paraId="4CFB76DE" w14:textId="77777777" w:rsidR="009532A2" w:rsidRDefault="009532A2">
            <w:pPr>
              <w:spacing w:line="200" w:lineRule="exact"/>
            </w:pPr>
          </w:p>
          <w:p w14:paraId="660C004F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7574B27C" w14:textId="77777777" w:rsidR="009532A2" w:rsidRDefault="00000000">
            <w:pPr>
              <w:spacing w:line="300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ter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obile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num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 or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aadhar</w:t>
            </w:r>
            <w:proofErr w:type="spellEnd"/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fetch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data from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rushak</w:t>
            </w:r>
            <w:proofErr w:type="spellEnd"/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isha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ase.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case,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is 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 registered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rushak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isha database, the end user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enter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er’s 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phone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and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adhaar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anually.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unique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generated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for each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 the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system to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track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their journey of utilizing services onboar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 on the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system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from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bac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This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unique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id can also be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used by the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end user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for identification.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tilization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each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dose 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be  updated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on  the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proposed system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the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addi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 the:</w:t>
            </w:r>
          </w:p>
          <w:p w14:paraId="18F02C72" w14:textId="77777777" w:rsidR="009532A2" w:rsidRDefault="009532A2">
            <w:pPr>
              <w:spacing w:before="9" w:line="100" w:lineRule="exact"/>
              <w:rPr>
                <w:sz w:val="11"/>
                <w:szCs w:val="11"/>
              </w:rPr>
            </w:pPr>
          </w:p>
          <w:p w14:paraId="50E5CC62" w14:textId="77777777" w:rsidR="009532A2" w:rsidRDefault="00000000">
            <w:pPr>
              <w:spacing w:line="299" w:lineRule="auto"/>
              <w:ind w:left="257" w:right="49" w:hanging="142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e,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phon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numb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er/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aar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</w:t>
            </w:r>
          </w:p>
          <w:p w14:paraId="1ADEA392" w14:textId="77777777" w:rsidR="009532A2" w:rsidRDefault="00000000">
            <w:pPr>
              <w:spacing w:line="303" w:lineRule="auto"/>
              <w:ind w:left="257" w:right="48" w:hanging="142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se’s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44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atch </w:t>
            </w:r>
            <w:r>
              <w:rPr>
                <w:rFonts w:ascii="Calisto MT" w:eastAsia="Calisto MT" w:hAnsi="Calisto MT" w:cs="Calisto MT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numb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sen from 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enu)</w:t>
            </w:r>
          </w:p>
          <w:p w14:paraId="6A35D4F4" w14:textId="77777777" w:rsidR="009532A2" w:rsidRDefault="00000000">
            <w:pPr>
              <w:spacing w:line="240" w:lineRule="exact"/>
              <w:ind w:left="115" w:right="2792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x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iry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ate</w:t>
            </w:r>
          </w:p>
          <w:p w14:paraId="2E378855" w14:textId="77777777" w:rsidR="009532A2" w:rsidRDefault="00000000">
            <w:pPr>
              <w:spacing w:before="63" w:line="299" w:lineRule="auto"/>
              <w:ind w:left="257" w:right="49" w:hanging="142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sen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opdow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enu)</w:t>
            </w:r>
          </w:p>
          <w:p w14:paraId="2375E9BD" w14:textId="77777777" w:rsidR="009532A2" w:rsidRDefault="00000000">
            <w:pPr>
              <w:ind w:left="115" w:right="177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uantity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</w:t>
            </w:r>
          </w:p>
          <w:p w14:paraId="7D94CEB9" w14:textId="77777777" w:rsidR="009532A2" w:rsidRDefault="00000000">
            <w:pPr>
              <w:spacing w:before="63" w:line="299" w:lineRule="auto"/>
              <w:ind w:left="257" w:right="47" w:hanging="142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Source </w:t>
            </w:r>
            <w:r>
              <w:rPr>
                <w:rFonts w:ascii="Calisto MT" w:eastAsia="Calisto MT" w:hAnsi="Calisto MT" w:cs="Calisto MT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29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vaccine </w:t>
            </w:r>
            <w:r>
              <w:rPr>
                <w:rFonts w:ascii="Calisto MT" w:eastAsia="Calisto MT" w:hAnsi="Calisto MT" w:cs="Calisto MT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distribution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(chosen from 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enu)</w:t>
            </w:r>
          </w:p>
          <w:p w14:paraId="50CB91F5" w14:textId="77777777" w:rsidR="009532A2" w:rsidRDefault="00000000">
            <w:pPr>
              <w:ind w:left="115" w:right="221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ate ad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</w:t>
            </w:r>
          </w:p>
        </w:tc>
      </w:tr>
    </w:tbl>
    <w:p w14:paraId="403C9B78" w14:textId="77777777" w:rsidR="009532A2" w:rsidRDefault="009532A2">
      <w:pPr>
        <w:spacing w:before="3" w:line="160" w:lineRule="exact"/>
        <w:rPr>
          <w:sz w:val="17"/>
          <w:szCs w:val="17"/>
        </w:rPr>
      </w:pPr>
    </w:p>
    <w:p w14:paraId="7025216F" w14:textId="77777777" w:rsidR="009532A2" w:rsidRDefault="009532A2">
      <w:pPr>
        <w:spacing w:line="200" w:lineRule="exact"/>
      </w:pPr>
    </w:p>
    <w:p w14:paraId="5B808D2B" w14:textId="77777777" w:rsidR="009532A2" w:rsidRDefault="009532A2">
      <w:pPr>
        <w:spacing w:line="200" w:lineRule="exact"/>
      </w:pPr>
    </w:p>
    <w:p w14:paraId="6DB48F8C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21"/>
          <w:footerReference w:type="default" r:id="rId22"/>
          <w:pgSz w:w="11920" w:h="16840"/>
          <w:pgMar w:top="900" w:right="980" w:bottom="280" w:left="1340" w:header="700" w:footer="0" w:gutter="0"/>
          <w:cols w:space="720"/>
        </w:sectPr>
      </w:pPr>
      <w:r>
        <w:pict w14:anchorId="0CDE8B35">
          <v:group id="_x0000_s2078" style="position:absolute;left:0;text-align:left;margin-left:70.55pt;margin-top:-.2pt;width:454.3pt;height:0;z-index:-4713;mso-position-horizontal-relative:page" coordorigin="1411,-4" coordsize="9086,0">
            <v:shape id="_x0000_s2079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2</w:t>
      </w:r>
      <w:r>
        <w:rPr>
          <w:rFonts w:ascii="Calibri" w:eastAsia="Calibri" w:hAnsi="Calibri" w:cs="Calibri"/>
          <w:b/>
        </w:rPr>
        <w:t>2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42F3E166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211AE37E" w14:textId="77777777" w:rsidR="009532A2" w:rsidRDefault="009532A2">
      <w:pPr>
        <w:spacing w:line="200" w:lineRule="exact"/>
      </w:pPr>
    </w:p>
    <w:p w14:paraId="1F961FA8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0DFAF651" w14:textId="77777777">
        <w:trPr>
          <w:trHeight w:hRule="exact" w:val="739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9436D" w14:textId="77777777" w:rsidR="009532A2" w:rsidRDefault="00000000">
            <w:pPr>
              <w:spacing w:before="83"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C8CCE" w14:textId="77777777" w:rsidR="009532A2" w:rsidRDefault="009532A2">
            <w:pPr>
              <w:spacing w:before="13" w:line="200" w:lineRule="exact"/>
            </w:pPr>
          </w:p>
          <w:p w14:paraId="1CA29D5E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BF385" w14:textId="77777777" w:rsidR="009532A2" w:rsidRDefault="009532A2">
            <w:pPr>
              <w:spacing w:before="13" w:line="200" w:lineRule="exact"/>
            </w:pPr>
          </w:p>
          <w:p w14:paraId="1F39FD06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CA281" w14:textId="77777777" w:rsidR="009532A2" w:rsidRDefault="009532A2">
            <w:pPr>
              <w:spacing w:before="13" w:line="200" w:lineRule="exact"/>
            </w:pPr>
          </w:p>
          <w:p w14:paraId="0FE2E1BE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23BC7871" w14:textId="77777777">
        <w:trPr>
          <w:trHeight w:hRule="exact" w:val="7853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82F0E" w14:textId="77777777" w:rsidR="009532A2" w:rsidRDefault="009532A2"/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21DAD" w14:textId="77777777" w:rsidR="009532A2" w:rsidRDefault="009532A2"/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95DC6" w14:textId="77777777" w:rsidR="009532A2" w:rsidRDefault="009532A2"/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F4C5F" w14:textId="77777777" w:rsidR="009532A2" w:rsidRDefault="00000000">
            <w:pPr>
              <w:spacing w:before="98" w:line="300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data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up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dated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every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7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days.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If data for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eek is not updated, then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alerts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are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sent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end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user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it is flagged at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ck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 level.</w:t>
            </w:r>
          </w:p>
          <w:p w14:paraId="2371B161" w14:textId="77777777" w:rsidR="009532A2" w:rsidRDefault="009532A2">
            <w:pPr>
              <w:spacing w:line="200" w:lineRule="exact"/>
            </w:pPr>
          </w:p>
          <w:p w14:paraId="5BAE9A0C" w14:textId="77777777" w:rsidR="009532A2" w:rsidRDefault="009532A2">
            <w:pPr>
              <w:spacing w:before="13" w:line="280" w:lineRule="exact"/>
              <w:rPr>
                <w:sz w:val="28"/>
                <w:szCs w:val="28"/>
              </w:rPr>
            </w:pPr>
          </w:p>
          <w:p w14:paraId="5458A6F5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doses ad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istered are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atically 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tracted from the state, district,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block,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 en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-user inventory database.</w:t>
            </w:r>
          </w:p>
          <w:p w14:paraId="6809F4B8" w14:textId="77777777" w:rsidR="009532A2" w:rsidRDefault="009532A2">
            <w:pPr>
              <w:spacing w:line="200" w:lineRule="exact"/>
            </w:pPr>
          </w:p>
          <w:p w14:paraId="60FE3060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1292C48B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dditionally,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odule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developed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 rec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rd user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arges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llected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sited to the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epart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 distributed.</w:t>
            </w:r>
          </w:p>
          <w:p w14:paraId="238AD107" w14:textId="77777777" w:rsidR="009532A2" w:rsidRDefault="009532A2">
            <w:pPr>
              <w:spacing w:line="200" w:lineRule="exact"/>
            </w:pPr>
          </w:p>
          <w:p w14:paraId="1F81CCCA" w14:textId="77777777" w:rsidR="009532A2" w:rsidRDefault="009532A2">
            <w:pPr>
              <w:spacing w:before="19" w:line="280" w:lineRule="exact"/>
              <w:rPr>
                <w:sz w:val="28"/>
                <w:szCs w:val="28"/>
              </w:rPr>
            </w:pPr>
          </w:p>
          <w:p w14:paraId="519A33A7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er,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 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or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plication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itional vacci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ses/ booster shots (if required). Vaccination plan/report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visible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block and end user level to plan upco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 vaccination drives</w:t>
            </w:r>
          </w:p>
        </w:tc>
      </w:tr>
      <w:tr w:rsidR="009532A2" w14:paraId="60698892" w14:textId="77777777">
        <w:trPr>
          <w:trHeight w:hRule="exact" w:val="5261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55AAD" w14:textId="77777777" w:rsidR="009532A2" w:rsidRDefault="009532A2">
            <w:pPr>
              <w:spacing w:before="18" w:line="200" w:lineRule="exact"/>
            </w:pPr>
          </w:p>
          <w:p w14:paraId="1B54473D" w14:textId="77777777" w:rsidR="009532A2" w:rsidRDefault="00000000">
            <w:pPr>
              <w:ind w:left="310" w:right="30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4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D9EF8" w14:textId="77777777" w:rsidR="009532A2" w:rsidRDefault="009532A2">
            <w:pPr>
              <w:spacing w:before="18" w:line="200" w:lineRule="exact"/>
            </w:pPr>
          </w:p>
          <w:p w14:paraId="56083F39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ne</w:t>
            </w:r>
          </w:p>
          <w:p w14:paraId="156E5137" w14:textId="77777777" w:rsidR="009532A2" w:rsidRDefault="00000000">
            <w:pPr>
              <w:spacing w:before="63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ng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E66D9" w14:textId="77777777" w:rsidR="009532A2" w:rsidRDefault="009532A2">
            <w:pPr>
              <w:spacing w:before="18" w:line="200" w:lineRule="exact"/>
            </w:pPr>
          </w:p>
          <w:p w14:paraId="432C71B1" w14:textId="77777777" w:rsidR="009532A2" w:rsidRDefault="00000000">
            <w:pPr>
              <w:spacing w:line="299" w:lineRule="auto"/>
              <w:ind w:left="90" w:right="5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vacci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ne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doses in case of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plete utilization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26B7E" w14:textId="77777777" w:rsidR="009532A2" w:rsidRDefault="009532A2">
            <w:pPr>
              <w:spacing w:before="18" w:line="200" w:lineRule="exact"/>
            </w:pPr>
          </w:p>
          <w:p w14:paraId="2CB29299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can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lace req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ests for restoc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ia their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bile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plication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user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rtal.</w:t>
            </w:r>
          </w:p>
          <w:p w14:paraId="59AEB88B" w14:textId="77777777" w:rsidR="009532A2" w:rsidRDefault="009532A2">
            <w:pPr>
              <w:spacing w:line="200" w:lineRule="exact"/>
            </w:pPr>
          </w:p>
          <w:p w14:paraId="1EEA98D8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28F662F9" w14:textId="77777777" w:rsidR="009532A2" w:rsidRDefault="00000000">
            <w:pPr>
              <w:spacing w:line="301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 can be 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by goi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 to a ‘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aise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est’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ver:</w:t>
            </w:r>
          </w:p>
          <w:p w14:paraId="0F3FAF65" w14:textId="77777777" w:rsidR="009532A2" w:rsidRDefault="009532A2">
            <w:pPr>
              <w:spacing w:before="8" w:line="100" w:lineRule="exact"/>
              <w:rPr>
                <w:sz w:val="11"/>
                <w:szCs w:val="11"/>
              </w:rPr>
            </w:pPr>
          </w:p>
          <w:p w14:paraId="19386D5E" w14:textId="77777777" w:rsidR="009532A2" w:rsidRDefault="00000000">
            <w:pPr>
              <w:ind w:left="115" w:right="118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ype via a dropdo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wn</w:t>
            </w:r>
          </w:p>
          <w:p w14:paraId="24C8610D" w14:textId="77777777" w:rsidR="009532A2" w:rsidRDefault="00000000">
            <w:pPr>
              <w:spacing w:before="63"/>
              <w:ind w:left="115" w:right="116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isease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ype via a dropdo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wn</w:t>
            </w:r>
          </w:p>
          <w:p w14:paraId="36400883" w14:textId="77777777" w:rsidR="009532A2" w:rsidRDefault="00000000">
            <w:pPr>
              <w:spacing w:before="63"/>
              <w:ind w:left="115" w:right="104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ia 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opdow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</w:p>
          <w:p w14:paraId="51936CCB" w14:textId="77777777" w:rsidR="009532A2" w:rsidRDefault="00000000">
            <w:pPr>
              <w:spacing w:before="63"/>
              <w:ind w:left="115" w:right="232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uantity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eeded</w:t>
            </w:r>
          </w:p>
          <w:p w14:paraId="1FC19478" w14:textId="77777777" w:rsidR="009532A2" w:rsidRDefault="00000000">
            <w:pPr>
              <w:spacing w:before="63" w:line="303" w:lineRule="auto"/>
              <w:ind w:left="257" w:right="48" w:hanging="142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rgency 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equest </w:t>
            </w:r>
            <w:r>
              <w:rPr>
                <w:rFonts w:ascii="Calisto MT" w:eastAsia="Calisto MT" w:hAnsi="Calisto MT" w:cs="Calisto MT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 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categorized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 urgent and not urgent via dropdo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n)</w:t>
            </w:r>
          </w:p>
        </w:tc>
      </w:tr>
    </w:tbl>
    <w:p w14:paraId="4BA94618" w14:textId="77777777" w:rsidR="009532A2" w:rsidRDefault="009532A2">
      <w:pPr>
        <w:spacing w:before="1" w:line="180" w:lineRule="exact"/>
        <w:rPr>
          <w:sz w:val="18"/>
          <w:szCs w:val="18"/>
        </w:rPr>
      </w:pPr>
    </w:p>
    <w:p w14:paraId="37F2E6A1" w14:textId="77777777" w:rsidR="009532A2" w:rsidRDefault="009532A2">
      <w:pPr>
        <w:spacing w:line="200" w:lineRule="exact"/>
      </w:pPr>
    </w:p>
    <w:p w14:paraId="7C867524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23"/>
          <w:footerReference w:type="default" r:id="rId24"/>
          <w:pgSz w:w="11920" w:h="16840"/>
          <w:pgMar w:top="900" w:right="980" w:bottom="280" w:left="1340" w:header="700" w:footer="0" w:gutter="0"/>
          <w:cols w:space="720"/>
        </w:sectPr>
      </w:pPr>
      <w:r>
        <w:pict w14:anchorId="508F1E2F">
          <v:group id="_x0000_s2076" style="position:absolute;left:0;text-align:left;margin-left:70.55pt;margin-top:-.2pt;width:454.3pt;height:0;z-index:-4712;mso-position-horizontal-relative:page" coordorigin="1411,-4" coordsize="9086,0">
            <v:shape id="_x0000_s2077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2</w:t>
      </w:r>
      <w:r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4D48F14B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025DB6F9" w14:textId="77777777" w:rsidR="009532A2" w:rsidRDefault="009532A2">
      <w:pPr>
        <w:spacing w:line="200" w:lineRule="exact"/>
      </w:pPr>
    </w:p>
    <w:p w14:paraId="60411112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58F63AA3" w14:textId="77777777">
        <w:trPr>
          <w:trHeight w:hRule="exact" w:val="739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8DC99" w14:textId="77777777" w:rsidR="009532A2" w:rsidRDefault="00000000">
            <w:pPr>
              <w:spacing w:before="83"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3AA22" w14:textId="77777777" w:rsidR="009532A2" w:rsidRDefault="009532A2">
            <w:pPr>
              <w:spacing w:before="13" w:line="200" w:lineRule="exact"/>
            </w:pPr>
          </w:p>
          <w:p w14:paraId="635297F1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BDE3A" w14:textId="77777777" w:rsidR="009532A2" w:rsidRDefault="009532A2">
            <w:pPr>
              <w:spacing w:before="13" w:line="200" w:lineRule="exact"/>
            </w:pPr>
          </w:p>
          <w:p w14:paraId="60A94391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1EC1D" w14:textId="77777777" w:rsidR="009532A2" w:rsidRDefault="009532A2">
            <w:pPr>
              <w:spacing w:before="13" w:line="200" w:lineRule="exact"/>
            </w:pPr>
          </w:p>
          <w:p w14:paraId="711BF796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45294945" w14:textId="77777777">
        <w:trPr>
          <w:trHeight w:hRule="exact" w:val="10642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476DF" w14:textId="77777777" w:rsidR="009532A2" w:rsidRDefault="009532A2"/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14C49" w14:textId="77777777" w:rsidR="009532A2" w:rsidRDefault="009532A2"/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86F59" w14:textId="77777777" w:rsidR="009532A2" w:rsidRDefault="009532A2"/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499A6" w14:textId="77777777" w:rsidR="009532A2" w:rsidRDefault="00000000">
            <w:pPr>
              <w:spacing w:before="98"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req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 can be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arded to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block level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from the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end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user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once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they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choose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 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it.</w:t>
            </w:r>
          </w:p>
          <w:p w14:paraId="6AB759DB" w14:textId="77777777" w:rsidR="009532A2" w:rsidRDefault="009532A2">
            <w:pPr>
              <w:spacing w:line="200" w:lineRule="exact"/>
            </w:pPr>
          </w:p>
          <w:p w14:paraId="16FF1D9F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5420284A" w14:textId="77777777" w:rsidR="009532A2" w:rsidRDefault="00000000">
            <w:pPr>
              <w:spacing w:line="300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can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ark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‘a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roved’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agai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 each req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via the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 or can reject the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uest by clic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‘reject’. The bl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ck official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can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also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edit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request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through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</w:p>
          <w:p w14:paraId="70B67C51" w14:textId="77777777" w:rsidR="009532A2" w:rsidRDefault="00000000">
            <w:pPr>
              <w:spacing w:line="240" w:lineRule="exact"/>
              <w:ind w:left="90" w:right="290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‘edit’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ption.</w:t>
            </w:r>
          </w:p>
          <w:p w14:paraId="23CC1CAC" w14:textId="77777777" w:rsidR="009532A2" w:rsidRDefault="009532A2">
            <w:pPr>
              <w:spacing w:line="200" w:lineRule="exact"/>
            </w:pPr>
          </w:p>
          <w:p w14:paraId="6874C607" w14:textId="77777777" w:rsidR="009532A2" w:rsidRDefault="009532A2">
            <w:pPr>
              <w:spacing w:line="200" w:lineRule="exact"/>
            </w:pPr>
          </w:p>
          <w:p w14:paraId="62DDE8B0" w14:textId="77777777" w:rsidR="009532A2" w:rsidRDefault="009532A2">
            <w:pPr>
              <w:spacing w:before="20" w:line="200" w:lineRule="exact"/>
            </w:pPr>
          </w:p>
          <w:p w14:paraId="76348239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goes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district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level,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hich point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can be edited,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rejected,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  <w:p w14:paraId="5774C030" w14:textId="77777777" w:rsidR="009532A2" w:rsidRDefault="009532A2">
            <w:pPr>
              <w:spacing w:before="1" w:line="160" w:lineRule="exact"/>
              <w:rPr>
                <w:sz w:val="16"/>
                <w:szCs w:val="16"/>
              </w:rPr>
            </w:pPr>
          </w:p>
          <w:p w14:paraId="34FDD877" w14:textId="77777777" w:rsidR="009532A2" w:rsidRDefault="009532A2">
            <w:pPr>
              <w:spacing w:line="200" w:lineRule="exact"/>
            </w:pPr>
          </w:p>
          <w:p w14:paraId="09661DB5" w14:textId="77777777" w:rsidR="009532A2" w:rsidRDefault="009532A2">
            <w:pPr>
              <w:spacing w:line="200" w:lineRule="exact"/>
            </w:pPr>
          </w:p>
          <w:p w14:paraId="2D8E5F61" w14:textId="77777777" w:rsidR="009532A2" w:rsidRDefault="00000000">
            <w:pPr>
              <w:spacing w:line="299" w:lineRule="auto"/>
              <w:ind w:left="90" w:right="4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district can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oose to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ard to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irectorate for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al.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irectorate level, they can edit, accept, and reject. They can subsequently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hoo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 to reassign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ses bet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een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to a 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 list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sent to vendors (e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eled ve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dors to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ear in a dropdo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near sub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 option). Post fulfilling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restock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uest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end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user,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irectorate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cl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 the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uest by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rking it as ‘Fulfilled’.</w:t>
            </w:r>
          </w:p>
          <w:p w14:paraId="49EDCFAC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4344E59B" w14:textId="77777777" w:rsidR="009532A2" w:rsidRDefault="00000000">
            <w:pPr>
              <w:spacing w:line="300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Stock history at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every level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 be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also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ade visible.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 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ary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stocking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statu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—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pending, 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approved, 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fulfille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proofErr w:type="gramEnd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—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al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ng 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the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erage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time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each</w:t>
            </w:r>
            <w:r>
              <w:rPr>
                <w:rFonts w:ascii="Calisto MT" w:eastAsia="Calisto MT" w:hAnsi="Calisto MT" w:cs="Calisto MT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el, to be also sh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n.</w:t>
            </w:r>
          </w:p>
        </w:tc>
      </w:tr>
      <w:tr w:rsidR="009532A2" w14:paraId="0BCBD8C4" w14:textId="77777777">
        <w:trPr>
          <w:trHeight w:hRule="exact" w:val="2506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CAD5D" w14:textId="77777777" w:rsidR="009532A2" w:rsidRDefault="009532A2">
            <w:pPr>
              <w:spacing w:before="18" w:line="200" w:lineRule="exact"/>
            </w:pPr>
          </w:p>
          <w:p w14:paraId="21C3A5B3" w14:textId="77777777" w:rsidR="009532A2" w:rsidRDefault="00000000">
            <w:pPr>
              <w:ind w:left="310" w:right="30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5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8807E" w14:textId="77777777" w:rsidR="009532A2" w:rsidRDefault="009532A2">
            <w:pPr>
              <w:spacing w:before="18" w:line="200" w:lineRule="exact"/>
            </w:pPr>
          </w:p>
          <w:p w14:paraId="66265204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ne</w:t>
            </w:r>
          </w:p>
          <w:p w14:paraId="67254109" w14:textId="77777777" w:rsidR="009532A2" w:rsidRDefault="00000000">
            <w:pPr>
              <w:spacing w:before="63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3CF174" w14:textId="77777777" w:rsidR="009532A2" w:rsidRDefault="009532A2">
            <w:pPr>
              <w:spacing w:before="18" w:line="200" w:lineRule="exact"/>
            </w:pPr>
          </w:p>
          <w:p w14:paraId="0C07BA4C" w14:textId="77777777" w:rsidR="009532A2" w:rsidRDefault="00000000">
            <w:pPr>
              <w:spacing w:line="299" w:lineRule="auto"/>
              <w:ind w:left="90" w:right="5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e-all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 vaccine doses in case from 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sur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 doses to a district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deficit doses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2B035" w14:textId="77777777" w:rsidR="009532A2" w:rsidRDefault="009532A2">
            <w:pPr>
              <w:spacing w:before="18" w:line="200" w:lineRule="exact"/>
            </w:pPr>
          </w:p>
          <w:p w14:paraId="73AE9660" w14:textId="77777777" w:rsidR="009532A2" w:rsidRDefault="00000000">
            <w:pPr>
              <w:spacing w:line="276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In 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a district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 experiencing a deficit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 vaccine doses,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irectorate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ay allot doses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from a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nearby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district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hich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has vaccine doses in surplus.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llocator has the option to enter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quantity in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or percentages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(to be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converted to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bers based on inventory levels).</w:t>
            </w:r>
          </w:p>
        </w:tc>
      </w:tr>
    </w:tbl>
    <w:p w14:paraId="26477C4B" w14:textId="77777777" w:rsidR="009532A2" w:rsidRDefault="009532A2">
      <w:pPr>
        <w:spacing w:before="8" w:line="140" w:lineRule="exact"/>
        <w:rPr>
          <w:sz w:val="14"/>
          <w:szCs w:val="14"/>
        </w:rPr>
      </w:pPr>
    </w:p>
    <w:p w14:paraId="1F781FB7" w14:textId="77777777" w:rsidR="009532A2" w:rsidRDefault="009532A2">
      <w:pPr>
        <w:spacing w:line="200" w:lineRule="exact"/>
      </w:pPr>
    </w:p>
    <w:p w14:paraId="5E657A7B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25"/>
          <w:footerReference w:type="default" r:id="rId26"/>
          <w:pgSz w:w="11920" w:h="16840"/>
          <w:pgMar w:top="900" w:right="980" w:bottom="280" w:left="1340" w:header="700" w:footer="0" w:gutter="0"/>
          <w:cols w:space="720"/>
        </w:sectPr>
      </w:pPr>
      <w:r>
        <w:pict w14:anchorId="1D85D82E">
          <v:group id="_x0000_s2074" style="position:absolute;left:0;text-align:left;margin-left:70.55pt;margin-top:-.2pt;width:454.3pt;height:0;z-index:-4711;mso-position-horizontal-relative:page" coordorigin="1411,-4" coordsize="9086,0">
            <v:shape id="_x0000_s2075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2</w:t>
      </w:r>
      <w:r>
        <w:rPr>
          <w:rFonts w:ascii="Calibri" w:eastAsia="Calibri" w:hAnsi="Calibri" w:cs="Calibri"/>
          <w:b/>
        </w:rPr>
        <w:t>4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7618BA10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2DA701E8" w14:textId="77777777" w:rsidR="009532A2" w:rsidRDefault="009532A2">
      <w:pPr>
        <w:spacing w:line="200" w:lineRule="exact"/>
      </w:pPr>
    </w:p>
    <w:p w14:paraId="7B00F220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7F55E665" w14:textId="77777777">
        <w:trPr>
          <w:trHeight w:hRule="exact" w:val="739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5B573" w14:textId="77777777" w:rsidR="009532A2" w:rsidRDefault="00000000">
            <w:pPr>
              <w:spacing w:before="83"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EF87B" w14:textId="77777777" w:rsidR="009532A2" w:rsidRDefault="009532A2">
            <w:pPr>
              <w:spacing w:before="13" w:line="200" w:lineRule="exact"/>
            </w:pPr>
          </w:p>
          <w:p w14:paraId="642F82B0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58B62" w14:textId="77777777" w:rsidR="009532A2" w:rsidRDefault="009532A2">
            <w:pPr>
              <w:spacing w:before="13" w:line="200" w:lineRule="exact"/>
            </w:pPr>
          </w:p>
          <w:p w14:paraId="08B0E23B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3AAAF" w14:textId="77777777" w:rsidR="009532A2" w:rsidRDefault="009532A2">
            <w:pPr>
              <w:spacing w:before="13" w:line="200" w:lineRule="exact"/>
            </w:pPr>
          </w:p>
          <w:p w14:paraId="2D17A65C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5D03EECD" w14:textId="77777777">
        <w:trPr>
          <w:trHeight w:hRule="exact" w:val="1291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49BC4" w14:textId="77777777" w:rsidR="009532A2" w:rsidRDefault="009532A2"/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87769" w14:textId="77777777" w:rsidR="009532A2" w:rsidRDefault="009532A2"/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9BC62" w14:textId="77777777" w:rsidR="009532A2" w:rsidRDefault="009532A2"/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CA8C8" w14:textId="77777777" w:rsidR="009532A2" w:rsidRDefault="00000000">
            <w:pPr>
              <w:spacing w:before="98"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allocator also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dicates slots for pickups.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llocators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can give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ultiple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slots or one slot.</w:t>
            </w:r>
          </w:p>
        </w:tc>
      </w:tr>
      <w:tr w:rsidR="009532A2" w14:paraId="1B049818" w14:textId="77777777">
        <w:trPr>
          <w:trHeight w:hRule="exact" w:val="11486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D08C2" w14:textId="77777777" w:rsidR="009532A2" w:rsidRDefault="009532A2">
            <w:pPr>
              <w:spacing w:before="18" w:line="200" w:lineRule="exact"/>
            </w:pPr>
          </w:p>
          <w:p w14:paraId="7275F5F5" w14:textId="77777777" w:rsidR="009532A2" w:rsidRDefault="00000000">
            <w:pPr>
              <w:ind w:left="310" w:right="30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6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99F08" w14:textId="77777777" w:rsidR="009532A2" w:rsidRDefault="009532A2">
            <w:pPr>
              <w:spacing w:before="18" w:line="200" w:lineRule="exact"/>
            </w:pPr>
          </w:p>
          <w:p w14:paraId="1906C675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        </w:t>
            </w:r>
            <w:r>
              <w:rPr>
                <w:rFonts w:ascii="Calisto MT" w:eastAsia="Calisto MT" w:hAnsi="Calisto MT" w:cs="Calisto MT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nalysis</w:t>
            </w:r>
          </w:p>
          <w:p w14:paraId="33F83419" w14:textId="77777777" w:rsidR="009532A2" w:rsidRDefault="00000000">
            <w:pPr>
              <w:spacing w:before="63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rts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36265" w14:textId="77777777" w:rsidR="009532A2" w:rsidRDefault="009532A2">
            <w:pPr>
              <w:spacing w:before="18" w:line="200" w:lineRule="exact"/>
            </w:pPr>
          </w:p>
          <w:p w14:paraId="3B12A930" w14:textId="77777777" w:rsidR="009532A2" w:rsidRDefault="00000000">
            <w:pPr>
              <w:spacing w:line="300" w:lineRule="auto"/>
              <w:ind w:left="90" w:right="5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 reports and dashboard for data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sis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visualization at all levels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170E0" w14:textId="77777777" w:rsidR="009532A2" w:rsidRDefault="009532A2">
            <w:pPr>
              <w:spacing w:before="18" w:line="200" w:lineRule="exact"/>
            </w:pPr>
          </w:p>
          <w:p w14:paraId="2A84246F" w14:textId="77777777" w:rsidR="009532A2" w:rsidRDefault="00000000">
            <w:pPr>
              <w:spacing w:line="300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hbo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created at state, district, block and end user level (for both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eb and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obile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plication) to 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vide real-time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predictive insights of vaccine procure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ent, usage, and inventory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anage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ent:</w:t>
            </w:r>
          </w:p>
          <w:p w14:paraId="2A766EBF" w14:textId="77777777" w:rsidR="009532A2" w:rsidRDefault="009532A2">
            <w:pPr>
              <w:spacing w:before="3" w:line="120" w:lineRule="exact"/>
              <w:rPr>
                <w:sz w:val="12"/>
                <w:szCs w:val="12"/>
              </w:rPr>
            </w:pPr>
          </w:p>
          <w:p w14:paraId="1C83669D" w14:textId="77777777" w:rsidR="009532A2" w:rsidRDefault="00000000">
            <w:pPr>
              <w:ind w:left="115" w:right="1375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r>
              <w:rPr>
                <w:rFonts w:ascii="Calibri" w:eastAsia="Calibri" w:hAnsi="Calibri" w:cs="Calibri"/>
                <w:spacing w:val="57"/>
                <w:sz w:val="26"/>
                <w:szCs w:val="26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ose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tilization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  <w:u w:val="single" w:color="000000"/>
              </w:rPr>
              <w:t>epo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  <w:u w:val="single" w:color="000000"/>
              </w:rPr>
              <w:t>t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  <w:u w:val="single" w:color="000000"/>
              </w:rPr>
              <w:t>:</w:t>
            </w:r>
          </w:p>
          <w:p w14:paraId="7804449D" w14:textId="77777777" w:rsidR="009532A2" w:rsidRDefault="009532A2">
            <w:pPr>
              <w:spacing w:before="3" w:line="180" w:lineRule="exact"/>
              <w:rPr>
                <w:sz w:val="18"/>
                <w:szCs w:val="18"/>
              </w:rPr>
            </w:pPr>
          </w:p>
          <w:p w14:paraId="56C921FC" w14:textId="77777777" w:rsidR="009532A2" w:rsidRDefault="00000000">
            <w:pPr>
              <w:spacing w:line="300" w:lineRule="auto"/>
              <w:ind w:left="115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arizes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utilization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vaccine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doses agai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 their target (in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percentages).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Visualization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sho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 a heat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ap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red 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icating 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w utilization,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yellow indicating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adequate utilization and green indicating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high utilizatio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. This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aila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le at state, district,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lock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ser level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can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categ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rized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by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isease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e,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e, ani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 type, date etc.</w:t>
            </w:r>
          </w:p>
          <w:p w14:paraId="7D29B090" w14:textId="77777777" w:rsidR="009532A2" w:rsidRDefault="009532A2">
            <w:pPr>
              <w:spacing w:line="200" w:lineRule="exact"/>
            </w:pPr>
          </w:p>
          <w:p w14:paraId="4367735B" w14:textId="77777777" w:rsidR="009532A2" w:rsidRDefault="009532A2">
            <w:pPr>
              <w:spacing w:line="240" w:lineRule="exact"/>
              <w:rPr>
                <w:sz w:val="24"/>
                <w:szCs w:val="24"/>
              </w:rPr>
            </w:pPr>
          </w:p>
          <w:p w14:paraId="72C14B63" w14:textId="77777777" w:rsidR="009532A2" w:rsidRDefault="00000000">
            <w:pPr>
              <w:ind w:left="115" w:right="80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r>
              <w:rPr>
                <w:rFonts w:ascii="Calibri" w:eastAsia="Calibri" w:hAnsi="Calibri" w:cs="Calibri"/>
                <w:spacing w:val="57"/>
                <w:sz w:val="26"/>
                <w:szCs w:val="26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ose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estocking</w:t>
            </w:r>
            <w:r>
              <w:rPr>
                <w:rFonts w:ascii="Calisto MT" w:eastAsia="Calisto MT" w:hAnsi="Calisto MT" w:cs="Calisto MT"/>
                <w:spacing w:val="43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eed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  <w:u w:val="single" w:color="000000"/>
              </w:rPr>
              <w:t>epo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  <w:u w:val="single" w:color="000000"/>
              </w:rPr>
              <w:t>t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  <w:u w:val="single" w:color="000000"/>
              </w:rPr>
              <w:t>:</w:t>
            </w:r>
          </w:p>
          <w:p w14:paraId="7C76134A" w14:textId="77777777" w:rsidR="009532A2" w:rsidRDefault="009532A2">
            <w:pPr>
              <w:spacing w:before="3" w:line="180" w:lineRule="exact"/>
              <w:rPr>
                <w:sz w:val="18"/>
                <w:szCs w:val="18"/>
              </w:rPr>
            </w:pPr>
          </w:p>
          <w:p w14:paraId="58CF07AD" w14:textId="77777777" w:rsidR="009532A2" w:rsidRDefault="00000000">
            <w:pPr>
              <w:spacing w:line="300" w:lineRule="auto"/>
              <w:ind w:left="115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arizes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need for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restocking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of vaccine doses based on their utilization.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alizati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in 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eat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ap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red 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icating urge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 need for restoc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gray 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icating no need for restoc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ing. This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aila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le at state,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istrict, bl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ck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end user 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can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categ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rized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by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isease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e,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e, ani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 type, date etc.</w:t>
            </w:r>
          </w:p>
          <w:p w14:paraId="19665330" w14:textId="77777777" w:rsidR="009532A2" w:rsidRDefault="009532A2">
            <w:pPr>
              <w:spacing w:before="8" w:line="160" w:lineRule="exact"/>
              <w:rPr>
                <w:sz w:val="17"/>
                <w:szCs w:val="17"/>
              </w:rPr>
            </w:pPr>
          </w:p>
          <w:p w14:paraId="05921C07" w14:textId="77777777" w:rsidR="009532A2" w:rsidRDefault="009532A2">
            <w:pPr>
              <w:spacing w:line="200" w:lineRule="exact"/>
            </w:pPr>
          </w:p>
          <w:p w14:paraId="5149E5E0" w14:textId="77777777" w:rsidR="009532A2" w:rsidRDefault="00000000">
            <w:pPr>
              <w:spacing w:line="293" w:lineRule="auto"/>
              <w:ind w:left="399" w:right="46" w:hanging="28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r>
              <w:rPr>
                <w:rFonts w:ascii="Calibri" w:eastAsia="Calibri" w:hAnsi="Calibri" w:cs="Calibri"/>
                <w:spacing w:val="57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ata  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pdation</w:t>
            </w:r>
            <w:proofErr w:type="spellEnd"/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6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ate: </w:t>
            </w:r>
            <w:r>
              <w:rPr>
                <w:rFonts w:ascii="Calisto MT" w:eastAsia="Calisto MT" w:hAnsi="Calisto MT" w:cs="Calisto MT"/>
                <w:spacing w:val="36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arizes</w:t>
            </w:r>
            <w:r>
              <w:rPr>
                <w:rFonts w:ascii="Calisto MT" w:eastAsia="Calisto MT" w:hAnsi="Calisto MT" w:cs="Calisto MT"/>
                <w:spacing w:val="3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the frequency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up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ation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aily,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eekly,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onthly etc.) at all levels.</w:t>
            </w:r>
          </w:p>
        </w:tc>
      </w:tr>
    </w:tbl>
    <w:p w14:paraId="1A4BA2C5" w14:textId="77777777" w:rsidR="009532A2" w:rsidRDefault="009532A2">
      <w:pPr>
        <w:spacing w:before="7" w:line="100" w:lineRule="exact"/>
        <w:rPr>
          <w:sz w:val="11"/>
          <w:szCs w:val="11"/>
        </w:rPr>
      </w:pPr>
    </w:p>
    <w:p w14:paraId="62B00F12" w14:textId="77777777" w:rsidR="009532A2" w:rsidRDefault="009532A2">
      <w:pPr>
        <w:spacing w:line="200" w:lineRule="exact"/>
      </w:pPr>
    </w:p>
    <w:p w14:paraId="173F0586" w14:textId="77777777" w:rsidR="009532A2" w:rsidRDefault="009532A2">
      <w:pPr>
        <w:spacing w:line="200" w:lineRule="exact"/>
      </w:pPr>
    </w:p>
    <w:p w14:paraId="67C3B34E" w14:textId="77777777" w:rsidR="009532A2" w:rsidRDefault="009532A2">
      <w:pPr>
        <w:spacing w:line="200" w:lineRule="exact"/>
      </w:pPr>
    </w:p>
    <w:p w14:paraId="59C29811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27"/>
          <w:footerReference w:type="default" r:id="rId28"/>
          <w:pgSz w:w="11920" w:h="16840"/>
          <w:pgMar w:top="900" w:right="980" w:bottom="280" w:left="1340" w:header="700" w:footer="0" w:gutter="0"/>
          <w:cols w:space="720"/>
        </w:sectPr>
      </w:pPr>
      <w:r>
        <w:pict w14:anchorId="32C30DCA">
          <v:group id="_x0000_s2072" style="position:absolute;left:0;text-align:left;margin-left:70.55pt;margin-top:-.2pt;width:454.3pt;height:0;z-index:-4710;mso-position-horizontal-relative:page" coordorigin="1411,-4" coordsize="9086,0">
            <v:shape id="_x0000_s2073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2</w:t>
      </w:r>
      <w:r>
        <w:rPr>
          <w:rFonts w:ascii="Calibri" w:eastAsia="Calibri" w:hAnsi="Calibri" w:cs="Calibri"/>
          <w:b/>
        </w:rPr>
        <w:t>5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1950B120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47A7D026" w14:textId="77777777" w:rsidR="009532A2" w:rsidRDefault="009532A2">
      <w:pPr>
        <w:spacing w:line="200" w:lineRule="exact"/>
      </w:pPr>
    </w:p>
    <w:p w14:paraId="0BE90C23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05D86691" w14:textId="77777777">
        <w:trPr>
          <w:trHeight w:hRule="exact" w:val="739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35563" w14:textId="77777777" w:rsidR="009532A2" w:rsidRDefault="00000000">
            <w:pPr>
              <w:spacing w:before="83"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F730E" w14:textId="77777777" w:rsidR="009532A2" w:rsidRDefault="009532A2">
            <w:pPr>
              <w:spacing w:before="13" w:line="200" w:lineRule="exact"/>
            </w:pPr>
          </w:p>
          <w:p w14:paraId="099DD3DB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51E1A" w14:textId="77777777" w:rsidR="009532A2" w:rsidRDefault="009532A2">
            <w:pPr>
              <w:spacing w:before="13" w:line="200" w:lineRule="exact"/>
            </w:pPr>
          </w:p>
          <w:p w14:paraId="38F07EFF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4D546" w14:textId="77777777" w:rsidR="009532A2" w:rsidRDefault="009532A2">
            <w:pPr>
              <w:spacing w:before="13" w:line="200" w:lineRule="exact"/>
            </w:pPr>
          </w:p>
          <w:p w14:paraId="54B6DA0F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68C3F86C" w14:textId="77777777">
        <w:trPr>
          <w:trHeight w:hRule="exact" w:val="3850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3787B" w14:textId="77777777" w:rsidR="009532A2" w:rsidRDefault="009532A2"/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1DC2E" w14:textId="77777777" w:rsidR="009532A2" w:rsidRDefault="009532A2"/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88DDB" w14:textId="77777777" w:rsidR="009532A2" w:rsidRDefault="009532A2"/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6C66D" w14:textId="77777777" w:rsidR="009532A2" w:rsidRDefault="009532A2">
            <w:pPr>
              <w:spacing w:before="2" w:line="100" w:lineRule="exact"/>
              <w:rPr>
                <w:sz w:val="10"/>
                <w:szCs w:val="10"/>
              </w:rPr>
            </w:pPr>
          </w:p>
          <w:p w14:paraId="05972276" w14:textId="77777777" w:rsidR="009532A2" w:rsidRDefault="00000000">
            <w:pPr>
              <w:spacing w:line="295" w:lineRule="auto"/>
              <w:ind w:left="399" w:right="45" w:hanging="28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r>
              <w:rPr>
                <w:rFonts w:ascii="Calibri" w:eastAsia="Calibri" w:hAnsi="Calibri" w:cs="Calibri"/>
                <w:spacing w:val="55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ser </w:t>
            </w:r>
            <w:r>
              <w:rPr>
                <w:rFonts w:ascii="Calisto MT" w:eastAsia="Calisto MT" w:hAnsi="Calisto MT" w:cs="Calisto MT"/>
                <w:spacing w:val="12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charges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23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report: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arizes  the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user charges collected and deposited to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epart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ent for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inistered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user</w:t>
            </w:r>
          </w:p>
          <w:p w14:paraId="1211BAB3" w14:textId="77777777" w:rsidR="009532A2" w:rsidRDefault="009532A2">
            <w:pPr>
              <w:spacing w:before="2" w:line="260" w:lineRule="exact"/>
              <w:rPr>
                <w:sz w:val="26"/>
                <w:szCs w:val="26"/>
              </w:rPr>
            </w:pPr>
          </w:p>
          <w:p w14:paraId="4D34107C" w14:textId="77777777" w:rsidR="009532A2" w:rsidRDefault="00000000">
            <w:pPr>
              <w:spacing w:line="295" w:lineRule="auto"/>
              <w:ind w:left="399" w:right="45" w:hanging="28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aster </w:t>
            </w:r>
            <w:r>
              <w:rPr>
                <w:rFonts w:ascii="Calisto MT" w:eastAsia="Calisto MT" w:hAnsi="Calisto MT" w:cs="Calisto MT"/>
                <w:spacing w:val="55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eport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:  </w:t>
            </w:r>
            <w:r>
              <w:rPr>
                <w:rFonts w:ascii="Calisto MT" w:eastAsia="Calisto MT" w:hAnsi="Calisto MT" w:cs="Calisto MT"/>
                <w:spacing w:val="38"/>
                <w:sz w:val="22"/>
                <w:szCs w:val="22"/>
                <w:u w:val="single" w:color="000000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Provides </w:t>
            </w:r>
            <w:r>
              <w:rPr>
                <w:rFonts w:ascii="Calisto MT" w:eastAsia="Calisto MT" w:hAnsi="Calisto MT" w:cs="Calisto MT"/>
                <w:spacing w:val="3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detailed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vaccine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ise details of dose utilization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all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data, de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ographic data, dose related data, date and 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etc.</w:t>
            </w:r>
          </w:p>
          <w:p w14:paraId="61694C5F" w14:textId="77777777" w:rsidR="009532A2" w:rsidRDefault="009532A2">
            <w:pPr>
              <w:spacing w:before="4" w:line="120" w:lineRule="exact"/>
              <w:rPr>
                <w:sz w:val="12"/>
                <w:szCs w:val="12"/>
              </w:rPr>
            </w:pPr>
          </w:p>
          <w:p w14:paraId="1FA3C4DC" w14:textId="77777777" w:rsidR="009532A2" w:rsidRDefault="00000000">
            <w:pPr>
              <w:spacing w:line="276" w:lineRule="auto"/>
              <w:ind w:left="90" w:right="4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reports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should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nloadable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CSV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xcel 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at.</w:t>
            </w:r>
          </w:p>
        </w:tc>
      </w:tr>
      <w:tr w:rsidR="009532A2" w14:paraId="4EB439C8" w14:textId="77777777">
        <w:trPr>
          <w:trHeight w:hRule="exact" w:val="8866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E3288" w14:textId="77777777" w:rsidR="009532A2" w:rsidRDefault="009532A2">
            <w:pPr>
              <w:spacing w:before="18" w:line="200" w:lineRule="exact"/>
            </w:pPr>
          </w:p>
          <w:p w14:paraId="3E856971" w14:textId="77777777" w:rsidR="009532A2" w:rsidRDefault="00000000">
            <w:pPr>
              <w:ind w:left="310" w:right="30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7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AEC52" w14:textId="77777777" w:rsidR="009532A2" w:rsidRDefault="009532A2">
            <w:pPr>
              <w:spacing w:before="18" w:line="200" w:lineRule="exact"/>
            </w:pPr>
          </w:p>
          <w:p w14:paraId="4CB8B837" w14:textId="77777777" w:rsidR="009532A2" w:rsidRDefault="00000000">
            <w:pPr>
              <w:spacing w:line="299" w:lineRule="auto"/>
              <w:ind w:left="90" w:right="4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Integration    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other databases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FF92F" w14:textId="77777777" w:rsidR="009532A2" w:rsidRDefault="009532A2">
            <w:pPr>
              <w:spacing w:before="18" w:line="200" w:lineRule="exact"/>
            </w:pPr>
          </w:p>
          <w:p w14:paraId="79876CCB" w14:textId="77777777" w:rsidR="009532A2" w:rsidRDefault="00000000">
            <w:pPr>
              <w:spacing w:line="299" w:lineRule="auto"/>
              <w:ind w:left="90" w:right="5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kage   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ith   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rele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ases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59717" w14:textId="77777777" w:rsidR="009532A2" w:rsidRDefault="009532A2">
            <w:pPr>
              <w:spacing w:before="18" w:line="200" w:lineRule="exact"/>
            </w:pPr>
          </w:p>
          <w:p w14:paraId="63622432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 agricultural and li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ck database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s—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3rd party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vendor’s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syste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rushak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disha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), Bharat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Pashudhan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linked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the proposed syste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m:</w:t>
            </w:r>
          </w:p>
          <w:p w14:paraId="47138002" w14:textId="77777777" w:rsidR="009532A2" w:rsidRDefault="009532A2">
            <w:pPr>
              <w:spacing w:before="8" w:line="160" w:lineRule="exact"/>
              <w:rPr>
                <w:sz w:val="17"/>
                <w:szCs w:val="17"/>
              </w:rPr>
            </w:pPr>
          </w:p>
          <w:p w14:paraId="5222B181" w14:textId="77777777" w:rsidR="009532A2" w:rsidRDefault="009532A2">
            <w:pPr>
              <w:spacing w:line="200" w:lineRule="exact"/>
            </w:pPr>
          </w:p>
          <w:p w14:paraId="18008778" w14:textId="77777777" w:rsidR="009532A2" w:rsidRDefault="00000000">
            <w:pPr>
              <w:spacing w:line="298" w:lineRule="auto"/>
              <w:ind w:left="399" w:right="45" w:hanging="28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r>
              <w:rPr>
                <w:rFonts w:ascii="Calibri" w:eastAsia="Calibri" w:hAnsi="Calibri" w:cs="Calibri"/>
                <w:spacing w:val="2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rushak</w:t>
            </w:r>
            <w:proofErr w:type="spellEnd"/>
            <w:r>
              <w:rPr>
                <w:rFonts w:ascii="Calisto MT" w:eastAsia="Calisto MT" w:hAnsi="Calisto MT" w:cs="Calisto MT"/>
                <w:spacing w:val="26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disha</w:t>
            </w:r>
            <w:r>
              <w:rPr>
                <w:rFonts w:ascii="Calisto MT" w:eastAsia="Calisto MT" w:hAnsi="Calisto MT" w:cs="Calisto MT"/>
                <w:spacing w:val="23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KO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)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:</w:t>
            </w:r>
            <w:r>
              <w:rPr>
                <w:rFonts w:ascii="Calisto MT" w:eastAsia="Calisto MT" w:hAnsi="Calisto MT" w:cs="Calisto MT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System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linked to 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rushak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disha through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adhar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 or phone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 as a unique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identifier.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For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an option to edit its data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ld be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ade available.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ave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ved at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ck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istrict level to reflect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 database.</w:t>
            </w:r>
          </w:p>
          <w:p w14:paraId="6759C5C2" w14:textId="77777777" w:rsidR="009532A2" w:rsidRDefault="00000000">
            <w:pPr>
              <w:spacing w:before="5"/>
              <w:ind w:left="115" w:right="194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r>
              <w:rPr>
                <w:rFonts w:ascii="Calibri" w:eastAsia="Calibri" w:hAnsi="Calibri" w:cs="Calibri"/>
                <w:spacing w:val="57"/>
                <w:sz w:val="26"/>
                <w:szCs w:val="26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harat</w:t>
            </w:r>
            <w:r>
              <w:rPr>
                <w:rFonts w:ascii="Calisto MT" w:eastAsia="Calisto MT" w:hAnsi="Calisto MT" w:cs="Calisto MT"/>
                <w:spacing w:val="26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  <w:u w:val="single" w:color="000000"/>
              </w:rPr>
              <w:t>P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  <w:u w:val="single" w:color="000000"/>
              </w:rPr>
              <w:t>a</w:t>
            </w:r>
            <w:r>
              <w:rPr>
                <w:rFonts w:ascii="Calisto MT" w:eastAsia="Calisto MT" w:hAnsi="Calisto MT" w:cs="Calisto MT"/>
                <w:w w:val="106"/>
                <w:sz w:val="22"/>
                <w:szCs w:val="22"/>
                <w:u w:val="single" w:color="000000"/>
              </w:rPr>
              <w:t>s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  <w:u w:val="single" w:color="000000"/>
              </w:rPr>
              <w:t>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d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  <w:u w:val="single" w:color="000000"/>
              </w:rPr>
              <w:t>ha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  <w:u w:val="single" w:color="000000"/>
              </w:rPr>
              <w:t>n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:</w:t>
            </w:r>
          </w:p>
          <w:p w14:paraId="7A048208" w14:textId="77777777" w:rsidR="009532A2" w:rsidRDefault="009532A2">
            <w:pPr>
              <w:spacing w:before="3" w:line="180" w:lineRule="exact"/>
              <w:rPr>
                <w:sz w:val="18"/>
                <w:szCs w:val="18"/>
              </w:rPr>
            </w:pPr>
          </w:p>
          <w:p w14:paraId="19FD75F4" w14:textId="77777777" w:rsidR="009532A2" w:rsidRDefault="00000000">
            <w:pPr>
              <w:spacing w:line="299" w:lineRule="auto"/>
              <w:ind w:left="115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attle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tag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numb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er,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aa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proofErr w:type="spellEnd"/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or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phone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can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used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unique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identifier for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harat 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ashu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han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rtal.</w:t>
            </w:r>
          </w:p>
          <w:p w14:paraId="2BA2CDA9" w14:textId="77777777" w:rsidR="009532A2" w:rsidRDefault="009532A2">
            <w:pPr>
              <w:spacing w:before="1" w:line="160" w:lineRule="exact"/>
              <w:rPr>
                <w:sz w:val="16"/>
                <w:szCs w:val="16"/>
              </w:rPr>
            </w:pPr>
          </w:p>
          <w:p w14:paraId="1FB892D4" w14:textId="77777777" w:rsidR="009532A2" w:rsidRDefault="009532A2">
            <w:pPr>
              <w:spacing w:line="200" w:lineRule="exact"/>
            </w:pPr>
          </w:p>
          <w:p w14:paraId="06E59EF8" w14:textId="77777777" w:rsidR="009532A2" w:rsidRDefault="009532A2">
            <w:pPr>
              <w:spacing w:line="200" w:lineRule="exact"/>
            </w:pPr>
          </w:p>
          <w:p w14:paraId="32103C4D" w14:textId="77777777" w:rsidR="009532A2" w:rsidRDefault="00000000">
            <w:pPr>
              <w:ind w:left="115" w:right="462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6"/>
                <w:szCs w:val="26"/>
              </w:rPr>
              <w:t xml:space="preserve">• </w:t>
            </w:r>
            <w:r>
              <w:rPr>
                <w:rFonts w:ascii="Calibri" w:eastAsia="Calibri" w:hAnsi="Calibri" w:cs="Calibri"/>
                <w:spacing w:val="57"/>
                <w:sz w:val="26"/>
                <w:szCs w:val="26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3rd</w:t>
            </w:r>
            <w:r>
              <w:rPr>
                <w:rFonts w:ascii="Calisto MT" w:eastAsia="Calisto MT" w:hAnsi="Calisto MT" w:cs="Calisto MT"/>
                <w:spacing w:val="7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party</w:t>
            </w:r>
            <w:r>
              <w:rPr>
                <w:rFonts w:ascii="Calisto MT" w:eastAsia="Calisto MT" w:hAnsi="Calisto MT" w:cs="Calisto MT"/>
                <w:spacing w:val="18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vaccine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vendor’s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w w:val="105"/>
                <w:sz w:val="22"/>
                <w:szCs w:val="22"/>
                <w:u w:val="single" w:color="000000"/>
              </w:rPr>
              <w:t>syst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  <w:u w:val="single" w:color="000000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  <w:u w:val="single" w:color="000000"/>
              </w:rPr>
              <w:t>m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:</w:t>
            </w:r>
          </w:p>
          <w:p w14:paraId="33E63642" w14:textId="77777777" w:rsidR="009532A2" w:rsidRDefault="009532A2">
            <w:pPr>
              <w:spacing w:before="3" w:line="180" w:lineRule="exact"/>
              <w:rPr>
                <w:sz w:val="18"/>
                <w:szCs w:val="18"/>
              </w:rPr>
            </w:pPr>
          </w:p>
          <w:p w14:paraId="21BC451D" w14:textId="77777777" w:rsidR="009532A2" w:rsidRDefault="00000000">
            <w:pPr>
              <w:spacing w:line="299" w:lineRule="auto"/>
              <w:ind w:left="115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system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also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ked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3rd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arty vaccine vendor’s procure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system for fetching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etailed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 all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doses procured by the state.</w:t>
            </w:r>
          </w:p>
        </w:tc>
      </w:tr>
    </w:tbl>
    <w:p w14:paraId="73199C19" w14:textId="77777777" w:rsidR="009532A2" w:rsidRDefault="009532A2">
      <w:pPr>
        <w:spacing w:before="10" w:line="160" w:lineRule="exact"/>
        <w:rPr>
          <w:sz w:val="17"/>
          <w:szCs w:val="17"/>
        </w:rPr>
      </w:pPr>
    </w:p>
    <w:p w14:paraId="3886613F" w14:textId="77777777" w:rsidR="009532A2" w:rsidRDefault="009532A2">
      <w:pPr>
        <w:spacing w:line="200" w:lineRule="exact"/>
      </w:pPr>
    </w:p>
    <w:p w14:paraId="164D7299" w14:textId="77777777" w:rsidR="009532A2" w:rsidRDefault="009532A2">
      <w:pPr>
        <w:spacing w:line="200" w:lineRule="exact"/>
      </w:pPr>
    </w:p>
    <w:p w14:paraId="343220B7" w14:textId="77777777" w:rsidR="009532A2" w:rsidRDefault="009532A2">
      <w:pPr>
        <w:spacing w:line="200" w:lineRule="exact"/>
      </w:pPr>
    </w:p>
    <w:p w14:paraId="021DCAC0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29"/>
          <w:footerReference w:type="default" r:id="rId30"/>
          <w:pgSz w:w="11920" w:h="16840"/>
          <w:pgMar w:top="900" w:right="980" w:bottom="280" w:left="1340" w:header="700" w:footer="0" w:gutter="0"/>
          <w:cols w:space="720"/>
        </w:sectPr>
      </w:pPr>
      <w:r>
        <w:pict w14:anchorId="7FF4D73F">
          <v:group id="_x0000_s2070" style="position:absolute;left:0;text-align:left;margin-left:70.55pt;margin-top:-.2pt;width:454.3pt;height:0;z-index:-4709;mso-position-horizontal-relative:page" coordorigin="1411,-4" coordsize="9086,0">
            <v:shape id="_x0000_s2071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2</w:t>
      </w:r>
      <w:r>
        <w:rPr>
          <w:rFonts w:ascii="Calibri" w:eastAsia="Calibri" w:hAnsi="Calibri" w:cs="Calibri"/>
          <w:b/>
        </w:rPr>
        <w:t>6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4BF7D90D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7E4EB57E" w14:textId="77777777" w:rsidR="009532A2" w:rsidRDefault="009532A2">
      <w:pPr>
        <w:spacing w:line="200" w:lineRule="exact"/>
      </w:pPr>
    </w:p>
    <w:p w14:paraId="2C959797" w14:textId="77777777" w:rsidR="009532A2" w:rsidRDefault="009532A2">
      <w:pPr>
        <w:spacing w:line="200" w:lineRule="exact"/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6F5CB595" w14:textId="77777777">
        <w:trPr>
          <w:trHeight w:hRule="exact" w:val="739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5363B" w14:textId="77777777" w:rsidR="009532A2" w:rsidRDefault="00000000">
            <w:pPr>
              <w:spacing w:before="83"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E15A7" w14:textId="77777777" w:rsidR="009532A2" w:rsidRDefault="009532A2">
            <w:pPr>
              <w:spacing w:before="13" w:line="200" w:lineRule="exact"/>
            </w:pPr>
          </w:p>
          <w:p w14:paraId="2171858F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D79EC" w14:textId="77777777" w:rsidR="009532A2" w:rsidRDefault="009532A2">
            <w:pPr>
              <w:spacing w:before="13" w:line="200" w:lineRule="exact"/>
            </w:pPr>
          </w:p>
          <w:p w14:paraId="54DB0456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23A85" w14:textId="77777777" w:rsidR="009532A2" w:rsidRDefault="009532A2">
            <w:pPr>
              <w:spacing w:before="13" w:line="200" w:lineRule="exact"/>
            </w:pPr>
          </w:p>
          <w:p w14:paraId="14CBF402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71536BD8" w14:textId="77777777">
        <w:trPr>
          <w:trHeight w:hRule="exact" w:val="1291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F128F" w14:textId="77777777" w:rsidR="009532A2" w:rsidRDefault="009532A2"/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7D47D" w14:textId="77777777" w:rsidR="009532A2" w:rsidRDefault="009532A2"/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F7F67" w14:textId="77777777" w:rsidR="009532A2" w:rsidRDefault="009532A2"/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74A8A" w14:textId="77777777" w:rsidR="009532A2" w:rsidRDefault="00000000">
            <w:pPr>
              <w:spacing w:before="98"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data for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divid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fetched from the respective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ases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vie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able from the platfor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/ app.</w:t>
            </w:r>
          </w:p>
        </w:tc>
      </w:tr>
      <w:tr w:rsidR="009532A2" w14:paraId="7B798E5B" w14:textId="77777777">
        <w:trPr>
          <w:trHeight w:hRule="exact" w:val="6101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D23E6" w14:textId="77777777" w:rsidR="009532A2" w:rsidRDefault="009532A2">
            <w:pPr>
              <w:spacing w:before="18" w:line="200" w:lineRule="exact"/>
            </w:pPr>
          </w:p>
          <w:p w14:paraId="1836EDB9" w14:textId="77777777" w:rsidR="009532A2" w:rsidRDefault="00000000">
            <w:pPr>
              <w:ind w:left="310" w:right="30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8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A8A68" w14:textId="77777777" w:rsidR="009532A2" w:rsidRDefault="009532A2">
            <w:pPr>
              <w:spacing w:before="18" w:line="200" w:lineRule="exact"/>
            </w:pPr>
          </w:p>
          <w:p w14:paraId="5CAC7419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rievance</w:t>
            </w:r>
          </w:p>
          <w:p w14:paraId="5EEEC563" w14:textId="77777777" w:rsidR="009532A2" w:rsidRDefault="009532A2">
            <w:pPr>
              <w:spacing w:before="3" w:line="180" w:lineRule="exact"/>
              <w:rPr>
                <w:sz w:val="18"/>
                <w:szCs w:val="18"/>
              </w:rPr>
            </w:pPr>
          </w:p>
          <w:p w14:paraId="09174CCC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ressal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9DBD0" w14:textId="77777777" w:rsidR="009532A2" w:rsidRDefault="009532A2">
            <w:pPr>
              <w:spacing w:before="18" w:line="200" w:lineRule="exact"/>
            </w:pPr>
          </w:p>
          <w:p w14:paraId="6FA2B31F" w14:textId="77777777" w:rsidR="009532A2" w:rsidRDefault="00000000">
            <w:pPr>
              <w:spacing w:line="301" w:lineRule="auto"/>
              <w:ind w:left="90" w:right="5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ny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technical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n- technical issues at all</w:t>
            </w:r>
          </w:p>
          <w:p w14:paraId="4FBE9011" w14:textId="77777777" w:rsidR="009532A2" w:rsidRDefault="009532A2">
            <w:pPr>
              <w:spacing w:before="8" w:line="100" w:lineRule="exact"/>
              <w:rPr>
                <w:sz w:val="11"/>
                <w:szCs w:val="11"/>
              </w:rPr>
            </w:pPr>
          </w:p>
          <w:p w14:paraId="5CA9B3EA" w14:textId="77777777" w:rsidR="009532A2" w:rsidRDefault="00000000">
            <w:pPr>
              <w:spacing w:line="299" w:lineRule="auto"/>
              <w:ind w:left="90" w:right="5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levels for efficient resolution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80CBE" w14:textId="77777777" w:rsidR="009532A2" w:rsidRDefault="009532A2">
            <w:pPr>
              <w:spacing w:before="18" w:line="200" w:lineRule="exact"/>
            </w:pPr>
          </w:p>
          <w:p w14:paraId="33BDD514" w14:textId="77777777" w:rsidR="009532A2" w:rsidRDefault="00000000">
            <w:pPr>
              <w:spacing w:line="301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 separate grievance redressal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odule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created for all officials and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 to cater to all technical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ntechnical</w:t>
            </w:r>
          </w:p>
          <w:p w14:paraId="14A42414" w14:textId="77777777" w:rsidR="009532A2" w:rsidRDefault="009532A2">
            <w:pPr>
              <w:spacing w:before="8" w:line="100" w:lineRule="exact"/>
              <w:rPr>
                <w:sz w:val="11"/>
                <w:szCs w:val="11"/>
              </w:rPr>
            </w:pPr>
          </w:p>
          <w:p w14:paraId="7808D580" w14:textId="77777777" w:rsidR="009532A2" w:rsidRDefault="00000000">
            <w:pPr>
              <w:ind w:left="90" w:right="5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queries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issues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hich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resolved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</w:p>
          <w:p w14:paraId="05F37F39" w14:textId="77777777" w:rsidR="009532A2" w:rsidRDefault="00000000">
            <w:pPr>
              <w:spacing w:before="63"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24-48 hours of receiving the query by the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ncer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 technical tea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  <w:p w14:paraId="69645A96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49F42520" w14:textId="77777777" w:rsidR="009532A2" w:rsidRDefault="00000000">
            <w:pPr>
              <w:spacing w:line="299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follo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details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rovided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ile rep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rting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grie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ce:</w:t>
            </w:r>
          </w:p>
          <w:p w14:paraId="36412766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7C9147AC" w14:textId="77777777" w:rsidR="009532A2" w:rsidRDefault="00000000">
            <w:pPr>
              <w:ind w:left="90" w:right="316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pacing w:val="9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me</w:t>
            </w:r>
          </w:p>
          <w:p w14:paraId="6C778698" w14:textId="77777777" w:rsidR="009532A2" w:rsidRDefault="00000000">
            <w:pPr>
              <w:tabs>
                <w:tab w:val="left" w:pos="440"/>
              </w:tabs>
              <w:spacing w:before="52" w:line="290" w:lineRule="auto"/>
              <w:ind w:left="450" w:right="47" w:hanging="36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ab/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Type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istrict, 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DVO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eputy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irector of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istrict Veterinary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ospitals, Block,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ITs,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rs)</w:t>
            </w:r>
          </w:p>
          <w:p w14:paraId="407371D3" w14:textId="77777777" w:rsidR="009532A2" w:rsidRDefault="00000000">
            <w:pPr>
              <w:spacing w:before="9"/>
              <w:ind w:left="90" w:right="10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pacing w:val="9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ype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echnical,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on-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ical)</w:t>
            </w:r>
          </w:p>
          <w:p w14:paraId="27E28831" w14:textId="77777777" w:rsidR="009532A2" w:rsidRDefault="00000000">
            <w:pPr>
              <w:tabs>
                <w:tab w:val="left" w:pos="440"/>
              </w:tabs>
              <w:spacing w:before="47" w:line="282" w:lineRule="auto"/>
              <w:ind w:left="450" w:right="47" w:hanging="36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Service    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Type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en,   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Vaccine,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icine etc.)</w:t>
            </w:r>
          </w:p>
          <w:p w14:paraId="388F7FCA" w14:textId="77777777" w:rsidR="009532A2" w:rsidRDefault="00000000">
            <w:pPr>
              <w:spacing w:before="18"/>
              <w:ind w:left="90" w:right="212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pacing w:val="9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escription</w:t>
            </w:r>
          </w:p>
          <w:p w14:paraId="742646DD" w14:textId="77777777" w:rsidR="009532A2" w:rsidRDefault="00000000">
            <w:pPr>
              <w:spacing w:before="47"/>
              <w:ind w:left="90" w:right="6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pacing w:val="9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pload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o-tagged ph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to, if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</w:t>
            </w:r>
          </w:p>
        </w:tc>
      </w:tr>
    </w:tbl>
    <w:p w14:paraId="015745DA" w14:textId="77777777" w:rsidR="009532A2" w:rsidRDefault="009532A2">
      <w:pPr>
        <w:spacing w:before="5" w:line="120" w:lineRule="exact"/>
        <w:rPr>
          <w:sz w:val="13"/>
          <w:szCs w:val="13"/>
        </w:rPr>
      </w:pPr>
    </w:p>
    <w:p w14:paraId="0C1F7B5D" w14:textId="77777777" w:rsidR="009532A2" w:rsidRDefault="009532A2">
      <w:pPr>
        <w:spacing w:line="200" w:lineRule="exact"/>
      </w:pPr>
    </w:p>
    <w:p w14:paraId="2ECC56FC" w14:textId="77777777" w:rsidR="009532A2" w:rsidRDefault="009532A2">
      <w:pPr>
        <w:spacing w:line="200" w:lineRule="exact"/>
      </w:pPr>
    </w:p>
    <w:p w14:paraId="7031C95D" w14:textId="77777777" w:rsidR="009532A2" w:rsidRDefault="009532A2">
      <w:pPr>
        <w:spacing w:line="200" w:lineRule="exact"/>
      </w:pPr>
    </w:p>
    <w:p w14:paraId="4106E5BD" w14:textId="77777777" w:rsidR="009532A2" w:rsidRDefault="009532A2">
      <w:pPr>
        <w:spacing w:line="200" w:lineRule="exact"/>
      </w:pPr>
    </w:p>
    <w:p w14:paraId="40A869F0" w14:textId="77777777" w:rsidR="009532A2" w:rsidRDefault="00000000">
      <w:pPr>
        <w:spacing w:before="16"/>
        <w:ind w:left="140" w:right="2277"/>
        <w:jc w:val="both"/>
        <w:rPr>
          <w:sz w:val="26"/>
          <w:szCs w:val="26"/>
        </w:rPr>
      </w:pPr>
      <w:r>
        <w:rPr>
          <w:b/>
          <w:spacing w:val="2"/>
          <w:sz w:val="26"/>
          <w:szCs w:val="26"/>
        </w:rPr>
        <w:t>3.</w:t>
      </w:r>
      <w:r>
        <w:rPr>
          <w:b/>
          <w:sz w:val="26"/>
          <w:szCs w:val="26"/>
        </w:rPr>
        <w:t xml:space="preserve">3    </w:t>
      </w:r>
      <w:r>
        <w:rPr>
          <w:b/>
          <w:spacing w:val="63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D</w:t>
      </w:r>
      <w:r>
        <w:rPr>
          <w:b/>
          <w:spacing w:val="2"/>
          <w:sz w:val="26"/>
          <w:szCs w:val="26"/>
        </w:rPr>
        <w:t>i</w:t>
      </w:r>
      <w:r>
        <w:rPr>
          <w:b/>
          <w:spacing w:val="3"/>
          <w:sz w:val="26"/>
          <w:szCs w:val="26"/>
        </w:rPr>
        <w:t>g</w:t>
      </w:r>
      <w:r>
        <w:rPr>
          <w:b/>
          <w:spacing w:val="2"/>
          <w:sz w:val="26"/>
          <w:szCs w:val="26"/>
        </w:rPr>
        <w:t>itizati</w:t>
      </w:r>
      <w:r>
        <w:rPr>
          <w:b/>
          <w:spacing w:val="3"/>
          <w:sz w:val="26"/>
          <w:szCs w:val="26"/>
        </w:rPr>
        <w:t>o</w:t>
      </w:r>
      <w:r>
        <w:rPr>
          <w:b/>
          <w:sz w:val="26"/>
          <w:szCs w:val="26"/>
        </w:rPr>
        <w:t>n</w:t>
      </w:r>
      <w:r>
        <w:rPr>
          <w:b/>
          <w:spacing w:val="26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o</w:t>
      </w:r>
      <w:r>
        <w:rPr>
          <w:b/>
          <w:sz w:val="26"/>
          <w:szCs w:val="26"/>
        </w:rPr>
        <w:t>f</w:t>
      </w:r>
      <w:r>
        <w:rPr>
          <w:b/>
          <w:spacing w:val="9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Med</w:t>
      </w:r>
      <w:r>
        <w:rPr>
          <w:b/>
          <w:spacing w:val="2"/>
          <w:sz w:val="26"/>
          <w:szCs w:val="26"/>
        </w:rPr>
        <w:t>ici</w:t>
      </w:r>
      <w:r>
        <w:rPr>
          <w:b/>
          <w:spacing w:val="3"/>
          <w:sz w:val="26"/>
          <w:szCs w:val="26"/>
        </w:rPr>
        <w:t>n</w:t>
      </w:r>
      <w:r>
        <w:rPr>
          <w:b/>
          <w:sz w:val="26"/>
          <w:szCs w:val="26"/>
        </w:rPr>
        <w:t>e</w:t>
      </w:r>
      <w:r>
        <w:rPr>
          <w:b/>
          <w:spacing w:val="49"/>
          <w:sz w:val="26"/>
          <w:szCs w:val="26"/>
        </w:rPr>
        <w:t xml:space="preserve"> </w:t>
      </w:r>
      <w:r>
        <w:rPr>
          <w:b/>
          <w:spacing w:val="3"/>
          <w:w w:val="92"/>
          <w:sz w:val="26"/>
          <w:szCs w:val="26"/>
        </w:rPr>
        <w:t>P</w:t>
      </w:r>
      <w:r>
        <w:rPr>
          <w:b/>
          <w:spacing w:val="2"/>
          <w:w w:val="92"/>
          <w:sz w:val="26"/>
          <w:szCs w:val="26"/>
        </w:rPr>
        <w:t>r</w:t>
      </w:r>
      <w:r>
        <w:rPr>
          <w:b/>
          <w:spacing w:val="3"/>
          <w:w w:val="118"/>
          <w:sz w:val="26"/>
          <w:szCs w:val="26"/>
        </w:rPr>
        <w:t>o</w:t>
      </w:r>
      <w:r>
        <w:rPr>
          <w:b/>
          <w:spacing w:val="2"/>
          <w:w w:val="118"/>
          <w:sz w:val="26"/>
          <w:szCs w:val="26"/>
        </w:rPr>
        <w:t>c</w:t>
      </w:r>
      <w:r>
        <w:rPr>
          <w:b/>
          <w:spacing w:val="2"/>
          <w:w w:val="104"/>
          <w:sz w:val="26"/>
          <w:szCs w:val="26"/>
        </w:rPr>
        <w:t>u</w:t>
      </w:r>
      <w:r>
        <w:rPr>
          <w:b/>
          <w:spacing w:val="2"/>
          <w:w w:val="83"/>
          <w:sz w:val="26"/>
          <w:szCs w:val="26"/>
        </w:rPr>
        <w:t>r</w:t>
      </w:r>
      <w:r>
        <w:rPr>
          <w:b/>
          <w:spacing w:val="3"/>
          <w:w w:val="112"/>
          <w:sz w:val="26"/>
          <w:szCs w:val="26"/>
        </w:rPr>
        <w:t>em</w:t>
      </w:r>
      <w:r>
        <w:rPr>
          <w:b/>
          <w:spacing w:val="3"/>
          <w:w w:val="111"/>
          <w:sz w:val="26"/>
          <w:szCs w:val="26"/>
        </w:rPr>
        <w:t>en</w:t>
      </w:r>
      <w:r>
        <w:rPr>
          <w:b/>
          <w:w w:val="111"/>
          <w:sz w:val="26"/>
          <w:szCs w:val="26"/>
        </w:rPr>
        <w:t>t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pacing w:val="2"/>
          <w:sz w:val="26"/>
          <w:szCs w:val="26"/>
        </w:rPr>
        <w:t>a</w:t>
      </w:r>
      <w:r>
        <w:rPr>
          <w:b/>
          <w:spacing w:val="3"/>
          <w:sz w:val="26"/>
          <w:szCs w:val="26"/>
        </w:rPr>
        <w:t>n</w:t>
      </w:r>
      <w:r>
        <w:rPr>
          <w:b/>
          <w:sz w:val="26"/>
          <w:szCs w:val="26"/>
        </w:rPr>
        <w:t>d</w:t>
      </w:r>
      <w:r>
        <w:rPr>
          <w:b/>
          <w:spacing w:val="17"/>
          <w:sz w:val="26"/>
          <w:szCs w:val="26"/>
        </w:rPr>
        <w:t xml:space="preserve"> </w:t>
      </w:r>
      <w:r>
        <w:rPr>
          <w:b/>
          <w:spacing w:val="3"/>
          <w:w w:val="97"/>
          <w:sz w:val="26"/>
          <w:szCs w:val="26"/>
        </w:rPr>
        <w:t>D</w:t>
      </w:r>
      <w:r>
        <w:rPr>
          <w:b/>
          <w:spacing w:val="2"/>
          <w:w w:val="97"/>
          <w:sz w:val="26"/>
          <w:szCs w:val="26"/>
        </w:rPr>
        <w:t>i</w:t>
      </w:r>
      <w:r>
        <w:rPr>
          <w:b/>
          <w:spacing w:val="2"/>
          <w:w w:val="132"/>
          <w:sz w:val="26"/>
          <w:szCs w:val="26"/>
        </w:rPr>
        <w:t>s</w:t>
      </w:r>
      <w:r>
        <w:rPr>
          <w:b/>
          <w:spacing w:val="2"/>
          <w:w w:val="106"/>
          <w:sz w:val="26"/>
          <w:szCs w:val="26"/>
        </w:rPr>
        <w:t>t</w:t>
      </w:r>
      <w:r>
        <w:rPr>
          <w:b/>
          <w:spacing w:val="2"/>
          <w:w w:val="83"/>
          <w:sz w:val="26"/>
          <w:szCs w:val="26"/>
        </w:rPr>
        <w:t>r</w:t>
      </w:r>
      <w:r>
        <w:rPr>
          <w:b/>
          <w:spacing w:val="2"/>
          <w:w w:val="96"/>
          <w:sz w:val="26"/>
          <w:szCs w:val="26"/>
        </w:rPr>
        <w:t>i</w:t>
      </w:r>
      <w:r>
        <w:rPr>
          <w:b/>
          <w:spacing w:val="3"/>
          <w:w w:val="104"/>
          <w:sz w:val="26"/>
          <w:szCs w:val="26"/>
        </w:rPr>
        <w:t>b</w:t>
      </w:r>
      <w:r>
        <w:rPr>
          <w:b/>
          <w:spacing w:val="2"/>
          <w:w w:val="104"/>
          <w:sz w:val="26"/>
          <w:szCs w:val="26"/>
        </w:rPr>
        <w:t>u</w:t>
      </w:r>
      <w:r>
        <w:rPr>
          <w:b/>
          <w:spacing w:val="2"/>
          <w:w w:val="106"/>
          <w:sz w:val="26"/>
          <w:szCs w:val="26"/>
        </w:rPr>
        <w:t>t</w:t>
      </w:r>
      <w:r>
        <w:rPr>
          <w:b/>
          <w:spacing w:val="2"/>
          <w:w w:val="96"/>
          <w:sz w:val="26"/>
          <w:szCs w:val="26"/>
        </w:rPr>
        <w:t>i</w:t>
      </w:r>
      <w:r>
        <w:rPr>
          <w:b/>
          <w:spacing w:val="3"/>
          <w:w w:val="108"/>
          <w:sz w:val="26"/>
          <w:szCs w:val="26"/>
        </w:rPr>
        <w:t>on</w:t>
      </w:r>
    </w:p>
    <w:p w14:paraId="17F4F3B5" w14:textId="77777777" w:rsidR="009532A2" w:rsidRDefault="009532A2">
      <w:pPr>
        <w:spacing w:line="200" w:lineRule="exact"/>
      </w:pPr>
    </w:p>
    <w:p w14:paraId="2B36203A" w14:textId="77777777" w:rsidR="009532A2" w:rsidRDefault="009532A2">
      <w:pPr>
        <w:spacing w:before="17" w:line="200" w:lineRule="exact"/>
      </w:pPr>
    </w:p>
    <w:p w14:paraId="567F10C2" w14:textId="77777777" w:rsidR="009532A2" w:rsidRDefault="00000000">
      <w:pPr>
        <w:spacing w:line="300" w:lineRule="auto"/>
        <w:ind w:left="140" w:right="376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irectorate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roc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 xml:space="preserve">res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edici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es for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elfare of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als like cattle, goats,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s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eep in t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he </w:t>
      </w:r>
      <w:r>
        <w:rPr>
          <w:rFonts w:ascii="Calisto MT" w:eastAsia="Calisto MT" w:hAnsi="Calisto MT" w:cs="Calisto MT"/>
          <w:sz w:val="22"/>
          <w:szCs w:val="22"/>
        </w:rPr>
        <w:t xml:space="preserve">state of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disha.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roc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 is do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nnu</w:t>
      </w:r>
      <w:r>
        <w:rPr>
          <w:rFonts w:ascii="Calisto MT" w:eastAsia="Calisto MT" w:hAnsi="Calisto MT" w:cs="Calisto MT"/>
          <w:sz w:val="22"/>
          <w:szCs w:val="22"/>
        </w:rPr>
        <w:t>ally at the state level,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then allocated to </w:t>
      </w:r>
      <w:r>
        <w:rPr>
          <w:rFonts w:ascii="Calisto MT" w:eastAsia="Calisto MT" w:hAnsi="Calisto MT" w:cs="Calisto MT"/>
          <w:spacing w:val="-1"/>
          <w:sz w:val="22"/>
          <w:szCs w:val="22"/>
        </w:rPr>
        <w:t>3200</w:t>
      </w:r>
      <w:r>
        <w:rPr>
          <w:rFonts w:ascii="Calisto MT" w:eastAsia="Calisto MT" w:hAnsi="Calisto MT" w:cs="Calisto MT"/>
          <w:sz w:val="22"/>
          <w:szCs w:val="22"/>
        </w:rPr>
        <w:t xml:space="preserve">+ </w:t>
      </w:r>
      <w:r>
        <w:rPr>
          <w:rFonts w:ascii="Calisto MT" w:eastAsia="Calisto MT" w:hAnsi="Calisto MT" w:cs="Calisto MT"/>
          <w:spacing w:val="-1"/>
          <w:sz w:val="22"/>
          <w:szCs w:val="22"/>
        </w:rPr>
        <w:t>LAC</w:t>
      </w:r>
      <w:r>
        <w:rPr>
          <w:rFonts w:ascii="Calisto MT" w:eastAsia="Calisto MT" w:hAnsi="Calisto MT" w:cs="Calisto MT"/>
          <w:sz w:val="22"/>
          <w:szCs w:val="22"/>
        </w:rPr>
        <w:t>s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L</w:t>
      </w:r>
      <w:r>
        <w:rPr>
          <w:rFonts w:ascii="Calisto MT" w:eastAsia="Calisto MT" w:hAnsi="Calisto MT" w:cs="Calisto MT"/>
          <w:sz w:val="22"/>
          <w:szCs w:val="22"/>
        </w:rPr>
        <w:t xml:space="preserve">ivestock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 xml:space="preserve">id </w:t>
      </w:r>
      <w:proofErr w:type="spellStart"/>
      <w:r>
        <w:rPr>
          <w:rFonts w:ascii="Calisto MT" w:eastAsia="Calisto MT" w:hAnsi="Calisto MT" w:cs="Calisto MT"/>
          <w:spacing w:val="-1"/>
          <w:sz w:val="22"/>
          <w:szCs w:val="22"/>
        </w:rPr>
        <w:t>C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tres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 xml:space="preserve">), 500+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eteri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os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itals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ispensaries, and 150+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obile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eteri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</w:t>
      </w:r>
      <w:r>
        <w:rPr>
          <w:rFonts w:ascii="Calisto MT" w:eastAsia="Calisto MT" w:hAnsi="Calisto MT" w:cs="Calisto MT"/>
          <w:sz w:val="22"/>
          <w:szCs w:val="22"/>
        </w:rPr>
        <w:t>its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MVU</w:t>
      </w:r>
      <w:r>
        <w:rPr>
          <w:rFonts w:ascii="Calisto MT" w:eastAsia="Calisto MT" w:hAnsi="Calisto MT" w:cs="Calisto MT"/>
          <w:sz w:val="22"/>
          <w:szCs w:val="22"/>
        </w:rPr>
        <w:t>s) acr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ss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state.</w:t>
      </w:r>
    </w:p>
    <w:p w14:paraId="63B2CB73" w14:textId="77777777" w:rsidR="009532A2" w:rsidRDefault="009532A2">
      <w:pPr>
        <w:spacing w:before="5" w:line="140" w:lineRule="exact"/>
        <w:rPr>
          <w:sz w:val="15"/>
          <w:szCs w:val="15"/>
        </w:rPr>
      </w:pPr>
    </w:p>
    <w:p w14:paraId="5D33E6F9" w14:textId="77777777" w:rsidR="009532A2" w:rsidRDefault="009532A2">
      <w:pPr>
        <w:spacing w:line="200" w:lineRule="exact"/>
      </w:pPr>
    </w:p>
    <w:p w14:paraId="2B30C363" w14:textId="77777777" w:rsidR="009532A2" w:rsidRDefault="009532A2">
      <w:pPr>
        <w:spacing w:line="200" w:lineRule="exact"/>
      </w:pPr>
    </w:p>
    <w:p w14:paraId="08C47A25" w14:textId="77777777" w:rsidR="009532A2" w:rsidRDefault="00000000">
      <w:pPr>
        <w:spacing w:line="299" w:lineRule="auto"/>
        <w:ind w:left="140" w:right="376"/>
        <w:jc w:val="both"/>
        <w:rPr>
          <w:rFonts w:ascii="Calisto MT" w:eastAsia="Calisto MT" w:hAnsi="Calisto MT" w:cs="Calisto MT"/>
          <w:sz w:val="22"/>
          <w:szCs w:val="22"/>
        </w:rPr>
        <w:sectPr w:rsidR="009532A2">
          <w:footerReference w:type="default" r:id="rId31"/>
          <w:pgSz w:w="11920" w:h="16840"/>
          <w:pgMar w:top="900" w:right="980" w:bottom="280" w:left="1300" w:header="700" w:footer="727" w:gutter="0"/>
          <w:pgNumType w:start="27"/>
          <w:cols w:space="720"/>
        </w:sect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allocation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is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cascaded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nn</w:t>
      </w:r>
      <w:r>
        <w:rPr>
          <w:rFonts w:ascii="Calisto MT" w:eastAsia="Calisto MT" w:hAnsi="Calisto MT" w:cs="Calisto MT"/>
          <w:sz w:val="22"/>
          <w:szCs w:val="22"/>
        </w:rPr>
        <w:t>er,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irectorate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allocati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edici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es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districts from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tral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store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based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proofErr w:type="spellStart"/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hulna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hara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huba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esh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ar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ffices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respective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C</w:t>
      </w:r>
      <w:r>
        <w:rPr>
          <w:rFonts w:ascii="Calisto MT" w:eastAsia="Calisto MT" w:hAnsi="Calisto MT" w:cs="Calisto MT"/>
          <w:sz w:val="22"/>
          <w:szCs w:val="22"/>
        </w:rPr>
        <w:t>hief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istrict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eteri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fficers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CDVO</w:t>
      </w:r>
      <w:r>
        <w:rPr>
          <w:rFonts w:ascii="Calisto MT" w:eastAsia="Calisto MT" w:hAnsi="Calisto MT" w:cs="Calisto MT"/>
          <w:sz w:val="22"/>
          <w:szCs w:val="22"/>
        </w:rPr>
        <w:t xml:space="preserve">s)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wh</w:t>
      </w:r>
      <w:r>
        <w:rPr>
          <w:rFonts w:ascii="Calisto MT" w:eastAsia="Calisto MT" w:hAnsi="Calisto MT" w:cs="Calisto MT"/>
          <w:sz w:val="22"/>
          <w:szCs w:val="22"/>
        </w:rPr>
        <w:t>ich 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ub</w:t>
      </w:r>
      <w:r>
        <w:rPr>
          <w:rFonts w:ascii="Calisto MT" w:eastAsia="Calisto MT" w:hAnsi="Calisto MT" w:cs="Calisto MT"/>
          <w:sz w:val="22"/>
          <w:szCs w:val="22"/>
        </w:rPr>
        <w:t>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qu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tly 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cate to the respective bl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 xml:space="preserve">s.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t the bl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ck level, the alloc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tion is done by the BV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s (Block Veterinary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ispensaries)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hich then alloc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te to the end 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ints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hich incl</w:t>
      </w:r>
      <w:r>
        <w:rPr>
          <w:rFonts w:ascii="Calisto MT" w:eastAsia="Calisto MT" w:hAnsi="Calisto MT" w:cs="Calisto MT"/>
          <w:spacing w:val="-1"/>
          <w:sz w:val="22"/>
          <w:szCs w:val="22"/>
        </w:rPr>
        <w:t>ud</w:t>
      </w:r>
      <w:r>
        <w:rPr>
          <w:rFonts w:ascii="Calisto MT" w:eastAsia="Calisto MT" w:hAnsi="Calisto MT" w:cs="Calisto MT"/>
          <w:sz w:val="22"/>
          <w:szCs w:val="22"/>
        </w:rPr>
        <w:t>e L</w:t>
      </w:r>
      <w:r>
        <w:rPr>
          <w:rFonts w:ascii="Calisto MT" w:eastAsia="Calisto MT" w:hAnsi="Calisto MT" w:cs="Calisto MT"/>
          <w:spacing w:val="-1"/>
          <w:sz w:val="22"/>
          <w:szCs w:val="22"/>
        </w:rPr>
        <w:t>AC</w:t>
      </w:r>
      <w:r>
        <w:rPr>
          <w:rFonts w:ascii="Calisto MT" w:eastAsia="Calisto MT" w:hAnsi="Calisto MT" w:cs="Calisto MT"/>
          <w:sz w:val="22"/>
          <w:szCs w:val="22"/>
        </w:rPr>
        <w:t>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MVU</w:t>
      </w:r>
      <w:r>
        <w:rPr>
          <w:rFonts w:ascii="Calisto MT" w:eastAsia="Calisto MT" w:hAnsi="Calisto MT" w:cs="Calisto MT"/>
          <w:sz w:val="22"/>
          <w:szCs w:val="22"/>
        </w:rPr>
        <w:t>s.</w:t>
      </w:r>
    </w:p>
    <w:p w14:paraId="748E945C" w14:textId="77777777" w:rsidR="009532A2" w:rsidRDefault="009532A2">
      <w:pPr>
        <w:spacing w:before="7" w:line="100" w:lineRule="exact"/>
        <w:rPr>
          <w:sz w:val="11"/>
          <w:szCs w:val="11"/>
        </w:rPr>
      </w:pPr>
    </w:p>
    <w:p w14:paraId="1CDE9319" w14:textId="77777777" w:rsidR="009532A2" w:rsidRDefault="009532A2">
      <w:pPr>
        <w:spacing w:line="200" w:lineRule="exact"/>
      </w:pPr>
    </w:p>
    <w:p w14:paraId="21BDDB5C" w14:textId="77777777" w:rsidR="009532A2" w:rsidRDefault="009532A2">
      <w:pPr>
        <w:spacing w:line="200" w:lineRule="exact"/>
      </w:pPr>
    </w:p>
    <w:p w14:paraId="0B951185" w14:textId="77777777" w:rsidR="009532A2" w:rsidRDefault="00000000">
      <w:pPr>
        <w:spacing w:before="11"/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3.3.1.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O</w:t>
      </w:r>
      <w:r>
        <w:rPr>
          <w:rFonts w:ascii="Calisto MT" w:eastAsia="Calisto MT" w:hAnsi="Calisto MT" w:cs="Calisto MT"/>
          <w:w w:val="102"/>
          <w:sz w:val="22"/>
          <w:szCs w:val="22"/>
        </w:rPr>
        <w:t>b</w:t>
      </w:r>
      <w:r>
        <w:rPr>
          <w:rFonts w:ascii="Calisto MT" w:eastAsia="Calisto MT" w:hAnsi="Calisto MT" w:cs="Calisto MT"/>
          <w:w w:val="113"/>
          <w:sz w:val="22"/>
          <w:szCs w:val="22"/>
        </w:rPr>
        <w:t>j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w w:val="114"/>
          <w:sz w:val="22"/>
          <w:szCs w:val="22"/>
        </w:rPr>
        <w:t>t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6"/>
          <w:sz w:val="22"/>
          <w:szCs w:val="22"/>
        </w:rPr>
        <w:t>v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</w:p>
    <w:p w14:paraId="70CDDE86" w14:textId="77777777" w:rsidR="009532A2" w:rsidRDefault="009532A2">
      <w:pPr>
        <w:spacing w:line="200" w:lineRule="exact"/>
      </w:pPr>
    </w:p>
    <w:p w14:paraId="24DEB843" w14:textId="77777777" w:rsidR="009532A2" w:rsidRDefault="009532A2">
      <w:pPr>
        <w:spacing w:line="200" w:lineRule="exact"/>
      </w:pPr>
    </w:p>
    <w:p w14:paraId="0F4FA64E" w14:textId="77777777" w:rsidR="009532A2" w:rsidRDefault="009532A2">
      <w:pPr>
        <w:spacing w:before="14" w:line="220" w:lineRule="exact"/>
        <w:rPr>
          <w:sz w:val="22"/>
          <w:szCs w:val="22"/>
        </w:rPr>
      </w:pPr>
    </w:p>
    <w:p w14:paraId="7DABA824" w14:textId="77777777" w:rsidR="009532A2" w:rsidRDefault="00000000">
      <w:pPr>
        <w:spacing w:line="299" w:lineRule="auto"/>
        <w:ind w:left="140" w:right="79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pu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ose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is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exercise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is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digitize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afore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tio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ed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order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ieve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he </w:t>
      </w:r>
      <w:r>
        <w:rPr>
          <w:rFonts w:ascii="Calisto MT" w:eastAsia="Calisto MT" w:hAnsi="Calisto MT" w:cs="Calisto MT"/>
          <w:sz w:val="22"/>
          <w:szCs w:val="22"/>
        </w:rPr>
        <w:t>foll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ow</w:t>
      </w:r>
      <w:r>
        <w:rPr>
          <w:rFonts w:ascii="Calisto MT" w:eastAsia="Calisto MT" w:hAnsi="Calisto MT" w:cs="Calisto MT"/>
          <w:sz w:val="22"/>
          <w:szCs w:val="22"/>
        </w:rPr>
        <w:t>ing g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als:</w:t>
      </w:r>
    </w:p>
    <w:p w14:paraId="3D5E7AEB" w14:textId="77777777" w:rsidR="009532A2" w:rsidRDefault="009532A2">
      <w:pPr>
        <w:spacing w:before="4" w:line="100" w:lineRule="exact"/>
        <w:rPr>
          <w:sz w:val="10"/>
          <w:szCs w:val="10"/>
        </w:rPr>
      </w:pPr>
    </w:p>
    <w:p w14:paraId="6C9E5D5D" w14:textId="77777777" w:rsidR="009532A2" w:rsidRDefault="009532A2">
      <w:pPr>
        <w:spacing w:line="200" w:lineRule="exact"/>
      </w:pPr>
    </w:p>
    <w:p w14:paraId="1270AA61" w14:textId="77777777" w:rsidR="009532A2" w:rsidRDefault="009532A2">
      <w:pPr>
        <w:spacing w:line="200" w:lineRule="exact"/>
      </w:pPr>
    </w:p>
    <w:p w14:paraId="07450CCE" w14:textId="77777777" w:rsidR="009532A2" w:rsidRDefault="00000000">
      <w:pPr>
        <w:ind w:left="50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2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ave an updated list of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me</w:t>
      </w:r>
      <w:r>
        <w:rPr>
          <w:rFonts w:ascii="Calisto MT" w:eastAsia="Calisto MT" w:hAnsi="Calisto MT" w:cs="Calisto MT"/>
          <w:sz w:val="22"/>
          <w:szCs w:val="22"/>
        </w:rPr>
        <w:t>dicine inventory state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ide at all 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me</w:t>
      </w:r>
      <w:r>
        <w:rPr>
          <w:rFonts w:ascii="Calisto MT" w:eastAsia="Calisto MT" w:hAnsi="Calisto MT" w:cs="Calisto MT"/>
          <w:sz w:val="22"/>
          <w:szCs w:val="22"/>
        </w:rPr>
        <w:t>s</w:t>
      </w:r>
    </w:p>
    <w:p w14:paraId="7F08EBD6" w14:textId="77777777" w:rsidR="009532A2" w:rsidRDefault="009532A2">
      <w:pPr>
        <w:spacing w:line="120" w:lineRule="exact"/>
        <w:rPr>
          <w:sz w:val="12"/>
          <w:szCs w:val="12"/>
        </w:rPr>
      </w:pPr>
    </w:p>
    <w:p w14:paraId="144C6901" w14:textId="77777777" w:rsidR="009532A2" w:rsidRDefault="00000000">
      <w:pPr>
        <w:spacing w:line="299" w:lineRule="auto"/>
        <w:ind w:left="860" w:right="123" w:hanging="36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b.   </w:t>
      </w:r>
      <w:r>
        <w:rPr>
          <w:rFonts w:ascii="Calisto MT" w:eastAsia="Calisto MT" w:hAnsi="Calisto MT" w:cs="Calisto MT"/>
          <w:spacing w:val="-1"/>
          <w:sz w:val="22"/>
          <w:szCs w:val="22"/>
        </w:rPr>
        <w:t>Ch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ge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et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een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istricts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dd</w:t>
      </w:r>
      <w:r>
        <w:rPr>
          <w:rFonts w:ascii="Calisto MT" w:eastAsia="Calisto MT" w:hAnsi="Calisto MT" w:cs="Calisto MT"/>
          <w:sz w:val="22"/>
          <w:szCs w:val="22"/>
        </w:rPr>
        <w:t>iti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on</w:t>
      </w:r>
      <w:r>
        <w:rPr>
          <w:rFonts w:ascii="Calisto MT" w:eastAsia="Calisto MT" w:hAnsi="Calisto MT" w:cs="Calisto MT"/>
          <w:sz w:val="22"/>
          <w:szCs w:val="22"/>
        </w:rPr>
        <w:t>al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es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via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is si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 xml:space="preserve">lified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rocess q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ic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ly in 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es of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eed</w:t>
      </w:r>
    </w:p>
    <w:p w14:paraId="5265135E" w14:textId="77777777" w:rsidR="009532A2" w:rsidRDefault="00000000">
      <w:pPr>
        <w:spacing w:before="62"/>
        <w:ind w:left="50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c.  </w:t>
      </w:r>
      <w:r>
        <w:rPr>
          <w:rFonts w:ascii="Calisto MT" w:eastAsia="Calisto MT" w:hAnsi="Calisto MT" w:cs="Calisto MT"/>
          <w:spacing w:val="3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 xml:space="preserve">rack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edici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sage at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 level to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able 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>oral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alysis</w:t>
      </w:r>
    </w:p>
    <w:p w14:paraId="0AA4EC58" w14:textId="77777777" w:rsidR="009532A2" w:rsidRDefault="009532A2">
      <w:pPr>
        <w:spacing w:before="5" w:line="120" w:lineRule="exact"/>
        <w:rPr>
          <w:sz w:val="12"/>
          <w:szCs w:val="12"/>
        </w:rPr>
      </w:pPr>
    </w:p>
    <w:p w14:paraId="740BB4B9" w14:textId="77777777" w:rsidR="009532A2" w:rsidRDefault="00000000">
      <w:pPr>
        <w:spacing w:line="299" w:lineRule="auto"/>
        <w:ind w:left="860" w:right="121" w:hanging="36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d.  </w:t>
      </w:r>
      <w:r>
        <w:rPr>
          <w:rFonts w:ascii="Calisto MT" w:eastAsia="Calisto MT" w:hAnsi="Calisto MT" w:cs="Calisto MT"/>
          <w:spacing w:val="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fficie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iss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res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l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fficials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as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ell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as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tegrated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grieva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ressal system</w:t>
      </w:r>
    </w:p>
    <w:p w14:paraId="0021055D" w14:textId="77777777" w:rsidR="009532A2" w:rsidRDefault="009532A2">
      <w:pPr>
        <w:spacing w:line="200" w:lineRule="exact"/>
      </w:pPr>
    </w:p>
    <w:p w14:paraId="0DD7607C" w14:textId="77777777" w:rsidR="009532A2" w:rsidRDefault="009532A2">
      <w:pPr>
        <w:spacing w:before="19" w:line="280" w:lineRule="exact"/>
        <w:rPr>
          <w:sz w:val="28"/>
          <w:szCs w:val="28"/>
        </w:rPr>
      </w:pPr>
    </w:p>
    <w:p w14:paraId="1A9D2228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 syste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broadly cover fo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 areas:</w:t>
      </w:r>
    </w:p>
    <w:p w14:paraId="193427B7" w14:textId="77777777" w:rsidR="009532A2" w:rsidRDefault="009532A2">
      <w:pPr>
        <w:spacing w:line="200" w:lineRule="exact"/>
      </w:pPr>
    </w:p>
    <w:p w14:paraId="00E45296" w14:textId="77777777" w:rsidR="009532A2" w:rsidRDefault="009532A2">
      <w:pPr>
        <w:spacing w:before="20" w:line="280" w:lineRule="exact"/>
        <w:rPr>
          <w:sz w:val="28"/>
          <w:szCs w:val="28"/>
        </w:rPr>
      </w:pPr>
    </w:p>
    <w:p w14:paraId="5240E584" w14:textId="77777777" w:rsidR="009532A2" w:rsidRDefault="00000000">
      <w:pPr>
        <w:spacing w:line="358" w:lineRule="auto"/>
        <w:ind w:left="500" w:right="5095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2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icine tracking and 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cure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ent b.  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icine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istributi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</w:p>
    <w:p w14:paraId="1EB1DE9E" w14:textId="77777777" w:rsidR="009532A2" w:rsidRDefault="00000000">
      <w:pPr>
        <w:spacing w:line="240" w:lineRule="exact"/>
        <w:ind w:left="50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c.  </w:t>
      </w:r>
      <w:r>
        <w:rPr>
          <w:rFonts w:ascii="Calisto MT" w:eastAsia="Calisto MT" w:hAnsi="Calisto MT" w:cs="Calisto MT"/>
          <w:spacing w:val="3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ata analysis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odule</w:t>
      </w:r>
    </w:p>
    <w:p w14:paraId="28B60680" w14:textId="77777777" w:rsidR="009532A2" w:rsidRDefault="009532A2">
      <w:pPr>
        <w:spacing w:before="5" w:line="120" w:lineRule="exact"/>
        <w:rPr>
          <w:sz w:val="12"/>
          <w:szCs w:val="12"/>
        </w:rPr>
      </w:pPr>
    </w:p>
    <w:p w14:paraId="6A2431B1" w14:textId="77777777" w:rsidR="009532A2" w:rsidRDefault="00000000">
      <w:pPr>
        <w:ind w:left="50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d.  </w:t>
      </w:r>
      <w:r>
        <w:rPr>
          <w:rFonts w:ascii="Calisto MT" w:eastAsia="Calisto MT" w:hAnsi="Calisto MT" w:cs="Calisto MT"/>
          <w:spacing w:val="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G</w:t>
      </w:r>
      <w:r>
        <w:rPr>
          <w:rFonts w:ascii="Calisto MT" w:eastAsia="Calisto MT" w:hAnsi="Calisto MT" w:cs="Calisto MT"/>
          <w:sz w:val="22"/>
          <w:szCs w:val="22"/>
        </w:rPr>
        <w:t>rievance redressal</w:t>
      </w:r>
    </w:p>
    <w:p w14:paraId="0993414D" w14:textId="77777777" w:rsidR="009532A2" w:rsidRDefault="009532A2">
      <w:pPr>
        <w:spacing w:line="200" w:lineRule="exact"/>
      </w:pPr>
    </w:p>
    <w:p w14:paraId="713CCCF5" w14:textId="77777777" w:rsidR="009532A2" w:rsidRDefault="009532A2">
      <w:pPr>
        <w:spacing w:line="200" w:lineRule="exact"/>
      </w:pPr>
    </w:p>
    <w:p w14:paraId="448FD6BA" w14:textId="77777777" w:rsidR="009532A2" w:rsidRDefault="009532A2">
      <w:pPr>
        <w:spacing w:before="12" w:line="260" w:lineRule="exact"/>
        <w:rPr>
          <w:sz w:val="26"/>
          <w:szCs w:val="26"/>
        </w:rPr>
      </w:pPr>
    </w:p>
    <w:p w14:paraId="5D2D83FF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3.3.2.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</w:t>
      </w:r>
      <w:r>
        <w:rPr>
          <w:rFonts w:ascii="Calisto MT" w:eastAsia="Calisto MT" w:hAnsi="Calisto MT" w:cs="Calisto MT"/>
          <w:spacing w:val="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1"/>
          <w:sz w:val="22"/>
          <w:szCs w:val="22"/>
        </w:rPr>
        <w:t>D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3"/>
          <w:sz w:val="22"/>
          <w:szCs w:val="22"/>
        </w:rPr>
        <w:t>gn</w:t>
      </w:r>
    </w:p>
    <w:p w14:paraId="362DB317" w14:textId="77777777" w:rsidR="009532A2" w:rsidRDefault="009532A2">
      <w:pPr>
        <w:spacing w:line="200" w:lineRule="exact"/>
      </w:pPr>
    </w:p>
    <w:p w14:paraId="123C50F3" w14:textId="77777777" w:rsidR="009532A2" w:rsidRDefault="009532A2">
      <w:pPr>
        <w:spacing w:line="200" w:lineRule="exact"/>
      </w:pPr>
    </w:p>
    <w:p w14:paraId="2EFA3AB8" w14:textId="77777777" w:rsidR="009532A2" w:rsidRDefault="009532A2">
      <w:pPr>
        <w:spacing w:before="14" w:line="220" w:lineRule="exact"/>
        <w:rPr>
          <w:sz w:val="22"/>
          <w:szCs w:val="22"/>
        </w:rPr>
      </w:pPr>
    </w:p>
    <w:p w14:paraId="50AB6069" w14:textId="77777777" w:rsidR="009532A2" w:rsidRDefault="00000000">
      <w:pPr>
        <w:spacing w:line="299" w:lineRule="auto"/>
        <w:ind w:left="640" w:right="76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proofErr w:type="spellStart"/>
      <w:r>
        <w:rPr>
          <w:rFonts w:ascii="Calisto MT" w:eastAsia="Calisto MT" w:hAnsi="Calisto MT" w:cs="Calisto MT"/>
          <w:sz w:val="22"/>
          <w:szCs w:val="22"/>
        </w:rPr>
        <w:t>digitised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edici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roc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distrib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tion system for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irectorate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ill follow a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ulti-tier arc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itecture that spa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 several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dm</w:t>
      </w:r>
      <w:r>
        <w:rPr>
          <w:rFonts w:ascii="Calisto MT" w:eastAsia="Calisto MT" w:hAnsi="Calisto MT" w:cs="Calisto MT"/>
          <w:sz w:val="22"/>
          <w:szCs w:val="22"/>
        </w:rPr>
        <w:t>inistrative le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els, ensuring rea</w:t>
      </w:r>
      <w:r>
        <w:rPr>
          <w:rFonts w:ascii="Calisto MT" w:eastAsia="Calisto MT" w:hAnsi="Calisto MT" w:cs="Calisto MT"/>
          <w:spacing w:val="-2"/>
          <w:sz w:val="22"/>
          <w:szCs w:val="22"/>
        </w:rPr>
        <w:t>l</w:t>
      </w:r>
      <w:r>
        <w:rPr>
          <w:rFonts w:ascii="Calisto MT" w:eastAsia="Calisto MT" w:hAnsi="Calisto MT" w:cs="Calisto MT"/>
          <w:sz w:val="22"/>
          <w:szCs w:val="22"/>
        </w:rPr>
        <w:t xml:space="preserve">-time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ata sy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ization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efficient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edicine allocatio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.</w:t>
      </w:r>
    </w:p>
    <w:p w14:paraId="599E857E" w14:textId="77777777" w:rsidR="009532A2" w:rsidRDefault="009532A2">
      <w:pPr>
        <w:spacing w:before="4" w:line="100" w:lineRule="exact"/>
        <w:rPr>
          <w:sz w:val="10"/>
          <w:szCs w:val="10"/>
        </w:rPr>
      </w:pPr>
    </w:p>
    <w:p w14:paraId="31741B73" w14:textId="77777777" w:rsidR="009532A2" w:rsidRDefault="009532A2">
      <w:pPr>
        <w:spacing w:line="200" w:lineRule="exact"/>
      </w:pPr>
    </w:p>
    <w:p w14:paraId="4E4DDB1A" w14:textId="77777777" w:rsidR="009532A2" w:rsidRDefault="009532A2">
      <w:pPr>
        <w:spacing w:line="200" w:lineRule="exact"/>
      </w:pPr>
    </w:p>
    <w:p w14:paraId="1BDB437F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 xml:space="preserve">ey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C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ponents:</w:t>
      </w:r>
    </w:p>
    <w:p w14:paraId="45B92AD0" w14:textId="77777777" w:rsidR="009532A2" w:rsidRDefault="009532A2">
      <w:pPr>
        <w:spacing w:before="3" w:line="180" w:lineRule="exact"/>
        <w:rPr>
          <w:sz w:val="18"/>
          <w:szCs w:val="18"/>
        </w:rPr>
      </w:pPr>
    </w:p>
    <w:p w14:paraId="6BAC58EF" w14:textId="77777777" w:rsidR="009532A2" w:rsidRDefault="00000000">
      <w:pPr>
        <w:spacing w:line="308" w:lineRule="auto"/>
        <w:ind w:left="854" w:right="119" w:hanging="357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3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</w:rPr>
        <w:t>C</w:t>
      </w:r>
      <w:r>
        <w:rPr>
          <w:rFonts w:ascii="Calisto MT" w:eastAsia="Calisto MT" w:hAnsi="Calisto MT" w:cs="Calisto MT"/>
          <w:sz w:val="22"/>
          <w:szCs w:val="22"/>
        </w:rPr>
        <w:t xml:space="preserve">entral 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atabase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: 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state-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ide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inventory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requisition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database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hosted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on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cloud platform accessible by all tiers. This serves as the central hub for tracking inventory, 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q</w:t>
      </w:r>
      <w:r>
        <w:rPr>
          <w:rFonts w:ascii="Calisto MT" w:eastAsia="Calisto MT" w:hAnsi="Calisto MT" w:cs="Calisto MT"/>
          <w:sz w:val="22"/>
          <w:szCs w:val="22"/>
        </w:rPr>
        <w:t>uisitions,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icine 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n.</w:t>
      </w:r>
    </w:p>
    <w:p w14:paraId="4DDCADD4" w14:textId="77777777" w:rsidR="009532A2" w:rsidRDefault="00000000">
      <w:pPr>
        <w:spacing w:before="53" w:line="322" w:lineRule="auto"/>
        <w:ind w:left="860" w:right="121" w:hanging="36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b. 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odules:</w:t>
      </w:r>
      <w:r>
        <w:rPr>
          <w:rFonts w:ascii="Calisto MT" w:eastAsia="Calisto MT" w:hAnsi="Calisto MT" w:cs="Calisto MT"/>
          <w:spacing w:val="3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Separate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odules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procure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allocation,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distribution,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utilization of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edicines and grievance redressal.</w:t>
      </w:r>
    </w:p>
    <w:p w14:paraId="26057229" w14:textId="77777777" w:rsidR="009532A2" w:rsidRDefault="00000000">
      <w:pPr>
        <w:spacing w:before="33" w:line="305" w:lineRule="auto"/>
        <w:ind w:left="860" w:right="120" w:hanging="360"/>
        <w:jc w:val="both"/>
        <w:rPr>
          <w:rFonts w:ascii="Calisto MT" w:eastAsia="Calisto MT" w:hAnsi="Calisto MT" w:cs="Calisto MT"/>
          <w:sz w:val="22"/>
          <w:szCs w:val="22"/>
        </w:rPr>
        <w:sectPr w:rsidR="009532A2">
          <w:pgSz w:w="11920" w:h="16840"/>
          <w:pgMar w:top="900" w:right="1280" w:bottom="280" w:left="1300" w:header="700" w:footer="727" w:gutter="0"/>
          <w:cols w:space="720"/>
        </w:sectPr>
      </w:pPr>
      <w:r>
        <w:rPr>
          <w:rFonts w:ascii="Calisto MT" w:eastAsia="Calisto MT" w:hAnsi="Calisto MT" w:cs="Calisto MT"/>
          <w:sz w:val="22"/>
          <w:szCs w:val="22"/>
        </w:rPr>
        <w:t xml:space="preserve">c.  </w:t>
      </w:r>
      <w:r>
        <w:rPr>
          <w:rFonts w:ascii="Calisto MT" w:eastAsia="Calisto MT" w:hAnsi="Calisto MT" w:cs="Calisto MT"/>
          <w:spacing w:val="3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Portals:</w:t>
      </w:r>
      <w:r>
        <w:rPr>
          <w:rFonts w:ascii="Calisto MT" w:eastAsia="Calisto MT" w:hAnsi="Calisto MT" w:cs="Calisto MT"/>
          <w:spacing w:val="4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ach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dm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istrative level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rate,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istrict,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SDVO</w:t>
      </w:r>
      <w:r>
        <w:rPr>
          <w:rFonts w:ascii="Calisto MT" w:eastAsia="Calisto MT" w:hAnsi="Calisto MT" w:cs="Calisto MT"/>
          <w:sz w:val="22"/>
          <w:szCs w:val="22"/>
        </w:rPr>
        <w:t xml:space="preserve">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pu</w:t>
      </w:r>
      <w:r>
        <w:rPr>
          <w:rFonts w:ascii="Calisto MT" w:eastAsia="Calisto MT" w:hAnsi="Calisto MT" w:cs="Calisto MT"/>
          <w:sz w:val="22"/>
          <w:szCs w:val="22"/>
        </w:rPr>
        <w:t>ty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D</w:t>
      </w:r>
      <w:r>
        <w:rPr>
          <w:rFonts w:ascii="Calisto MT" w:eastAsia="Calisto MT" w:hAnsi="Calisto MT" w:cs="Calisto MT"/>
          <w:sz w:val="22"/>
          <w:szCs w:val="22"/>
        </w:rPr>
        <w:t>irect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of D</w:t>
      </w:r>
      <w:r>
        <w:rPr>
          <w:rFonts w:ascii="Calisto MT" w:eastAsia="Calisto MT" w:hAnsi="Calisto MT" w:cs="Calisto MT"/>
          <w:sz w:val="22"/>
          <w:szCs w:val="22"/>
        </w:rPr>
        <w:t>istrict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Veterinary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ospitals,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Block,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End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ser)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have access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 a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2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 xml:space="preserve">- based portal.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 xml:space="preserve">he portals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offer different access levels to vie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, update, and request in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entory.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Integration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CCD (Charge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Coupled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evice)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scanning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devices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enable acc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rate real-time stock up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ates.</w:t>
      </w:r>
    </w:p>
    <w:p w14:paraId="39F9680F" w14:textId="77777777" w:rsidR="009532A2" w:rsidRDefault="009532A2">
      <w:pPr>
        <w:spacing w:before="4" w:line="100" w:lineRule="exact"/>
        <w:rPr>
          <w:sz w:val="10"/>
          <w:szCs w:val="10"/>
        </w:rPr>
      </w:pPr>
    </w:p>
    <w:p w14:paraId="3019E722" w14:textId="77777777" w:rsidR="009532A2" w:rsidRDefault="009532A2">
      <w:pPr>
        <w:spacing w:line="200" w:lineRule="exact"/>
      </w:pPr>
    </w:p>
    <w:p w14:paraId="6CC4DB77" w14:textId="77777777" w:rsidR="009532A2" w:rsidRDefault="009532A2">
      <w:pPr>
        <w:spacing w:line="200" w:lineRule="exact"/>
      </w:pPr>
    </w:p>
    <w:p w14:paraId="57245572" w14:textId="77777777" w:rsidR="009532A2" w:rsidRDefault="00000000">
      <w:pPr>
        <w:spacing w:before="33" w:line="305" w:lineRule="auto"/>
        <w:ind w:left="860" w:right="99" w:hanging="36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d.  </w:t>
      </w:r>
      <w:r>
        <w:rPr>
          <w:rFonts w:ascii="Calisto MT" w:eastAsia="Calisto MT" w:hAnsi="Calisto MT" w:cs="Calisto MT"/>
          <w:spacing w:val="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obile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pplication:</w:t>
      </w:r>
      <w:r>
        <w:rPr>
          <w:rFonts w:ascii="Calisto MT" w:eastAsia="Calisto MT" w:hAnsi="Calisto MT" w:cs="Calisto MT"/>
          <w:spacing w:val="4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esigned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Block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End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levels,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obile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app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facilitate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edicine requisitions, track stock levels, and record ad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inistration details and for grieva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ressal.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arc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sca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ning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ilities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w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real-time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up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ates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-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icine distri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ution at L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 xml:space="preserve">Cs,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V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 xml:space="preserve">s, and hospitals.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dditionally,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ers can also login to the portal and apply for availing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edicine services from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the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irectorate.</w:t>
      </w:r>
    </w:p>
    <w:p w14:paraId="27EEE1F0" w14:textId="77777777" w:rsidR="009532A2" w:rsidRDefault="00000000">
      <w:pPr>
        <w:spacing w:before="56" w:line="308" w:lineRule="auto"/>
        <w:ind w:left="854" w:right="101" w:hanging="357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e.  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PI</w:t>
      </w:r>
      <w:r>
        <w:rPr>
          <w:rFonts w:ascii="Calisto MT" w:eastAsia="Calisto MT" w:hAnsi="Calisto MT" w:cs="Calisto MT"/>
          <w:spacing w:val="3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Layer: 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</w:t>
      </w:r>
      <w:r>
        <w:rPr>
          <w:rFonts w:ascii="Calisto MT" w:eastAsia="Calisto MT" w:hAnsi="Calisto MT" w:cs="Calisto MT"/>
          <w:spacing w:val="3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cl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de</w:t>
      </w:r>
      <w:r>
        <w:rPr>
          <w:rFonts w:ascii="Calisto MT" w:eastAsia="Calisto MT" w:hAnsi="Calisto MT" w:cs="Calisto MT"/>
          <w:spacing w:val="3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</w:t>
      </w:r>
      <w:r>
        <w:rPr>
          <w:rFonts w:ascii="Calisto MT" w:eastAsia="Calisto MT" w:hAnsi="Calisto MT" w:cs="Calisto MT"/>
          <w:spacing w:val="3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PI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layer</w:t>
      </w:r>
      <w:r>
        <w:rPr>
          <w:rFonts w:ascii="Calisto MT" w:eastAsia="Calisto MT" w:hAnsi="Calisto MT" w:cs="Calisto MT"/>
          <w:spacing w:val="3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3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nn</w:t>
      </w:r>
      <w:r>
        <w:rPr>
          <w:rFonts w:ascii="Calisto MT" w:eastAsia="Calisto MT" w:hAnsi="Calisto MT" w:cs="Calisto MT"/>
          <w:sz w:val="22"/>
          <w:szCs w:val="22"/>
        </w:rPr>
        <w:t>ect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3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exter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al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tools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like barcode scanners and other potential thir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-party procure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ensuring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odularity and future extensibility.</w:t>
      </w:r>
    </w:p>
    <w:p w14:paraId="125E80C4" w14:textId="77777777" w:rsidR="009532A2" w:rsidRDefault="009532A2">
      <w:pPr>
        <w:spacing w:line="200" w:lineRule="exact"/>
      </w:pPr>
    </w:p>
    <w:p w14:paraId="4E7EAB1B" w14:textId="77777777" w:rsidR="009532A2" w:rsidRDefault="009532A2">
      <w:pPr>
        <w:spacing w:line="200" w:lineRule="exact"/>
      </w:pPr>
    </w:p>
    <w:p w14:paraId="6C7704B8" w14:textId="77777777" w:rsidR="009532A2" w:rsidRDefault="009532A2">
      <w:pPr>
        <w:spacing w:before="18" w:line="240" w:lineRule="exact"/>
        <w:rPr>
          <w:sz w:val="24"/>
          <w:szCs w:val="24"/>
        </w:rPr>
      </w:pPr>
    </w:p>
    <w:p w14:paraId="2CFD05D9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3.3.3.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App</w:t>
      </w:r>
      <w:r>
        <w:rPr>
          <w:rFonts w:ascii="Calisto MT" w:eastAsia="Calisto MT" w:hAnsi="Calisto MT" w:cs="Calisto MT"/>
          <w:sz w:val="22"/>
          <w:szCs w:val="22"/>
        </w:rPr>
        <w:t>lic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4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pon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</w:rPr>
        <w:t>n</w:t>
      </w:r>
      <w:r>
        <w:rPr>
          <w:rFonts w:ascii="Calisto MT" w:eastAsia="Calisto MT" w:hAnsi="Calisto MT" w:cs="Calisto MT"/>
          <w:w w:val="106"/>
          <w:sz w:val="22"/>
          <w:szCs w:val="22"/>
        </w:rPr>
        <w:t>ts</w:t>
      </w:r>
    </w:p>
    <w:p w14:paraId="01D62B2E" w14:textId="77777777" w:rsidR="009532A2" w:rsidRDefault="009532A2">
      <w:pPr>
        <w:spacing w:line="200" w:lineRule="exact"/>
      </w:pPr>
    </w:p>
    <w:p w14:paraId="104332EB" w14:textId="77777777" w:rsidR="009532A2" w:rsidRDefault="009532A2">
      <w:pPr>
        <w:spacing w:before="3" w:line="220" w:lineRule="exact"/>
        <w:rPr>
          <w:sz w:val="22"/>
          <w:szCs w:val="22"/>
        </w:rPr>
      </w:pPr>
    </w:p>
    <w:p w14:paraId="7D05257B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b/>
          <w:i/>
          <w:sz w:val="22"/>
          <w:szCs w:val="22"/>
        </w:rPr>
        <w:t xml:space="preserve">3.3.3.1       </w:t>
      </w:r>
      <w:r>
        <w:rPr>
          <w:rFonts w:ascii="Calisto MT" w:eastAsia="Calisto MT" w:hAnsi="Calisto MT" w:cs="Calisto MT"/>
          <w:b/>
          <w:i/>
          <w:spacing w:val="3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b/>
          <w:i/>
          <w:sz w:val="22"/>
          <w:szCs w:val="22"/>
        </w:rPr>
        <w:t>e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b/>
          <w:i/>
          <w:sz w:val="22"/>
          <w:szCs w:val="22"/>
        </w:rPr>
        <w:t>ici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b/>
          <w:i/>
          <w:sz w:val="22"/>
          <w:szCs w:val="22"/>
        </w:rPr>
        <w:t>e Trac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b/>
          <w:i/>
          <w:sz w:val="22"/>
          <w:szCs w:val="22"/>
        </w:rPr>
        <w:t>i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b/>
          <w:i/>
          <w:sz w:val="22"/>
          <w:szCs w:val="22"/>
        </w:rPr>
        <w:t>g a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b/>
          <w:i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b/>
          <w:i/>
          <w:sz w:val="22"/>
          <w:szCs w:val="22"/>
        </w:rPr>
        <w:t>roc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b/>
          <w:i/>
          <w:sz w:val="22"/>
          <w:szCs w:val="22"/>
        </w:rPr>
        <w:t>re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b/>
          <w:i/>
          <w:sz w:val="22"/>
          <w:szCs w:val="22"/>
        </w:rPr>
        <w:t>e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b/>
          <w:i/>
          <w:sz w:val="22"/>
          <w:szCs w:val="22"/>
        </w:rPr>
        <w:t>t</w:t>
      </w:r>
    </w:p>
    <w:p w14:paraId="497BD4CC" w14:textId="77777777" w:rsidR="009532A2" w:rsidRDefault="009532A2">
      <w:pPr>
        <w:spacing w:before="7" w:line="140" w:lineRule="exact"/>
        <w:rPr>
          <w:sz w:val="15"/>
          <w:szCs w:val="15"/>
        </w:rPr>
      </w:pPr>
    </w:p>
    <w:p w14:paraId="2E9F6C5A" w14:textId="77777777" w:rsidR="009532A2" w:rsidRDefault="009532A2">
      <w:pPr>
        <w:spacing w:line="200" w:lineRule="exact"/>
      </w:pPr>
    </w:p>
    <w:p w14:paraId="350C9528" w14:textId="77777777" w:rsidR="009532A2" w:rsidRDefault="009532A2">
      <w:pPr>
        <w:spacing w:line="200" w:lineRule="exact"/>
      </w:pPr>
    </w:p>
    <w:p w14:paraId="3EC2FEEA" w14:textId="77777777" w:rsidR="009532A2" w:rsidRDefault="00A778AD">
      <w:pPr>
        <w:ind w:left="140"/>
        <w:sectPr w:rsidR="009532A2">
          <w:pgSz w:w="11920" w:h="16840"/>
          <w:pgMar w:top="900" w:right="1300" w:bottom="280" w:left="1300" w:header="700" w:footer="727" w:gutter="0"/>
          <w:cols w:space="720"/>
        </w:sectPr>
      </w:pPr>
      <w:r>
        <w:pict w14:anchorId="6EF276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99.25pt;height:380.3pt">
            <v:imagedata r:id="rId32" o:title=""/>
          </v:shape>
        </w:pict>
      </w:r>
    </w:p>
    <w:p w14:paraId="59BA399D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5841175F" w14:textId="77777777" w:rsidR="009532A2" w:rsidRDefault="009532A2">
      <w:pPr>
        <w:spacing w:line="200" w:lineRule="exact"/>
      </w:pPr>
    </w:p>
    <w:p w14:paraId="542A8176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1"/>
        <w:gridCol w:w="2866"/>
        <w:gridCol w:w="3826"/>
      </w:tblGrid>
      <w:tr w:rsidR="009532A2" w14:paraId="7B907A41" w14:textId="77777777">
        <w:trPr>
          <w:trHeight w:hRule="exact" w:val="787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55F8F" w14:textId="77777777" w:rsidR="009532A2" w:rsidRDefault="009532A2">
            <w:pPr>
              <w:spacing w:before="8" w:line="200" w:lineRule="exact"/>
            </w:pPr>
          </w:p>
          <w:p w14:paraId="321FED08" w14:textId="77777777" w:rsidR="009532A2" w:rsidRDefault="00000000">
            <w:pPr>
              <w:ind w:left="73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51DF5" w14:textId="77777777" w:rsidR="009532A2" w:rsidRDefault="009532A2">
            <w:pPr>
              <w:spacing w:before="8" w:line="200" w:lineRule="exact"/>
            </w:pPr>
          </w:p>
          <w:p w14:paraId="43EAEF82" w14:textId="77777777" w:rsidR="009532A2" w:rsidRDefault="00000000">
            <w:pPr>
              <w:ind w:left="476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3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32E36" w14:textId="77777777" w:rsidR="009532A2" w:rsidRDefault="009532A2">
            <w:pPr>
              <w:spacing w:before="8" w:line="200" w:lineRule="exact"/>
            </w:pPr>
          </w:p>
          <w:p w14:paraId="5A409B3E" w14:textId="77777777" w:rsidR="009532A2" w:rsidRDefault="00000000">
            <w:pPr>
              <w:ind w:left="1276" w:right="1273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28649CFF" w14:textId="77777777">
        <w:trPr>
          <w:trHeight w:hRule="exact" w:val="12667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EFC8E" w14:textId="77777777" w:rsidR="009532A2" w:rsidRDefault="009532A2">
            <w:pPr>
              <w:spacing w:before="18" w:line="200" w:lineRule="exact"/>
            </w:pPr>
          </w:p>
          <w:p w14:paraId="041BD7FD" w14:textId="77777777" w:rsidR="009532A2" w:rsidRDefault="00000000">
            <w:pPr>
              <w:spacing w:line="299" w:lineRule="auto"/>
              <w:ind w:left="90" w:right="79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inistration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racki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ng</w:t>
            </w: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9B6E3" w14:textId="77777777" w:rsidR="009532A2" w:rsidRDefault="009532A2">
            <w:pPr>
              <w:spacing w:before="18" w:line="200" w:lineRule="exact"/>
            </w:pPr>
          </w:p>
          <w:p w14:paraId="302A0239" w14:textId="77777777" w:rsidR="009532A2" w:rsidRDefault="00000000">
            <w:pPr>
              <w:spacing w:line="299" w:lineRule="auto"/>
              <w:ind w:left="90" w:right="5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bile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pplicati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user portal at end user level to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ter data on ad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inistered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edicines</w:t>
            </w:r>
          </w:p>
        </w:tc>
        <w:tc>
          <w:tcPr>
            <w:tcW w:w="3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423CA" w14:textId="77777777" w:rsidR="009532A2" w:rsidRDefault="009532A2">
            <w:pPr>
              <w:spacing w:before="18" w:line="200" w:lineRule="exact"/>
            </w:pPr>
          </w:p>
          <w:p w14:paraId="71FDE97A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lication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ave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divid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al logins for every end user,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hich is the point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hich the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inistered.  This</w:t>
            </w:r>
            <w:r>
              <w:rPr>
                <w:rFonts w:ascii="Calisto MT" w:eastAsia="Calisto MT" w:hAnsi="Calisto MT" w:cs="Calisto MT"/>
                <w:spacing w:val="56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vers  the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AC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MVU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s.   </w:t>
            </w:r>
            <w:r>
              <w:rPr>
                <w:rFonts w:ascii="Calisto MT" w:eastAsia="Calisto MT" w:hAnsi="Calisto MT" w:cs="Calisto MT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Add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y,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also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rtal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ply for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ailing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 services from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irectorate.</w:t>
            </w:r>
          </w:p>
          <w:p w14:paraId="34F2D925" w14:textId="77777777" w:rsidR="009532A2" w:rsidRDefault="009532A2">
            <w:pPr>
              <w:spacing w:line="200" w:lineRule="exact"/>
            </w:pPr>
          </w:p>
          <w:p w14:paraId="6381229A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6C1956B1" w14:textId="77777777" w:rsidR="009532A2" w:rsidRDefault="00000000">
            <w:pPr>
              <w:spacing w:line="301" w:lineRule="auto"/>
              <w:ind w:left="90" w:right="5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ter each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ne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 to the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 the:</w:t>
            </w:r>
          </w:p>
          <w:p w14:paraId="231FC1F5" w14:textId="77777777" w:rsidR="009532A2" w:rsidRDefault="009532A2">
            <w:pPr>
              <w:spacing w:before="8" w:line="100" w:lineRule="exact"/>
              <w:rPr>
                <w:sz w:val="11"/>
                <w:szCs w:val="11"/>
              </w:rPr>
            </w:pPr>
          </w:p>
          <w:p w14:paraId="14609F03" w14:textId="77777777" w:rsidR="009532A2" w:rsidRDefault="00000000">
            <w:pPr>
              <w:ind w:left="20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</w:p>
          <w:p w14:paraId="59C0E2BF" w14:textId="77777777" w:rsidR="009532A2" w:rsidRDefault="00000000">
            <w:pPr>
              <w:tabs>
                <w:tab w:val="left" w:pos="480"/>
              </w:tabs>
              <w:spacing w:before="63" w:line="299" w:lineRule="auto"/>
              <w:ind w:left="488" w:right="48" w:hanging="28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  </w:t>
            </w:r>
            <w:r>
              <w:rPr>
                <w:rFonts w:ascii="Calisto MT" w:eastAsia="Calisto MT" w:hAnsi="Calisto MT" w:cs="Calisto MT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>ch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sen from 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enu)</w:t>
            </w:r>
          </w:p>
          <w:p w14:paraId="57C79D1D" w14:textId="77777777" w:rsidR="009532A2" w:rsidRDefault="00000000">
            <w:pPr>
              <w:ind w:left="20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uantity ad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</w:t>
            </w:r>
          </w:p>
          <w:p w14:paraId="1FE358AC" w14:textId="77777777" w:rsidR="009532A2" w:rsidRDefault="00000000">
            <w:pPr>
              <w:spacing w:before="63"/>
              <w:ind w:left="20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ate ad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</w:t>
            </w:r>
          </w:p>
          <w:p w14:paraId="6FCD90FA" w14:textId="77777777" w:rsidR="009532A2" w:rsidRDefault="009532A2">
            <w:pPr>
              <w:spacing w:line="200" w:lineRule="exact"/>
            </w:pPr>
          </w:p>
          <w:p w14:paraId="3C3FC680" w14:textId="77777777" w:rsidR="009532A2" w:rsidRDefault="009532A2">
            <w:pPr>
              <w:spacing w:before="17" w:line="220" w:lineRule="exact"/>
              <w:rPr>
                <w:sz w:val="22"/>
                <w:szCs w:val="22"/>
              </w:rPr>
            </w:pPr>
          </w:p>
          <w:p w14:paraId="75AEE3C1" w14:textId="77777777" w:rsidR="009532A2" w:rsidRDefault="00000000">
            <w:pPr>
              <w:spacing w:line="300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Provision for entering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 to stray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als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 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 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and ani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 type to also be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e.</w:t>
            </w:r>
          </w:p>
          <w:p w14:paraId="51645959" w14:textId="77777777" w:rsidR="009532A2" w:rsidRDefault="009532A2">
            <w:pPr>
              <w:spacing w:line="200" w:lineRule="exact"/>
            </w:pPr>
          </w:p>
          <w:p w14:paraId="11C49D73" w14:textId="77777777" w:rsidR="009532A2" w:rsidRDefault="009532A2">
            <w:pPr>
              <w:spacing w:before="13" w:line="280" w:lineRule="exact"/>
              <w:rPr>
                <w:sz w:val="28"/>
                <w:szCs w:val="28"/>
              </w:rPr>
            </w:pPr>
          </w:p>
          <w:p w14:paraId="3ED910C1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2 stag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the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not be entered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anually but can be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sen from a searc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that links to the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file (described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).   In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there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 in the list,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ption to create the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er’s 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file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prese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tion to ex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lore a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profile (that has the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er’s prior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 allocations filterable via date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icine)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also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The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 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file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 be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up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ated  after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each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try.</w:t>
            </w:r>
          </w:p>
        </w:tc>
      </w:tr>
    </w:tbl>
    <w:p w14:paraId="36E7B728" w14:textId="77777777" w:rsidR="009532A2" w:rsidRDefault="009532A2">
      <w:pPr>
        <w:spacing w:before="10" w:line="160" w:lineRule="exact"/>
        <w:rPr>
          <w:sz w:val="17"/>
          <w:szCs w:val="17"/>
        </w:rPr>
      </w:pPr>
    </w:p>
    <w:p w14:paraId="726A4F2C" w14:textId="77777777" w:rsidR="009532A2" w:rsidRDefault="009532A2">
      <w:pPr>
        <w:spacing w:line="200" w:lineRule="exact"/>
      </w:pPr>
    </w:p>
    <w:p w14:paraId="736C3C6C" w14:textId="77777777" w:rsidR="009532A2" w:rsidRDefault="009532A2">
      <w:pPr>
        <w:spacing w:line="200" w:lineRule="exact"/>
      </w:pPr>
    </w:p>
    <w:p w14:paraId="1A56FBBD" w14:textId="77777777" w:rsidR="009532A2" w:rsidRDefault="009532A2">
      <w:pPr>
        <w:spacing w:line="200" w:lineRule="exact"/>
      </w:pPr>
    </w:p>
    <w:p w14:paraId="160448EB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33"/>
          <w:footerReference w:type="default" r:id="rId34"/>
          <w:pgSz w:w="11920" w:h="16840"/>
          <w:pgMar w:top="900" w:right="1280" w:bottom="280" w:left="1340" w:header="700" w:footer="0" w:gutter="0"/>
          <w:cols w:space="720"/>
        </w:sectPr>
      </w:pPr>
      <w:r>
        <w:pict w14:anchorId="66A8061F">
          <v:group id="_x0000_s2067" style="position:absolute;left:0;text-align:left;margin-left:70.55pt;margin-top:-.2pt;width:454.3pt;height:0;z-index:-4708;mso-position-horizontal-relative:page" coordorigin="1411,-4" coordsize="9086,0">
            <v:shape id="_x0000_s2068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3</w:t>
      </w:r>
      <w:r>
        <w:rPr>
          <w:rFonts w:ascii="Calibri" w:eastAsia="Calibri" w:hAnsi="Calibri" w:cs="Calibri"/>
          <w:b/>
        </w:rPr>
        <w:t>0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3D6E2F3F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47174F7D" w14:textId="77777777" w:rsidR="009532A2" w:rsidRDefault="009532A2">
      <w:pPr>
        <w:spacing w:line="200" w:lineRule="exact"/>
      </w:pPr>
    </w:p>
    <w:p w14:paraId="645152D0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1"/>
        <w:gridCol w:w="2866"/>
        <w:gridCol w:w="3826"/>
      </w:tblGrid>
      <w:tr w:rsidR="009532A2" w14:paraId="00C19709" w14:textId="77777777">
        <w:trPr>
          <w:trHeight w:hRule="exact" w:val="787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2DEB0" w14:textId="77777777" w:rsidR="009532A2" w:rsidRDefault="009532A2">
            <w:pPr>
              <w:spacing w:before="8" w:line="200" w:lineRule="exact"/>
            </w:pPr>
          </w:p>
          <w:p w14:paraId="0085D9B6" w14:textId="77777777" w:rsidR="009532A2" w:rsidRDefault="00000000">
            <w:pPr>
              <w:ind w:left="73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DD171" w14:textId="77777777" w:rsidR="009532A2" w:rsidRDefault="009532A2">
            <w:pPr>
              <w:spacing w:before="8" w:line="200" w:lineRule="exact"/>
            </w:pPr>
          </w:p>
          <w:p w14:paraId="0958A9FB" w14:textId="77777777" w:rsidR="009532A2" w:rsidRDefault="00000000">
            <w:pPr>
              <w:ind w:left="476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3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DBD91" w14:textId="77777777" w:rsidR="009532A2" w:rsidRDefault="009532A2">
            <w:pPr>
              <w:spacing w:before="8" w:line="200" w:lineRule="exact"/>
            </w:pPr>
          </w:p>
          <w:p w14:paraId="57DE286C" w14:textId="77777777" w:rsidR="009532A2" w:rsidRDefault="00000000">
            <w:pPr>
              <w:ind w:left="1276" w:right="1273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3A11F542" w14:textId="77777777">
        <w:trPr>
          <w:trHeight w:hRule="exact" w:val="3874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BDD55" w14:textId="77777777" w:rsidR="009532A2" w:rsidRDefault="009532A2"/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6CE0A" w14:textId="77777777" w:rsidR="009532A2" w:rsidRDefault="009532A2"/>
        </w:tc>
        <w:tc>
          <w:tcPr>
            <w:tcW w:w="3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B118B" w14:textId="77777777" w:rsidR="009532A2" w:rsidRDefault="009532A2">
            <w:pPr>
              <w:spacing w:before="18" w:line="200" w:lineRule="exact"/>
            </w:pPr>
          </w:p>
          <w:p w14:paraId="65ECAA4B" w14:textId="77777777" w:rsidR="009532A2" w:rsidRDefault="00000000">
            <w:pPr>
              <w:spacing w:line="299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data 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ld be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dated every 7 days. If data for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eek is not updated,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then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inder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alerts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 be sent to the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ser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it is flagged at the bl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ck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 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el.</w:t>
            </w:r>
          </w:p>
          <w:p w14:paraId="434DE88F" w14:textId="77777777" w:rsidR="009532A2" w:rsidRDefault="009532A2">
            <w:pPr>
              <w:spacing w:before="7" w:line="140" w:lineRule="exact"/>
              <w:rPr>
                <w:sz w:val="15"/>
                <w:szCs w:val="15"/>
              </w:rPr>
            </w:pPr>
          </w:p>
          <w:p w14:paraId="1EDF87EC" w14:textId="77777777" w:rsidR="009532A2" w:rsidRDefault="009532A2">
            <w:pPr>
              <w:spacing w:line="200" w:lineRule="exact"/>
            </w:pPr>
          </w:p>
          <w:p w14:paraId="006E37A3" w14:textId="77777777" w:rsidR="009532A2" w:rsidRDefault="009532A2">
            <w:pPr>
              <w:spacing w:line="200" w:lineRule="exact"/>
            </w:pPr>
          </w:p>
          <w:p w14:paraId="1F5925F5" w14:textId="77777777" w:rsidR="009532A2" w:rsidRDefault="00000000">
            <w:pPr>
              <w:spacing w:line="300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 ad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istered are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atically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tracted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from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state, district, block, and en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-user inventory database.</w:t>
            </w:r>
          </w:p>
        </w:tc>
      </w:tr>
      <w:tr w:rsidR="009532A2" w14:paraId="4160BF40" w14:textId="77777777">
        <w:trPr>
          <w:trHeight w:hRule="exact" w:val="7118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AAE5E" w14:textId="77777777" w:rsidR="009532A2" w:rsidRDefault="009532A2">
            <w:pPr>
              <w:spacing w:before="18" w:line="200" w:lineRule="exact"/>
            </w:pPr>
          </w:p>
          <w:p w14:paraId="750035F2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Inventory list visibility</w:t>
            </w: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2710A" w14:textId="77777777" w:rsidR="009532A2" w:rsidRDefault="009532A2">
            <w:pPr>
              <w:spacing w:before="18" w:line="200" w:lineRule="exact"/>
            </w:pPr>
          </w:p>
          <w:p w14:paraId="5857444E" w14:textId="77777777" w:rsidR="009532A2" w:rsidRDefault="00000000">
            <w:pPr>
              <w:spacing w:line="299" w:lineRule="auto"/>
              <w:ind w:left="90" w:right="5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atabase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access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via</w:t>
            </w:r>
            <w:r>
              <w:rPr>
                <w:rFonts w:ascii="Calisto MT" w:eastAsia="Calisto MT" w:hAnsi="Calisto MT" w:cs="Calisto MT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obile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rtal</w:t>
            </w:r>
          </w:p>
        </w:tc>
        <w:tc>
          <w:tcPr>
            <w:tcW w:w="3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43C9A" w14:textId="77777777" w:rsidR="009532A2" w:rsidRDefault="009532A2">
            <w:pPr>
              <w:spacing w:before="18" w:line="200" w:lineRule="exact"/>
            </w:pPr>
          </w:p>
          <w:p w14:paraId="1CF5B8BD" w14:textId="77777777" w:rsidR="009532A2" w:rsidRDefault="00000000">
            <w:pPr>
              <w:spacing w:line="299" w:lineRule="auto"/>
              <w:ind w:left="90" w:right="5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 every level,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edicines available at all levels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categ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rised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:</w:t>
            </w:r>
          </w:p>
          <w:p w14:paraId="19BCE781" w14:textId="77777777" w:rsidR="009532A2" w:rsidRDefault="009532A2">
            <w:pPr>
              <w:spacing w:before="14" w:line="240" w:lineRule="exact"/>
              <w:rPr>
                <w:sz w:val="24"/>
                <w:szCs w:val="24"/>
              </w:rPr>
            </w:pPr>
          </w:p>
          <w:p w14:paraId="7F0A0638" w14:textId="77777777" w:rsidR="009532A2" w:rsidRDefault="00000000">
            <w:pPr>
              <w:spacing w:line="299" w:lineRule="auto"/>
              <w:ind w:left="346" w:right="48" w:hanging="142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ocation </w:t>
            </w:r>
            <w:r>
              <w:rPr>
                <w:rFonts w:ascii="Calisto MT" w:eastAsia="Calisto MT" w:hAnsi="Calisto MT" w:cs="Calisto MT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>eg.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48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LA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C </w:t>
            </w:r>
            <w:r>
              <w:rPr>
                <w:rFonts w:ascii="Calisto MT" w:eastAsia="Calisto MT" w:hAnsi="Calisto MT" w:cs="Calisto MT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e, </w:t>
            </w:r>
            <w:r>
              <w:rPr>
                <w:rFonts w:ascii="Calisto MT" w:eastAsia="Calisto MT" w:hAnsi="Calisto MT" w:cs="Calisto MT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block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etc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depending on level)</w:t>
            </w:r>
          </w:p>
          <w:p w14:paraId="3E9D81B0" w14:textId="77777777" w:rsidR="009532A2" w:rsidRDefault="00000000">
            <w:pPr>
              <w:ind w:left="20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icine 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</w:p>
          <w:p w14:paraId="3B8513C8" w14:textId="77777777" w:rsidR="009532A2" w:rsidRDefault="00000000">
            <w:pPr>
              <w:spacing w:before="63"/>
              <w:ind w:left="20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uantity allocated</w:t>
            </w:r>
          </w:p>
          <w:p w14:paraId="7B54A722" w14:textId="77777777" w:rsidR="009532A2" w:rsidRDefault="00000000">
            <w:pPr>
              <w:spacing w:before="63"/>
              <w:ind w:left="20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uantity delivered</w:t>
            </w:r>
          </w:p>
          <w:p w14:paraId="799CCE7D" w14:textId="77777777" w:rsidR="009532A2" w:rsidRDefault="00000000">
            <w:pPr>
              <w:spacing w:before="63"/>
              <w:ind w:left="20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ate delivered</w:t>
            </w:r>
          </w:p>
          <w:p w14:paraId="0FAA9D74" w14:textId="77777777" w:rsidR="009532A2" w:rsidRDefault="009532A2">
            <w:pPr>
              <w:spacing w:before="2" w:line="120" w:lineRule="exact"/>
              <w:rPr>
                <w:sz w:val="12"/>
                <w:szCs w:val="12"/>
              </w:rPr>
            </w:pPr>
          </w:p>
          <w:p w14:paraId="1F67315A" w14:textId="77777777" w:rsidR="009532A2" w:rsidRDefault="009532A2">
            <w:pPr>
              <w:spacing w:line="200" w:lineRule="exact"/>
            </w:pPr>
          </w:p>
          <w:p w14:paraId="54DD04BD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 available at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level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iately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bov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can also be seen.</w:t>
            </w:r>
          </w:p>
          <w:p w14:paraId="3E0BA598" w14:textId="77777777" w:rsidR="009532A2" w:rsidRDefault="009532A2">
            <w:pPr>
              <w:spacing w:line="200" w:lineRule="exact"/>
            </w:pPr>
          </w:p>
          <w:p w14:paraId="5FDC9760" w14:textId="77777777" w:rsidR="009532A2" w:rsidRDefault="009532A2">
            <w:pPr>
              <w:spacing w:before="17" w:line="220" w:lineRule="exact"/>
              <w:rPr>
                <w:sz w:val="22"/>
                <w:szCs w:val="22"/>
              </w:rPr>
            </w:pPr>
          </w:p>
          <w:p w14:paraId="2CA831F1" w14:textId="77777777" w:rsidR="009532A2" w:rsidRDefault="00000000">
            <w:pPr>
              <w:spacing w:line="299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ave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colo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ur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>-c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 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rs (e.g., green, yello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red) signal stock status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ealth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ing, critical).</w:t>
            </w:r>
          </w:p>
          <w:p w14:paraId="4B90ABE3" w14:textId="77777777" w:rsidR="009532A2" w:rsidRDefault="009532A2">
            <w:pPr>
              <w:spacing w:line="200" w:lineRule="exact"/>
            </w:pPr>
          </w:p>
          <w:p w14:paraId="081F0C4B" w14:textId="77777777" w:rsidR="009532A2" w:rsidRDefault="009532A2">
            <w:pPr>
              <w:spacing w:before="17" w:line="220" w:lineRule="exact"/>
              <w:rPr>
                <w:sz w:val="22"/>
                <w:szCs w:val="22"/>
              </w:rPr>
            </w:pPr>
          </w:p>
          <w:p w14:paraId="2A275125" w14:textId="77777777" w:rsidR="009532A2" w:rsidRDefault="00000000">
            <w:pPr>
              <w:spacing w:line="300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otifications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go to the end users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level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ve,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via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rib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n,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text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essage, and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il, in case the stocks are at critical levels.</w:t>
            </w:r>
          </w:p>
        </w:tc>
      </w:tr>
      <w:tr w:rsidR="009532A2" w14:paraId="4A3812D8" w14:textId="77777777">
        <w:trPr>
          <w:trHeight w:hRule="exact" w:val="2045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5C6AD" w14:textId="77777777" w:rsidR="009532A2" w:rsidRDefault="009532A2">
            <w:pPr>
              <w:spacing w:before="18" w:line="200" w:lineRule="exact"/>
            </w:pPr>
          </w:p>
          <w:p w14:paraId="07F3BF2E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icine 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cure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</w:t>
            </w: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A0381" w14:textId="77777777" w:rsidR="009532A2" w:rsidRDefault="009532A2">
            <w:pPr>
              <w:spacing w:before="18" w:line="200" w:lineRule="exact"/>
            </w:pPr>
          </w:p>
          <w:p w14:paraId="0E6543C2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isiti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req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ests</w:t>
            </w:r>
          </w:p>
        </w:tc>
        <w:tc>
          <w:tcPr>
            <w:tcW w:w="3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51F6C" w14:textId="77777777" w:rsidR="009532A2" w:rsidRDefault="009532A2">
            <w:pPr>
              <w:spacing w:before="18" w:line="200" w:lineRule="exact"/>
            </w:pPr>
          </w:p>
          <w:p w14:paraId="39F36A0C" w14:textId="77777777" w:rsidR="009532A2" w:rsidRDefault="00000000">
            <w:pPr>
              <w:spacing w:line="299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can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lace req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isition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uests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ia their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bile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plication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user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rtal. This can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 to a ‘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aise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equisition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equest’ option,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hich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cover:</w:t>
            </w:r>
          </w:p>
        </w:tc>
      </w:tr>
    </w:tbl>
    <w:p w14:paraId="6437C30E" w14:textId="77777777" w:rsidR="009532A2" w:rsidRDefault="009532A2">
      <w:pPr>
        <w:spacing w:line="200" w:lineRule="exact"/>
      </w:pPr>
    </w:p>
    <w:p w14:paraId="4A42E114" w14:textId="77777777" w:rsidR="009532A2" w:rsidRDefault="009532A2">
      <w:pPr>
        <w:spacing w:before="10" w:line="200" w:lineRule="exact"/>
      </w:pPr>
    </w:p>
    <w:p w14:paraId="02C192D0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35"/>
          <w:footerReference w:type="default" r:id="rId36"/>
          <w:pgSz w:w="11920" w:h="16840"/>
          <w:pgMar w:top="900" w:right="1280" w:bottom="280" w:left="1340" w:header="700" w:footer="0" w:gutter="0"/>
          <w:cols w:space="720"/>
        </w:sectPr>
      </w:pPr>
      <w:r>
        <w:pict w14:anchorId="56FFCA06">
          <v:group id="_x0000_s2065" style="position:absolute;left:0;text-align:left;margin-left:70.55pt;margin-top:-.2pt;width:454.3pt;height:0;z-index:-4707;mso-position-horizontal-relative:page" coordorigin="1411,-4" coordsize="9086,0">
            <v:shape id="_x0000_s2066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3</w:t>
      </w:r>
      <w:r>
        <w:rPr>
          <w:rFonts w:ascii="Calibri" w:eastAsia="Calibri" w:hAnsi="Calibri" w:cs="Calibri"/>
          <w:b/>
        </w:rPr>
        <w:t>1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5729E12B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7CB023E2" w14:textId="77777777" w:rsidR="009532A2" w:rsidRDefault="009532A2">
      <w:pPr>
        <w:spacing w:line="200" w:lineRule="exact"/>
      </w:pPr>
    </w:p>
    <w:p w14:paraId="0C5D9036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1"/>
        <w:gridCol w:w="2866"/>
        <w:gridCol w:w="3826"/>
      </w:tblGrid>
      <w:tr w:rsidR="009532A2" w14:paraId="5869D2DB" w14:textId="77777777">
        <w:trPr>
          <w:trHeight w:hRule="exact" w:val="787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22BE0" w14:textId="77777777" w:rsidR="009532A2" w:rsidRDefault="009532A2">
            <w:pPr>
              <w:spacing w:before="8" w:line="200" w:lineRule="exact"/>
            </w:pPr>
          </w:p>
          <w:p w14:paraId="430A1C6C" w14:textId="77777777" w:rsidR="009532A2" w:rsidRDefault="00000000">
            <w:pPr>
              <w:ind w:left="73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1325F" w14:textId="77777777" w:rsidR="009532A2" w:rsidRDefault="009532A2">
            <w:pPr>
              <w:spacing w:before="8" w:line="200" w:lineRule="exact"/>
            </w:pPr>
          </w:p>
          <w:p w14:paraId="4126703B" w14:textId="77777777" w:rsidR="009532A2" w:rsidRDefault="00000000">
            <w:pPr>
              <w:ind w:left="476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3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C5BE0" w14:textId="77777777" w:rsidR="009532A2" w:rsidRDefault="009532A2">
            <w:pPr>
              <w:spacing w:before="8" w:line="200" w:lineRule="exact"/>
            </w:pPr>
          </w:p>
          <w:p w14:paraId="414D956A" w14:textId="77777777" w:rsidR="009532A2" w:rsidRDefault="00000000">
            <w:pPr>
              <w:ind w:left="1276" w:right="1273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35FF9316" w14:textId="77777777">
        <w:trPr>
          <w:trHeight w:hRule="exact" w:val="12802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B031B" w14:textId="77777777" w:rsidR="009532A2" w:rsidRDefault="009532A2"/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3240E" w14:textId="77777777" w:rsidR="009532A2" w:rsidRDefault="009532A2"/>
        </w:tc>
        <w:tc>
          <w:tcPr>
            <w:tcW w:w="3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B3A07" w14:textId="77777777" w:rsidR="009532A2" w:rsidRDefault="00000000">
            <w:pPr>
              <w:spacing w:before="98"/>
              <w:ind w:left="90" w:right="40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2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ia 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down</w:t>
            </w:r>
          </w:p>
          <w:p w14:paraId="767DEBA4" w14:textId="77777777" w:rsidR="009532A2" w:rsidRDefault="00000000">
            <w:pPr>
              <w:spacing w:before="63"/>
              <w:ind w:left="90" w:right="181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</w:t>
            </w:r>
            <w:r>
              <w:rPr>
                <w:rFonts w:ascii="Calisto MT" w:eastAsia="Calisto MT" w:hAnsi="Calisto MT" w:cs="Calisto MT"/>
                <w:spacing w:val="2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uantity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eeded</w:t>
            </w:r>
          </w:p>
          <w:p w14:paraId="57C5EF42" w14:textId="77777777" w:rsidR="009532A2" w:rsidRDefault="00000000">
            <w:pPr>
              <w:spacing w:before="63" w:line="299" w:lineRule="auto"/>
              <w:ind w:left="346" w:right="49" w:hanging="25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rgency</w:t>
            </w:r>
            <w:r>
              <w:rPr>
                <w:rFonts w:ascii="Calisto MT" w:eastAsia="Calisto MT" w:hAnsi="Calisto MT" w:cs="Calisto MT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(Each</w:t>
            </w:r>
            <w:r>
              <w:rPr>
                <w:rFonts w:ascii="Calisto MT" w:eastAsia="Calisto MT" w:hAnsi="Calisto MT" w:cs="Calisto MT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dicine</w:t>
            </w:r>
            <w:r>
              <w:rPr>
                <w:rFonts w:ascii="Calisto MT" w:eastAsia="Calisto MT" w:hAnsi="Calisto MT" w:cs="Calisto MT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categ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rised</w:t>
            </w:r>
            <w:proofErr w:type="spellEnd"/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0,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1,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2,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3 having the highest level of urgency)</w:t>
            </w:r>
          </w:p>
          <w:p w14:paraId="5F789A68" w14:textId="77777777" w:rsidR="009532A2" w:rsidRDefault="009532A2">
            <w:pPr>
              <w:spacing w:before="4" w:line="160" w:lineRule="exact"/>
              <w:rPr>
                <w:sz w:val="17"/>
                <w:szCs w:val="17"/>
              </w:rPr>
            </w:pPr>
          </w:p>
          <w:p w14:paraId="30C8630C" w14:textId="77777777" w:rsidR="009532A2" w:rsidRDefault="009532A2">
            <w:pPr>
              <w:spacing w:line="200" w:lineRule="exact"/>
            </w:pPr>
          </w:p>
          <w:p w14:paraId="128C7FFB" w14:textId="77777777" w:rsidR="009532A2" w:rsidRDefault="00000000">
            <w:pPr>
              <w:spacing w:line="299" w:lineRule="auto"/>
              <w:ind w:left="90" w:right="5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req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 can be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arded to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he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block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level from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user once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they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hoo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 to sub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it.</w:t>
            </w:r>
          </w:p>
          <w:p w14:paraId="331671A3" w14:textId="77777777" w:rsidR="009532A2" w:rsidRDefault="009532A2">
            <w:pPr>
              <w:spacing w:before="4" w:line="160" w:lineRule="exact"/>
              <w:rPr>
                <w:sz w:val="17"/>
                <w:szCs w:val="17"/>
              </w:rPr>
            </w:pPr>
          </w:p>
          <w:p w14:paraId="7F124F8E" w14:textId="77777777" w:rsidR="009532A2" w:rsidRDefault="009532A2">
            <w:pPr>
              <w:spacing w:line="200" w:lineRule="exact"/>
            </w:pPr>
          </w:p>
          <w:p w14:paraId="7C82F684" w14:textId="77777777" w:rsidR="009532A2" w:rsidRDefault="00000000">
            <w:pPr>
              <w:spacing w:line="300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can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ark ‘f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lfilled’ agai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ividual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icine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nce they recei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 by sca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ning barcodes via the app (to be covered in detail under the distribution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nent),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else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keep sh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 as unfulfille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  <w:p w14:paraId="47381093" w14:textId="77777777" w:rsidR="009532A2" w:rsidRDefault="009532A2">
            <w:pPr>
              <w:spacing w:before="4" w:line="160" w:lineRule="exact"/>
              <w:rPr>
                <w:sz w:val="17"/>
                <w:szCs w:val="17"/>
              </w:rPr>
            </w:pPr>
          </w:p>
          <w:p w14:paraId="4CE0C386" w14:textId="77777777" w:rsidR="009532A2" w:rsidRDefault="009532A2">
            <w:pPr>
              <w:spacing w:line="200" w:lineRule="exact"/>
            </w:pPr>
          </w:p>
          <w:p w14:paraId="65B9C9A3" w14:textId="77777777" w:rsidR="009532A2" w:rsidRDefault="00000000">
            <w:pPr>
              <w:spacing w:line="300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req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 can be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arded to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he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block level, at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hich point it can be edited,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rejected,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roved.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the end user 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el, they can also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ark as ‘fulfille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’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nce it is fulfilled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sca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arcodes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ile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  <w:p w14:paraId="237969E1" w14:textId="77777777" w:rsidR="009532A2" w:rsidRDefault="009532A2">
            <w:pPr>
              <w:spacing w:before="4" w:line="160" w:lineRule="exact"/>
              <w:rPr>
                <w:sz w:val="17"/>
                <w:szCs w:val="17"/>
              </w:rPr>
            </w:pPr>
          </w:p>
          <w:p w14:paraId="03DF934A" w14:textId="77777777" w:rsidR="009532A2" w:rsidRDefault="009532A2">
            <w:pPr>
              <w:spacing w:line="200" w:lineRule="exact"/>
            </w:pPr>
          </w:p>
          <w:p w14:paraId="33223A5A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req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goes to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district level,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hich point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be edited, rejected,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  <w:p w14:paraId="43255893" w14:textId="77777777" w:rsidR="009532A2" w:rsidRDefault="009532A2">
            <w:pPr>
              <w:spacing w:line="200" w:lineRule="exact"/>
            </w:pPr>
          </w:p>
          <w:p w14:paraId="0AC3DCFE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1701AABB" w14:textId="77777777" w:rsidR="009532A2" w:rsidRDefault="00000000">
            <w:pPr>
              <w:spacing w:line="300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district can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oose to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ard to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irectorate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to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ther list under the header of ‘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edicines procured at district level’. Stock levels are up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ated via sca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CC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chines (not in scope of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ork) integrated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system.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They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can also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hoo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 to reassign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icines bet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een blocks.</w:t>
            </w:r>
          </w:p>
        </w:tc>
      </w:tr>
    </w:tbl>
    <w:p w14:paraId="28BA93F3" w14:textId="77777777" w:rsidR="009532A2" w:rsidRDefault="009532A2">
      <w:pPr>
        <w:spacing w:line="200" w:lineRule="exact"/>
      </w:pPr>
    </w:p>
    <w:p w14:paraId="18CAACC4" w14:textId="77777777" w:rsidR="009532A2" w:rsidRDefault="009532A2">
      <w:pPr>
        <w:spacing w:line="200" w:lineRule="exact"/>
      </w:pPr>
    </w:p>
    <w:p w14:paraId="3252ACBA" w14:textId="77777777" w:rsidR="009532A2" w:rsidRDefault="009532A2">
      <w:pPr>
        <w:spacing w:before="5" w:line="240" w:lineRule="exact"/>
        <w:rPr>
          <w:sz w:val="24"/>
          <w:szCs w:val="24"/>
        </w:rPr>
      </w:pPr>
    </w:p>
    <w:p w14:paraId="28B92706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37"/>
          <w:footerReference w:type="default" r:id="rId38"/>
          <w:pgSz w:w="11920" w:h="16840"/>
          <w:pgMar w:top="900" w:right="1280" w:bottom="280" w:left="1340" w:header="700" w:footer="0" w:gutter="0"/>
          <w:cols w:space="720"/>
        </w:sectPr>
      </w:pPr>
      <w:r>
        <w:pict w14:anchorId="2DF61E33">
          <v:group id="_x0000_s2063" style="position:absolute;left:0;text-align:left;margin-left:70.55pt;margin-top:-.2pt;width:454.3pt;height:0;z-index:-4706;mso-position-horizontal-relative:page" coordorigin="1411,-4" coordsize="9086,0">
            <v:shape id="_x0000_s2064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3</w:t>
      </w:r>
      <w:r>
        <w:rPr>
          <w:rFonts w:ascii="Calibri" w:eastAsia="Calibri" w:hAnsi="Calibri" w:cs="Calibri"/>
          <w:b/>
        </w:rPr>
        <w:t>2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621AE7A5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3D35964F" w14:textId="77777777" w:rsidR="009532A2" w:rsidRDefault="009532A2">
      <w:pPr>
        <w:spacing w:line="200" w:lineRule="exact"/>
      </w:pPr>
    </w:p>
    <w:p w14:paraId="4BD427B8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1"/>
        <w:gridCol w:w="2866"/>
        <w:gridCol w:w="3826"/>
      </w:tblGrid>
      <w:tr w:rsidR="009532A2" w14:paraId="3D221CB9" w14:textId="77777777">
        <w:trPr>
          <w:trHeight w:hRule="exact" w:val="787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4A193" w14:textId="77777777" w:rsidR="009532A2" w:rsidRDefault="009532A2">
            <w:pPr>
              <w:spacing w:before="8" w:line="200" w:lineRule="exact"/>
            </w:pPr>
          </w:p>
          <w:p w14:paraId="3DB7552D" w14:textId="77777777" w:rsidR="009532A2" w:rsidRDefault="00000000">
            <w:pPr>
              <w:ind w:left="73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B71D8" w14:textId="77777777" w:rsidR="009532A2" w:rsidRDefault="009532A2">
            <w:pPr>
              <w:spacing w:before="8" w:line="200" w:lineRule="exact"/>
            </w:pPr>
          </w:p>
          <w:p w14:paraId="125B44C9" w14:textId="77777777" w:rsidR="009532A2" w:rsidRDefault="00000000">
            <w:pPr>
              <w:ind w:left="476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3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A9A47" w14:textId="77777777" w:rsidR="009532A2" w:rsidRDefault="009532A2">
            <w:pPr>
              <w:spacing w:before="8" w:line="200" w:lineRule="exact"/>
            </w:pPr>
          </w:p>
          <w:p w14:paraId="5EAD65AA" w14:textId="77777777" w:rsidR="009532A2" w:rsidRDefault="00000000">
            <w:pPr>
              <w:ind w:left="1276" w:right="1273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25AEACC6" w14:textId="77777777">
        <w:trPr>
          <w:trHeight w:hRule="exact" w:val="6086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4C99C" w14:textId="77777777" w:rsidR="009532A2" w:rsidRDefault="009532A2"/>
        </w:tc>
        <w:tc>
          <w:tcPr>
            <w:tcW w:w="2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74ECD" w14:textId="77777777" w:rsidR="009532A2" w:rsidRDefault="009532A2"/>
        </w:tc>
        <w:tc>
          <w:tcPr>
            <w:tcW w:w="3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6BBE1" w14:textId="77777777" w:rsidR="009532A2" w:rsidRDefault="00000000">
            <w:pPr>
              <w:spacing w:before="98"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irectorate level, they can edit, acce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reject. They can 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seque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tly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oose to reassign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een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districts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or add to a procure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list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 be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sent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 vendors (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panelled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vendors to appear in a dropdo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near sub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 option).</w:t>
            </w:r>
          </w:p>
          <w:p w14:paraId="46E2836D" w14:textId="77777777" w:rsidR="009532A2" w:rsidRDefault="009532A2">
            <w:pPr>
              <w:spacing w:line="200" w:lineRule="exact"/>
            </w:pPr>
          </w:p>
          <w:p w14:paraId="7AD8BA85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67787CEC" w14:textId="77777777" w:rsidR="009532A2" w:rsidRDefault="00000000">
            <w:pPr>
              <w:spacing w:line="300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isiti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rm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ry at every level to be also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isible,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ith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ption to transfer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 form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ise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uests to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rrent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uisition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uest.</w:t>
            </w:r>
          </w:p>
          <w:p w14:paraId="145D4646" w14:textId="77777777" w:rsidR="009532A2" w:rsidRDefault="009532A2">
            <w:pPr>
              <w:spacing w:line="200" w:lineRule="exact"/>
            </w:pPr>
          </w:p>
          <w:p w14:paraId="595DAB6B" w14:textId="77777777" w:rsidR="009532A2" w:rsidRDefault="009532A2">
            <w:pPr>
              <w:spacing w:before="13" w:line="280" w:lineRule="exact"/>
              <w:rPr>
                <w:sz w:val="28"/>
                <w:szCs w:val="28"/>
              </w:rPr>
            </w:pPr>
          </w:p>
          <w:p w14:paraId="7986065A" w14:textId="77777777" w:rsidR="009532A2" w:rsidRDefault="00000000">
            <w:pPr>
              <w:spacing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 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ry of requisition statuses— pending, approved, fulfilled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—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the average 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to approval at each level, to be also sho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</w:tc>
      </w:tr>
    </w:tbl>
    <w:p w14:paraId="3926E7FE" w14:textId="77777777" w:rsidR="009532A2" w:rsidRDefault="009532A2">
      <w:pPr>
        <w:spacing w:before="9" w:line="260" w:lineRule="exact"/>
        <w:rPr>
          <w:sz w:val="26"/>
          <w:szCs w:val="26"/>
        </w:rPr>
      </w:pPr>
    </w:p>
    <w:p w14:paraId="249EE0BA" w14:textId="77777777" w:rsidR="009532A2" w:rsidRDefault="00000000">
      <w:pPr>
        <w:spacing w:before="30"/>
        <w:ind w:left="10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b/>
          <w:i/>
          <w:sz w:val="22"/>
          <w:szCs w:val="22"/>
        </w:rPr>
        <w:t xml:space="preserve">3.3.3.2       </w:t>
      </w:r>
      <w:r>
        <w:rPr>
          <w:rFonts w:ascii="Calisto MT" w:eastAsia="Calisto MT" w:hAnsi="Calisto MT" w:cs="Calisto MT"/>
          <w:b/>
          <w:i/>
          <w:spacing w:val="3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b/>
          <w:i/>
          <w:sz w:val="22"/>
          <w:szCs w:val="22"/>
        </w:rPr>
        <w:t>e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b/>
          <w:i/>
          <w:sz w:val="22"/>
          <w:szCs w:val="22"/>
        </w:rPr>
        <w:t>ici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b/>
          <w:i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b/>
          <w:i/>
          <w:sz w:val="22"/>
          <w:szCs w:val="22"/>
        </w:rPr>
        <w:t>istrib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b/>
          <w:i/>
          <w:sz w:val="22"/>
          <w:szCs w:val="22"/>
        </w:rPr>
        <w:t>tion</w:t>
      </w:r>
    </w:p>
    <w:p w14:paraId="7E201728" w14:textId="77777777" w:rsidR="009532A2" w:rsidRDefault="009532A2">
      <w:pPr>
        <w:spacing w:before="7" w:line="100" w:lineRule="exact"/>
        <w:rPr>
          <w:sz w:val="10"/>
          <w:szCs w:val="10"/>
        </w:rPr>
      </w:pPr>
    </w:p>
    <w:p w14:paraId="302566B3" w14:textId="77777777" w:rsidR="009532A2" w:rsidRDefault="009532A2">
      <w:pPr>
        <w:spacing w:line="200" w:lineRule="exact"/>
      </w:pPr>
    </w:p>
    <w:p w14:paraId="25E19C99" w14:textId="77777777" w:rsidR="009532A2" w:rsidRDefault="00000000">
      <w:pPr>
        <w:ind w:left="100"/>
      </w:pPr>
      <w:r>
        <w:pict w14:anchorId="55F15215">
          <v:group id="_x0000_s2061" style="position:absolute;left:0;text-align:left;margin-left:70.55pt;margin-top:324.6pt;width:454.3pt;height:0;z-index:-4705;mso-position-horizontal-relative:page" coordorigin="1411,6492" coordsize="9086,0">
            <v:shape id="_x0000_s2062" style="position:absolute;left:1411;top:6492;width:9086;height:0" coordorigin="1411,6492" coordsize="9086,0" path="m1411,6492r9087,e" filled="f" strokecolor="#807f7f" strokeweight=".58pt">
              <v:path arrowok="t"/>
            </v:shape>
            <w10:wrap anchorx="page"/>
          </v:group>
        </w:pict>
      </w:r>
      <w:r w:rsidR="00A778AD">
        <w:pict w14:anchorId="25E6DB61">
          <v:shape id="_x0000_i1029" type="#_x0000_t75" style="width:401.9pt;height:307.65pt">
            <v:imagedata r:id="rId39" o:title=""/>
          </v:shape>
        </w:pict>
      </w:r>
    </w:p>
    <w:p w14:paraId="5B415C91" w14:textId="77777777" w:rsidR="009532A2" w:rsidRDefault="009532A2">
      <w:pPr>
        <w:spacing w:before="2" w:line="160" w:lineRule="exact"/>
        <w:rPr>
          <w:sz w:val="16"/>
          <w:szCs w:val="16"/>
        </w:rPr>
      </w:pPr>
    </w:p>
    <w:p w14:paraId="75890F59" w14:textId="77777777" w:rsidR="009532A2" w:rsidRDefault="009532A2">
      <w:pPr>
        <w:spacing w:line="200" w:lineRule="exact"/>
      </w:pPr>
    </w:p>
    <w:p w14:paraId="261EC005" w14:textId="77777777" w:rsidR="009532A2" w:rsidRDefault="00000000">
      <w:pPr>
        <w:ind w:left="100"/>
        <w:rPr>
          <w:rFonts w:ascii="Calibri" w:eastAsia="Calibri" w:hAnsi="Calibri" w:cs="Calibri"/>
        </w:rPr>
        <w:sectPr w:rsidR="009532A2">
          <w:headerReference w:type="default" r:id="rId40"/>
          <w:footerReference w:type="default" r:id="rId41"/>
          <w:pgSz w:w="11920" w:h="16840"/>
          <w:pgMar w:top="900" w:right="1280" w:bottom="280" w:left="1340" w:header="700" w:footer="0" w:gutter="0"/>
          <w:cols w:space="720"/>
        </w:sectPr>
      </w:pP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3</w:t>
      </w:r>
      <w:r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04B94EDF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54136653" w14:textId="77777777" w:rsidR="009532A2" w:rsidRDefault="009532A2">
      <w:pPr>
        <w:spacing w:line="200" w:lineRule="exact"/>
      </w:pPr>
    </w:p>
    <w:p w14:paraId="07496987" w14:textId="77777777" w:rsidR="009532A2" w:rsidRDefault="009532A2">
      <w:pPr>
        <w:spacing w:line="200" w:lineRule="exact"/>
      </w:pPr>
    </w:p>
    <w:tbl>
      <w:tblPr>
        <w:tblW w:w="0" w:type="auto"/>
        <w:tblInd w:w="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1"/>
        <w:gridCol w:w="2875"/>
        <w:gridCol w:w="3970"/>
      </w:tblGrid>
      <w:tr w:rsidR="009532A2" w14:paraId="5E6FD752" w14:textId="77777777">
        <w:trPr>
          <w:trHeight w:hRule="exact" w:val="787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21EAF" w14:textId="77777777" w:rsidR="009532A2" w:rsidRDefault="009532A2">
            <w:pPr>
              <w:spacing w:before="8" w:line="200" w:lineRule="exact"/>
            </w:pPr>
          </w:p>
          <w:p w14:paraId="1D3FF3B9" w14:textId="77777777" w:rsidR="009532A2" w:rsidRDefault="00000000">
            <w:pPr>
              <w:ind w:left="73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5B302" w14:textId="77777777" w:rsidR="009532A2" w:rsidRDefault="009532A2">
            <w:pPr>
              <w:spacing w:before="8" w:line="200" w:lineRule="exact"/>
            </w:pPr>
          </w:p>
          <w:p w14:paraId="73613368" w14:textId="77777777" w:rsidR="009532A2" w:rsidRDefault="00000000">
            <w:pPr>
              <w:ind w:left="481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E1B42" w14:textId="77777777" w:rsidR="009532A2" w:rsidRDefault="009532A2">
            <w:pPr>
              <w:spacing w:before="8" w:line="200" w:lineRule="exact"/>
            </w:pPr>
          </w:p>
          <w:p w14:paraId="1968A432" w14:textId="77777777" w:rsidR="009532A2" w:rsidRDefault="00000000">
            <w:pPr>
              <w:ind w:left="1347" w:right="1346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2896D684" w14:textId="77777777">
        <w:trPr>
          <w:trHeight w:hRule="exact" w:val="10512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457BC" w14:textId="77777777" w:rsidR="009532A2" w:rsidRDefault="009532A2">
            <w:pPr>
              <w:spacing w:before="18" w:line="200" w:lineRule="exact"/>
            </w:pPr>
          </w:p>
          <w:p w14:paraId="52C66CD6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atabase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updation</w:t>
            </w:r>
            <w:proofErr w:type="spellEnd"/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A27A9" w14:textId="77777777" w:rsidR="009532A2" w:rsidRDefault="009532A2">
            <w:pPr>
              <w:spacing w:before="18" w:line="200" w:lineRule="exact"/>
            </w:pPr>
          </w:p>
          <w:p w14:paraId="34E030AC" w14:textId="77777777" w:rsidR="009532A2" w:rsidRDefault="00000000">
            <w:pPr>
              <w:spacing w:line="299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pdation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of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inventory levels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at  every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level 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verification of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outflow and receipt</w:t>
            </w:r>
          </w:p>
        </w:tc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80BC1" w14:textId="77777777" w:rsidR="009532A2" w:rsidRDefault="009532A2">
            <w:pPr>
              <w:spacing w:before="18" w:line="200" w:lineRule="exact"/>
            </w:pPr>
          </w:p>
          <w:p w14:paraId="0AA7B9B7" w14:textId="77777777" w:rsidR="009532A2" w:rsidRDefault="00000000">
            <w:pPr>
              <w:spacing w:line="300" w:lineRule="auto"/>
              <w:ind w:left="90" w:right="5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Inventory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levels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irectorate level to be up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ia 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gin at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entral Store. CCD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achines to be used to scan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 barcodes of inflo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 and 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cated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utfl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 sca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ne 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the user can enter the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ount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of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edicines under inflow or outflo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ption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 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via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dropdo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wn 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ithout scanning to also be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ade.</w:t>
            </w:r>
          </w:p>
          <w:p w14:paraId="5F8C69B6" w14:textId="77777777" w:rsidR="009532A2" w:rsidRDefault="009532A2">
            <w:pPr>
              <w:spacing w:line="200" w:lineRule="exact"/>
            </w:pPr>
          </w:p>
          <w:p w14:paraId="28C048DB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73B7B5F3" w14:textId="77777777" w:rsidR="009532A2" w:rsidRDefault="00000000">
            <w:pPr>
              <w:spacing w:line="299" w:lineRule="auto"/>
              <w:ind w:left="90" w:right="5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Si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ilarly, 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the  district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level,  inflo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utfl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trac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ning via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CC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achines.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ption for bulk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val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ut sca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ning,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ut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tering 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 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(from dropdo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n)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and quantity, to also be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ade.</w:t>
            </w:r>
          </w:p>
          <w:p w14:paraId="69CC148D" w14:textId="77777777" w:rsidR="009532A2" w:rsidRDefault="009532A2">
            <w:pPr>
              <w:spacing w:line="200" w:lineRule="exact"/>
            </w:pPr>
          </w:p>
          <w:p w14:paraId="553D4701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2AD9CCC7" w14:textId="77777777" w:rsidR="009532A2" w:rsidRDefault="00000000">
            <w:pPr>
              <w:spacing w:line="300" w:lineRule="auto"/>
              <w:ind w:left="90" w:right="5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 the block and end user levels, sca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 of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arcodes to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via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obile app that is to be developed. Both inflo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utflo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 at bl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ck 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 to be sca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ly inflo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 to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sca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 at the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user level.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ption for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ulk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val to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here as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ell.</w:t>
            </w:r>
          </w:p>
          <w:p w14:paraId="0091B8DA" w14:textId="77777777" w:rsidR="009532A2" w:rsidRDefault="009532A2">
            <w:pPr>
              <w:spacing w:line="200" w:lineRule="exact"/>
            </w:pPr>
          </w:p>
          <w:p w14:paraId="716D2C67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044D67E1" w14:textId="77777777" w:rsidR="009532A2" w:rsidRDefault="00000000">
            <w:pPr>
              <w:spacing w:line="300" w:lineRule="auto"/>
              <w:ind w:left="90" w:right="5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In 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of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cation bet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een districts or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blocks,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both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inflow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outflow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 from the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sites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pulsorily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sca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 as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ell as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lk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load via data entry option.</w:t>
            </w:r>
          </w:p>
        </w:tc>
      </w:tr>
      <w:tr w:rsidR="009532A2" w14:paraId="51296C9C" w14:textId="77777777">
        <w:trPr>
          <w:trHeight w:hRule="exact" w:val="2602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04D23" w14:textId="77777777" w:rsidR="009532A2" w:rsidRDefault="009532A2">
            <w:pPr>
              <w:spacing w:before="18" w:line="200" w:lineRule="exact"/>
            </w:pPr>
          </w:p>
          <w:p w14:paraId="2F8C009F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icine 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0A37D" w14:textId="77777777" w:rsidR="009532A2" w:rsidRDefault="009532A2">
            <w:pPr>
              <w:spacing w:before="18" w:line="200" w:lineRule="exact"/>
            </w:pPr>
          </w:p>
          <w:p w14:paraId="188CB014" w14:textId="77777777" w:rsidR="009532A2" w:rsidRDefault="00000000">
            <w:pPr>
              <w:spacing w:line="299" w:lineRule="auto"/>
              <w:ind w:left="90" w:right="50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 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to 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levels</w:t>
            </w:r>
          </w:p>
        </w:tc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BB58C" w14:textId="77777777" w:rsidR="009532A2" w:rsidRDefault="009532A2">
            <w:pPr>
              <w:spacing w:before="18" w:line="200" w:lineRule="exact"/>
            </w:pPr>
          </w:p>
          <w:p w14:paraId="3B80A43C" w14:textId="77777777" w:rsidR="009532A2" w:rsidRDefault="00000000">
            <w:pPr>
              <w:spacing w:line="299" w:lineRule="auto"/>
              <w:ind w:left="90" w:right="5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icines to be 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cated to the 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levels,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option for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re-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availa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le at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rate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 levels.</w:t>
            </w:r>
          </w:p>
        </w:tc>
      </w:tr>
    </w:tbl>
    <w:p w14:paraId="3D387C35" w14:textId="77777777" w:rsidR="009532A2" w:rsidRDefault="009532A2">
      <w:pPr>
        <w:spacing w:before="3" w:line="120" w:lineRule="exact"/>
        <w:rPr>
          <w:sz w:val="13"/>
          <w:szCs w:val="13"/>
        </w:rPr>
      </w:pPr>
    </w:p>
    <w:p w14:paraId="3B01C76F" w14:textId="77777777" w:rsidR="009532A2" w:rsidRDefault="009532A2">
      <w:pPr>
        <w:spacing w:line="200" w:lineRule="exact"/>
      </w:pPr>
    </w:p>
    <w:p w14:paraId="4E4CC06B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42"/>
          <w:footerReference w:type="default" r:id="rId43"/>
          <w:pgSz w:w="11920" w:h="16840"/>
          <w:pgMar w:top="900" w:right="1140" w:bottom="280" w:left="1340" w:header="700" w:footer="0" w:gutter="0"/>
          <w:cols w:space="720"/>
        </w:sectPr>
      </w:pPr>
      <w:r>
        <w:pict w14:anchorId="247AD35C">
          <v:group id="_x0000_s2058" style="position:absolute;left:0;text-align:left;margin-left:70.55pt;margin-top:-.2pt;width:454.3pt;height:0;z-index:-4704;mso-position-horizontal-relative:page" coordorigin="1411,-4" coordsize="9086,0">
            <v:shape id="_x0000_s2059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3</w:t>
      </w:r>
      <w:r>
        <w:rPr>
          <w:rFonts w:ascii="Calibri" w:eastAsia="Calibri" w:hAnsi="Calibri" w:cs="Calibri"/>
          <w:b/>
        </w:rPr>
        <w:t>4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717EB391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24BBB4B1" w14:textId="77777777" w:rsidR="009532A2" w:rsidRDefault="009532A2">
      <w:pPr>
        <w:spacing w:line="200" w:lineRule="exact"/>
      </w:pPr>
    </w:p>
    <w:p w14:paraId="500FBD3F" w14:textId="77777777" w:rsidR="009532A2" w:rsidRDefault="009532A2">
      <w:pPr>
        <w:spacing w:line="200" w:lineRule="exact"/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1"/>
        <w:gridCol w:w="2875"/>
        <w:gridCol w:w="3970"/>
      </w:tblGrid>
      <w:tr w:rsidR="009532A2" w14:paraId="25203B83" w14:textId="77777777">
        <w:trPr>
          <w:trHeight w:hRule="exact" w:val="787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BF6A7" w14:textId="77777777" w:rsidR="009532A2" w:rsidRDefault="009532A2">
            <w:pPr>
              <w:spacing w:before="8" w:line="200" w:lineRule="exact"/>
            </w:pPr>
          </w:p>
          <w:p w14:paraId="3F921333" w14:textId="77777777" w:rsidR="009532A2" w:rsidRDefault="00000000">
            <w:pPr>
              <w:ind w:left="73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75DA6" w14:textId="77777777" w:rsidR="009532A2" w:rsidRDefault="009532A2">
            <w:pPr>
              <w:spacing w:before="8" w:line="200" w:lineRule="exact"/>
            </w:pPr>
          </w:p>
          <w:p w14:paraId="69D08623" w14:textId="77777777" w:rsidR="009532A2" w:rsidRDefault="00000000">
            <w:pPr>
              <w:ind w:left="481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6EEF0" w14:textId="77777777" w:rsidR="009532A2" w:rsidRDefault="009532A2">
            <w:pPr>
              <w:spacing w:before="8" w:line="200" w:lineRule="exact"/>
            </w:pPr>
          </w:p>
          <w:p w14:paraId="27F9618E" w14:textId="77777777" w:rsidR="009532A2" w:rsidRDefault="00000000">
            <w:pPr>
              <w:ind w:left="1347" w:right="1346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4D5B2B55" w14:textId="77777777">
        <w:trPr>
          <w:trHeight w:hRule="exact" w:val="4502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7C989" w14:textId="77777777" w:rsidR="009532A2" w:rsidRDefault="009532A2"/>
        </w:tc>
        <w:tc>
          <w:tcPr>
            <w:tcW w:w="2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1B6868" w14:textId="77777777" w:rsidR="009532A2" w:rsidRDefault="009532A2"/>
        </w:tc>
        <w:tc>
          <w:tcPr>
            <w:tcW w:w="3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13D3D" w14:textId="77777777" w:rsidR="009532A2" w:rsidRDefault="00000000">
            <w:pPr>
              <w:spacing w:before="98" w:line="299" w:lineRule="auto"/>
              <w:ind w:left="90" w:right="5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icines 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cated by 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 to ha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ption to enter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tity in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bers or percentages (to be converted to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bers based to 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entory 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els).</w:t>
            </w:r>
          </w:p>
          <w:p w14:paraId="211736BD" w14:textId="77777777" w:rsidR="009532A2" w:rsidRDefault="009532A2">
            <w:pPr>
              <w:spacing w:line="200" w:lineRule="exact"/>
            </w:pPr>
          </w:p>
          <w:p w14:paraId="129BA184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779008E9" w14:textId="77777777" w:rsidR="009532A2" w:rsidRDefault="00000000">
            <w:pPr>
              <w:spacing w:line="299" w:lineRule="auto"/>
              <w:ind w:left="90" w:right="5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allocator also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dicates slots for pickups.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llocators can give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ultiple slots or 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slot.</w:t>
            </w:r>
          </w:p>
          <w:p w14:paraId="6BB2C92E" w14:textId="77777777" w:rsidR="009532A2" w:rsidRDefault="009532A2">
            <w:pPr>
              <w:spacing w:line="200" w:lineRule="exact"/>
            </w:pPr>
          </w:p>
          <w:p w14:paraId="44DCD156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6657B22C" w14:textId="77777777" w:rsidR="009532A2" w:rsidRDefault="00000000">
            <w:pPr>
              <w:spacing w:line="299" w:lineRule="auto"/>
              <w:ind w:left="90" w:right="5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istricts can also flag their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 stocks as ‘extra’,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visible at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irectorate level.</w:t>
            </w:r>
          </w:p>
        </w:tc>
      </w:tr>
    </w:tbl>
    <w:p w14:paraId="3D9A448E" w14:textId="77777777" w:rsidR="009532A2" w:rsidRDefault="009532A2">
      <w:pPr>
        <w:spacing w:before="9" w:line="100" w:lineRule="exact"/>
        <w:rPr>
          <w:sz w:val="11"/>
          <w:szCs w:val="11"/>
        </w:rPr>
      </w:pPr>
    </w:p>
    <w:p w14:paraId="6244CBE8" w14:textId="77777777" w:rsidR="009532A2" w:rsidRDefault="009532A2">
      <w:pPr>
        <w:spacing w:line="200" w:lineRule="exact"/>
      </w:pPr>
    </w:p>
    <w:p w14:paraId="044F78B3" w14:textId="77777777" w:rsidR="009532A2" w:rsidRDefault="009532A2">
      <w:pPr>
        <w:spacing w:line="200" w:lineRule="exact"/>
      </w:pPr>
    </w:p>
    <w:p w14:paraId="77D61057" w14:textId="77777777" w:rsidR="009532A2" w:rsidRDefault="00000000">
      <w:pPr>
        <w:spacing w:before="30"/>
        <w:ind w:left="140" w:right="6393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b/>
          <w:i/>
          <w:sz w:val="22"/>
          <w:szCs w:val="22"/>
        </w:rPr>
        <w:t xml:space="preserve">3.3.3.3       </w:t>
      </w:r>
      <w:r>
        <w:rPr>
          <w:rFonts w:ascii="Calisto MT" w:eastAsia="Calisto MT" w:hAnsi="Calisto MT" w:cs="Calisto MT"/>
          <w:b/>
          <w:i/>
          <w:spacing w:val="3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b/>
          <w:i/>
          <w:sz w:val="22"/>
          <w:szCs w:val="22"/>
        </w:rPr>
        <w:t xml:space="preserve">ata 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b/>
          <w:i/>
          <w:sz w:val="22"/>
          <w:szCs w:val="22"/>
        </w:rPr>
        <w:t xml:space="preserve">nalysis 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b/>
          <w:i/>
          <w:sz w:val="22"/>
          <w:szCs w:val="22"/>
        </w:rPr>
        <w:t>odule</w:t>
      </w:r>
    </w:p>
    <w:p w14:paraId="6A3DC4FA" w14:textId="77777777" w:rsidR="009532A2" w:rsidRDefault="009532A2">
      <w:pPr>
        <w:spacing w:before="9" w:line="180" w:lineRule="exact"/>
        <w:rPr>
          <w:sz w:val="19"/>
          <w:szCs w:val="19"/>
        </w:rPr>
      </w:pPr>
    </w:p>
    <w:p w14:paraId="5EBA8FE6" w14:textId="77777777" w:rsidR="009532A2" w:rsidRDefault="009532A2">
      <w:pPr>
        <w:spacing w:line="200" w:lineRule="exact"/>
      </w:pPr>
    </w:p>
    <w:p w14:paraId="362F45AB" w14:textId="77777777" w:rsidR="009532A2" w:rsidRDefault="00000000">
      <w:pPr>
        <w:spacing w:line="299" w:lineRule="auto"/>
        <w:ind w:left="140" w:right="375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data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alysis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od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le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critical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offeri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real-time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ictive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insights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into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icine procure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usage,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inventory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anage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ent.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Below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are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specific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outputs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system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erate thr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ugh trend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al</w:t>
      </w:r>
      <w:r>
        <w:rPr>
          <w:rFonts w:ascii="Calisto MT" w:eastAsia="Calisto MT" w:hAnsi="Calisto MT" w:cs="Calisto MT"/>
          <w:spacing w:val="-1"/>
          <w:sz w:val="22"/>
          <w:szCs w:val="22"/>
        </w:rPr>
        <w:t>y</w:t>
      </w:r>
      <w:r>
        <w:rPr>
          <w:rFonts w:ascii="Calisto MT" w:eastAsia="Calisto MT" w:hAnsi="Calisto MT" w:cs="Calisto MT"/>
          <w:sz w:val="22"/>
          <w:szCs w:val="22"/>
        </w:rPr>
        <w:t>sis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proofErr w:type="spellStart"/>
      <w:r>
        <w:rPr>
          <w:rFonts w:ascii="Calisto MT" w:eastAsia="Calisto MT" w:hAnsi="Calisto MT" w:cs="Calisto MT"/>
          <w:sz w:val="22"/>
          <w:szCs w:val="22"/>
        </w:rPr>
        <w:t>visualisation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>.</w:t>
      </w:r>
    </w:p>
    <w:p w14:paraId="4E90862A" w14:textId="77777777" w:rsidR="009532A2" w:rsidRDefault="009532A2">
      <w:pPr>
        <w:spacing w:before="4" w:line="120" w:lineRule="exact"/>
        <w:rPr>
          <w:sz w:val="13"/>
          <w:szCs w:val="13"/>
        </w:rPr>
      </w:pPr>
    </w:p>
    <w:p w14:paraId="1977D952" w14:textId="77777777" w:rsidR="009532A2" w:rsidRDefault="009532A2">
      <w:pPr>
        <w:spacing w:line="200" w:lineRule="exact"/>
      </w:pPr>
    </w:p>
    <w:p w14:paraId="25D8CD06" w14:textId="77777777" w:rsidR="009532A2" w:rsidRDefault="009532A2">
      <w:pPr>
        <w:spacing w:line="200" w:lineRule="exact"/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1"/>
        <w:gridCol w:w="3072"/>
        <w:gridCol w:w="3917"/>
      </w:tblGrid>
      <w:tr w:rsidR="009532A2" w14:paraId="5D53205E" w14:textId="77777777">
        <w:trPr>
          <w:trHeight w:hRule="exact" w:val="720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E156E" w14:textId="77777777" w:rsidR="009532A2" w:rsidRDefault="009532A2">
            <w:pPr>
              <w:spacing w:before="8" w:line="200" w:lineRule="exact"/>
            </w:pPr>
          </w:p>
          <w:p w14:paraId="2DC8E3EB" w14:textId="77777777" w:rsidR="009532A2" w:rsidRDefault="00000000">
            <w:pPr>
              <w:ind w:left="73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C88BD" w14:textId="77777777" w:rsidR="009532A2" w:rsidRDefault="009532A2">
            <w:pPr>
              <w:spacing w:before="8" w:line="200" w:lineRule="exact"/>
            </w:pPr>
          </w:p>
          <w:p w14:paraId="3D767062" w14:textId="77777777" w:rsidR="009532A2" w:rsidRDefault="00000000">
            <w:pPr>
              <w:ind w:left="1056" w:right="105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Fun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  <w:tc>
          <w:tcPr>
            <w:tcW w:w="3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24283" w14:textId="77777777" w:rsidR="009532A2" w:rsidRDefault="009532A2">
            <w:pPr>
              <w:spacing w:before="8" w:line="200" w:lineRule="exact"/>
            </w:pPr>
          </w:p>
          <w:p w14:paraId="4E7E4613" w14:textId="77777777" w:rsidR="009532A2" w:rsidRDefault="00000000">
            <w:pPr>
              <w:ind w:left="1565" w:right="1565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</w:tr>
      <w:tr w:rsidR="009532A2" w14:paraId="371D5680" w14:textId="77777777">
        <w:trPr>
          <w:trHeight w:hRule="exact" w:val="1627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D8B57" w14:textId="77777777" w:rsidR="009532A2" w:rsidRDefault="009532A2">
            <w:pPr>
              <w:spacing w:before="18" w:line="200" w:lineRule="exact"/>
            </w:pPr>
          </w:p>
          <w:p w14:paraId="77A77699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           </w:t>
            </w:r>
            <w:r>
              <w:rPr>
                <w:rFonts w:ascii="Calisto MT" w:eastAsia="Calisto MT" w:hAnsi="Calisto MT" w:cs="Calisto MT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sage</w:t>
            </w:r>
          </w:p>
          <w:p w14:paraId="6E7DBE4B" w14:textId="77777777" w:rsidR="009532A2" w:rsidRDefault="00000000">
            <w:pPr>
              <w:spacing w:before="39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ds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A470B" w14:textId="77777777" w:rsidR="009532A2" w:rsidRDefault="009532A2">
            <w:pPr>
              <w:spacing w:before="18" w:line="200" w:lineRule="exact"/>
            </w:pPr>
          </w:p>
          <w:p w14:paraId="64845E51" w14:textId="77777777" w:rsidR="009532A2" w:rsidRDefault="00000000">
            <w:pPr>
              <w:spacing w:line="275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nalyse</w:t>
            </w:r>
            <w:proofErr w:type="spellEnd"/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how often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specific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edicines are ad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 over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different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periods (daily,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eekly,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onthly).</w:t>
            </w:r>
          </w:p>
        </w:tc>
        <w:tc>
          <w:tcPr>
            <w:tcW w:w="3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323CA" w14:textId="77777777" w:rsidR="009532A2" w:rsidRDefault="009532A2">
            <w:pPr>
              <w:spacing w:before="18" w:line="200" w:lineRule="exact"/>
            </w:pPr>
          </w:p>
          <w:p w14:paraId="7020D878" w14:textId="77777777" w:rsidR="009532A2" w:rsidRDefault="00000000">
            <w:pPr>
              <w:spacing w:line="275" w:lineRule="auto"/>
              <w:ind w:left="90" w:right="52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raphical  representation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sho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 spikes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dips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sage,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categ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rised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by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istrict, bl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 end user.</w:t>
            </w:r>
          </w:p>
        </w:tc>
      </w:tr>
      <w:tr w:rsidR="009532A2" w14:paraId="421A4295" w14:textId="77777777">
        <w:trPr>
          <w:trHeight w:hRule="exact" w:val="1627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C3D58" w14:textId="77777777" w:rsidR="009532A2" w:rsidRDefault="009532A2">
            <w:pPr>
              <w:spacing w:before="18" w:line="200" w:lineRule="exact"/>
            </w:pPr>
          </w:p>
          <w:p w14:paraId="4E1A58CC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isiti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lfill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nt</w:t>
            </w:r>
          </w:p>
          <w:p w14:paraId="63CD5F73" w14:textId="77777777" w:rsidR="009532A2" w:rsidRDefault="00000000">
            <w:pPr>
              <w:spacing w:before="39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ates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3BAB5" w14:textId="77777777" w:rsidR="009532A2" w:rsidRDefault="009532A2">
            <w:pPr>
              <w:spacing w:before="18" w:line="200" w:lineRule="exact"/>
            </w:pPr>
          </w:p>
          <w:p w14:paraId="4DAE9C3A" w14:textId="77777777" w:rsidR="009532A2" w:rsidRDefault="00000000">
            <w:pPr>
              <w:spacing w:line="276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rack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taken to 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lfill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requisitions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across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 levels (from sub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ission to fulfillment)</w:t>
            </w:r>
          </w:p>
        </w:tc>
        <w:tc>
          <w:tcPr>
            <w:tcW w:w="3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C3B2E" w14:textId="77777777" w:rsidR="009532A2" w:rsidRDefault="009532A2">
            <w:pPr>
              <w:spacing w:before="18" w:line="200" w:lineRule="exact"/>
            </w:pPr>
          </w:p>
          <w:p w14:paraId="706732F1" w14:textId="77777777" w:rsidR="009532A2" w:rsidRDefault="00000000">
            <w:pPr>
              <w:spacing w:line="276" w:lineRule="auto"/>
              <w:ind w:left="90" w:right="52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 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eline plot sho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 average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uisition fulfillment time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percentage of unfulfilled requests.</w:t>
            </w:r>
          </w:p>
        </w:tc>
      </w:tr>
      <w:tr w:rsidR="009532A2" w14:paraId="034B26AE" w14:textId="77777777">
        <w:trPr>
          <w:trHeight w:hRule="exact" w:val="1632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931DD" w14:textId="77777777" w:rsidR="009532A2" w:rsidRDefault="009532A2">
            <w:pPr>
              <w:spacing w:before="18" w:line="200" w:lineRule="exact"/>
            </w:pPr>
          </w:p>
          <w:p w14:paraId="387A95B2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cy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isiti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</w:p>
          <w:p w14:paraId="51CDA029" w14:textId="77777777" w:rsidR="009532A2" w:rsidRDefault="00000000">
            <w:pPr>
              <w:spacing w:before="39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ds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61E35" w14:textId="77777777" w:rsidR="009532A2" w:rsidRDefault="009532A2">
            <w:pPr>
              <w:spacing w:before="18" w:line="200" w:lineRule="exact"/>
            </w:pPr>
          </w:p>
          <w:p w14:paraId="2C41C4E0" w14:textId="77777777" w:rsidR="009532A2" w:rsidRDefault="00000000">
            <w:pPr>
              <w:spacing w:line="276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nalyse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the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ber and frequency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cy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0)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uisition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uests.</w:t>
            </w:r>
          </w:p>
        </w:tc>
        <w:tc>
          <w:tcPr>
            <w:tcW w:w="3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A953F" w14:textId="77777777" w:rsidR="009532A2" w:rsidRDefault="009532A2">
            <w:pPr>
              <w:spacing w:before="18" w:line="200" w:lineRule="exact"/>
            </w:pPr>
          </w:p>
          <w:p w14:paraId="66AC83DA" w14:textId="77777777" w:rsidR="009532A2" w:rsidRDefault="00000000">
            <w:pPr>
              <w:spacing w:line="276" w:lineRule="auto"/>
              <w:ind w:left="90" w:right="5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 heat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 sho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hich districts are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ore prone to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ergency requests and visualizing the rise in urgent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 de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ands during specific periods.</w:t>
            </w:r>
          </w:p>
        </w:tc>
      </w:tr>
    </w:tbl>
    <w:p w14:paraId="75178493" w14:textId="77777777" w:rsidR="009532A2" w:rsidRDefault="009532A2">
      <w:pPr>
        <w:sectPr w:rsidR="009532A2">
          <w:footerReference w:type="default" r:id="rId44"/>
          <w:pgSz w:w="11920" w:h="16840"/>
          <w:pgMar w:top="900" w:right="980" w:bottom="280" w:left="1300" w:header="700" w:footer="727" w:gutter="0"/>
          <w:pgNumType w:start="35"/>
          <w:cols w:space="720"/>
        </w:sectPr>
      </w:pPr>
    </w:p>
    <w:p w14:paraId="2245F16B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704B6392" w14:textId="77777777" w:rsidR="009532A2" w:rsidRDefault="009532A2">
      <w:pPr>
        <w:spacing w:line="200" w:lineRule="exact"/>
      </w:pPr>
    </w:p>
    <w:p w14:paraId="1737BFBE" w14:textId="77777777" w:rsidR="009532A2" w:rsidRDefault="009532A2">
      <w:pPr>
        <w:spacing w:line="200" w:lineRule="exact"/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1"/>
        <w:gridCol w:w="3072"/>
        <w:gridCol w:w="3917"/>
      </w:tblGrid>
      <w:tr w:rsidR="009532A2" w14:paraId="2C867AD7" w14:textId="77777777">
        <w:trPr>
          <w:trHeight w:hRule="exact" w:val="720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39E7C" w14:textId="77777777" w:rsidR="009532A2" w:rsidRDefault="009532A2">
            <w:pPr>
              <w:spacing w:before="8" w:line="200" w:lineRule="exact"/>
            </w:pPr>
          </w:p>
          <w:p w14:paraId="7BA3D94E" w14:textId="77777777" w:rsidR="009532A2" w:rsidRDefault="00000000">
            <w:pPr>
              <w:ind w:left="73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47281" w14:textId="77777777" w:rsidR="009532A2" w:rsidRDefault="009532A2">
            <w:pPr>
              <w:spacing w:before="8" w:line="200" w:lineRule="exact"/>
            </w:pPr>
          </w:p>
          <w:p w14:paraId="0C39B1BB" w14:textId="77777777" w:rsidR="009532A2" w:rsidRDefault="00000000">
            <w:pPr>
              <w:ind w:left="1056" w:right="105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Fun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  <w:tc>
          <w:tcPr>
            <w:tcW w:w="3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417DF" w14:textId="77777777" w:rsidR="009532A2" w:rsidRDefault="009532A2">
            <w:pPr>
              <w:spacing w:before="8" w:line="200" w:lineRule="exact"/>
            </w:pPr>
          </w:p>
          <w:p w14:paraId="46F47DAF" w14:textId="77777777" w:rsidR="009532A2" w:rsidRDefault="00000000">
            <w:pPr>
              <w:ind w:left="1565" w:right="1565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</w:tr>
      <w:tr w:rsidR="009532A2" w14:paraId="057470B5" w14:textId="77777777">
        <w:trPr>
          <w:trHeight w:hRule="exact" w:val="1920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362E5" w14:textId="77777777" w:rsidR="009532A2" w:rsidRDefault="009532A2">
            <w:pPr>
              <w:spacing w:before="18" w:line="200" w:lineRule="exact"/>
            </w:pPr>
          </w:p>
          <w:p w14:paraId="6E95CE65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    </w:t>
            </w:r>
            <w:r>
              <w:rPr>
                <w:rFonts w:ascii="Calisto MT" w:eastAsia="Calisto MT" w:hAnsi="Calisto MT" w:cs="Calisto MT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</w:p>
          <w:p w14:paraId="041BE56B" w14:textId="77777777" w:rsidR="009532A2" w:rsidRDefault="00000000">
            <w:pPr>
              <w:spacing w:before="39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fficie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cy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CDC90" w14:textId="77777777" w:rsidR="009532A2" w:rsidRDefault="009532A2">
            <w:pPr>
              <w:spacing w:before="18" w:line="200" w:lineRule="exact"/>
            </w:pPr>
          </w:p>
          <w:p w14:paraId="62E65DF9" w14:textId="77777777" w:rsidR="009532A2" w:rsidRDefault="00000000">
            <w:pPr>
              <w:spacing w:line="275" w:lineRule="auto"/>
              <w:ind w:left="90" w:right="4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easure the efficiency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 reallocation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een districts or blocks,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especially during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ergencies or shortages.</w:t>
            </w:r>
          </w:p>
        </w:tc>
        <w:tc>
          <w:tcPr>
            <w:tcW w:w="3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FF53F" w14:textId="77777777" w:rsidR="009532A2" w:rsidRDefault="009532A2">
            <w:pPr>
              <w:spacing w:before="18" w:line="200" w:lineRule="exact"/>
            </w:pPr>
          </w:p>
          <w:p w14:paraId="0B6038EC" w14:textId="77777777" w:rsidR="009532A2" w:rsidRDefault="00000000">
            <w:pPr>
              <w:spacing w:line="275" w:lineRule="auto"/>
              <w:ind w:left="90" w:right="52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 bar chart co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paring the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ount of reall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cated stock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ersus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new procure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ent, sho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 the volu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of reassign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ents.</w:t>
            </w:r>
          </w:p>
        </w:tc>
      </w:tr>
      <w:tr w:rsidR="009532A2" w14:paraId="3A62935F" w14:textId="77777777">
        <w:trPr>
          <w:trHeight w:hRule="exact" w:val="2366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4815B" w14:textId="77777777" w:rsidR="009532A2" w:rsidRDefault="009532A2">
            <w:pPr>
              <w:spacing w:before="18" w:line="200" w:lineRule="exact"/>
            </w:pPr>
          </w:p>
          <w:p w14:paraId="30B36357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Stock-out  </w:t>
            </w:r>
            <w:r>
              <w:rPr>
                <w:rFonts w:ascii="Calisto MT" w:eastAsia="Calisto MT" w:hAnsi="Calisto MT" w:cs="Calisto MT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ccurrence</w:t>
            </w:r>
          </w:p>
          <w:p w14:paraId="6CF6CDEE" w14:textId="77777777" w:rsidR="009532A2" w:rsidRDefault="00000000">
            <w:pPr>
              <w:spacing w:before="63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racki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ng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70EAF" w14:textId="77777777" w:rsidR="009532A2" w:rsidRDefault="009532A2">
            <w:pPr>
              <w:spacing w:before="18" w:line="200" w:lineRule="exact"/>
            </w:pPr>
          </w:p>
          <w:p w14:paraId="680B26B7" w14:textId="77777777" w:rsidR="009532A2" w:rsidRDefault="00000000">
            <w:pPr>
              <w:spacing w:line="299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racks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ces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 stocks run out at any level.</w:t>
            </w:r>
          </w:p>
        </w:tc>
        <w:tc>
          <w:tcPr>
            <w:tcW w:w="3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91DD7" w14:textId="77777777" w:rsidR="009532A2" w:rsidRDefault="009532A2">
            <w:pPr>
              <w:spacing w:before="18" w:line="200" w:lineRule="exact"/>
            </w:pPr>
          </w:p>
          <w:p w14:paraId="3A5A6F0A" w14:textId="77777777" w:rsidR="009532A2" w:rsidRDefault="00000000">
            <w:pPr>
              <w:spacing w:line="300" w:lineRule="auto"/>
              <w:ind w:left="90" w:right="5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Sho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hich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edicines experienced stock-outs,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duration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stoc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-out,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the 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istrict/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/e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user). This report helps identify areas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frequent shortages, enabling proactive reallocation of stock.</w:t>
            </w:r>
          </w:p>
        </w:tc>
      </w:tr>
      <w:tr w:rsidR="009532A2" w14:paraId="22356DD3" w14:textId="77777777">
        <w:trPr>
          <w:trHeight w:hRule="exact" w:val="2045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C7AF3" w14:textId="77777777" w:rsidR="009532A2" w:rsidRDefault="009532A2">
            <w:pPr>
              <w:spacing w:before="18" w:line="200" w:lineRule="exact"/>
            </w:pPr>
          </w:p>
          <w:p w14:paraId="43C5BB81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   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sage   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by</w:t>
            </w:r>
          </w:p>
          <w:p w14:paraId="13B72E31" w14:textId="77777777" w:rsidR="009532A2" w:rsidRDefault="00000000">
            <w:pPr>
              <w:spacing w:before="63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ateg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ry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3B79C" w14:textId="77777777" w:rsidR="009532A2" w:rsidRDefault="009532A2">
            <w:pPr>
              <w:spacing w:before="18" w:line="200" w:lineRule="exact"/>
            </w:pPr>
          </w:p>
          <w:p w14:paraId="7357C325" w14:textId="77777777" w:rsidR="009532A2" w:rsidRDefault="00000000">
            <w:pPr>
              <w:spacing w:line="299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arises</w:t>
            </w:r>
            <w:proofErr w:type="spellEnd"/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how different categ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ries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icines (e.g.,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tibiotics, vacci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ti- parasitic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drugs)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used at various levels.</w:t>
            </w:r>
          </w:p>
        </w:tc>
        <w:tc>
          <w:tcPr>
            <w:tcW w:w="3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65CCE" w14:textId="77777777" w:rsidR="009532A2" w:rsidRDefault="009532A2">
            <w:pPr>
              <w:spacing w:before="18" w:line="200" w:lineRule="exact"/>
            </w:pPr>
          </w:p>
          <w:p w14:paraId="0882EFC8" w14:textId="77777777" w:rsidR="009532A2" w:rsidRDefault="00000000">
            <w:pPr>
              <w:spacing w:line="299" w:lineRule="auto"/>
              <w:ind w:left="90" w:right="5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Sho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hich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edicines are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ost frequently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 in each categ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ry, 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viding insights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into health tren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tential sh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rtages.</w:t>
            </w:r>
          </w:p>
        </w:tc>
      </w:tr>
      <w:tr w:rsidR="009532A2" w14:paraId="2D417F07" w14:textId="77777777">
        <w:trPr>
          <w:trHeight w:hRule="exact" w:val="4032"/>
        </w:trPr>
        <w:tc>
          <w:tcPr>
            <w:tcW w:w="2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30AE5" w14:textId="77777777" w:rsidR="009532A2" w:rsidRDefault="009532A2">
            <w:pPr>
              <w:spacing w:before="18" w:line="200" w:lineRule="exact"/>
            </w:pPr>
          </w:p>
          <w:p w14:paraId="3385EBD4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Predictive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nalytics</w:t>
            </w:r>
          </w:p>
          <w:p w14:paraId="33B4E893" w14:textId="77777777" w:rsidR="009532A2" w:rsidRDefault="009532A2">
            <w:pPr>
              <w:spacing w:before="3" w:line="180" w:lineRule="exact"/>
              <w:rPr>
                <w:sz w:val="18"/>
                <w:szCs w:val="18"/>
              </w:rPr>
            </w:pPr>
          </w:p>
          <w:p w14:paraId="3E4B30F6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(part of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2)</w:t>
            </w:r>
          </w:p>
        </w:tc>
        <w:tc>
          <w:tcPr>
            <w:tcW w:w="3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213DF" w14:textId="77777777" w:rsidR="009532A2" w:rsidRDefault="009532A2">
            <w:pPr>
              <w:spacing w:before="18" w:line="200" w:lineRule="exact"/>
            </w:pPr>
          </w:p>
          <w:p w14:paraId="15E14F4B" w14:textId="77777777" w:rsidR="009532A2" w:rsidRDefault="00000000">
            <w:pPr>
              <w:spacing w:line="300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 predictive analytics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odule using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uto Regressive Integrat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oving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verage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)</w:t>
            </w:r>
            <w:r>
              <w:rPr>
                <w:rFonts w:ascii="Calisto MT" w:eastAsia="Calisto MT" w:hAnsi="Calisto MT" w:cs="Calisto MT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or</w:t>
            </w:r>
            <w:r>
              <w:rPr>
                <w:rFonts w:ascii="Calisto MT" w:eastAsia="Calisto MT" w:hAnsi="Calisto MT" w:cs="Calisto MT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ilar</w:t>
            </w:r>
            <w:r>
              <w:rPr>
                <w:rFonts w:ascii="Calisto MT" w:eastAsia="Calisto MT" w:hAnsi="Calisto MT" w:cs="Calisto MT"/>
                <w:spacing w:val="4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ethods to forecast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icine nee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s, 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rate to order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stock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ahead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based on predicted de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and.</w:t>
            </w:r>
          </w:p>
        </w:tc>
        <w:tc>
          <w:tcPr>
            <w:tcW w:w="39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BBEB1" w14:textId="77777777" w:rsidR="009532A2" w:rsidRDefault="00000000">
            <w:pPr>
              <w:tabs>
                <w:tab w:val="left" w:pos="800"/>
              </w:tabs>
              <w:spacing w:before="98" w:line="300" w:lineRule="auto"/>
              <w:ind w:left="810" w:right="39" w:hanging="36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raph: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series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line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graph displaying predicted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 de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and over the next periods (e.g.,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eeks,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onths).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 category (e.g.,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tibiotics, vacci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es)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visualized separately.</w:t>
            </w:r>
          </w:p>
          <w:p w14:paraId="7ABF9351" w14:textId="77777777" w:rsidR="009532A2" w:rsidRDefault="00000000">
            <w:pPr>
              <w:spacing w:line="240" w:lineRule="exact"/>
              <w:ind w:left="45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   </w:t>
            </w:r>
            <w:r>
              <w:rPr>
                <w:rFonts w:ascii="Calisto MT" w:eastAsia="Calisto MT" w:hAnsi="Calisto MT" w:cs="Calisto MT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erical   </w:t>
            </w:r>
            <w:r>
              <w:rPr>
                <w:rFonts w:ascii="Calisto MT" w:eastAsia="Calisto MT" w:hAnsi="Calisto MT" w:cs="Calisto MT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Forecasts:   </w:t>
            </w:r>
            <w:r>
              <w:rPr>
                <w:rFonts w:ascii="Calisto MT" w:eastAsia="Calisto MT" w:hAnsi="Calisto MT" w:cs="Calisto MT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ables</w:t>
            </w:r>
          </w:p>
          <w:p w14:paraId="228396EB" w14:textId="77777777" w:rsidR="009532A2" w:rsidRDefault="00000000">
            <w:pPr>
              <w:spacing w:before="63" w:line="300" w:lineRule="auto"/>
              <w:ind w:left="810" w:right="52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sho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 the exact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redicted de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bers for each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 at district and block levels for upco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 periods.</w:t>
            </w:r>
          </w:p>
        </w:tc>
      </w:tr>
    </w:tbl>
    <w:p w14:paraId="44B2F839" w14:textId="77777777" w:rsidR="009532A2" w:rsidRDefault="009532A2">
      <w:pPr>
        <w:spacing w:before="12" w:line="200" w:lineRule="exact"/>
      </w:pPr>
    </w:p>
    <w:p w14:paraId="20E983E4" w14:textId="77777777" w:rsidR="009532A2" w:rsidRDefault="00000000">
      <w:pPr>
        <w:spacing w:before="30"/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b/>
          <w:i/>
          <w:sz w:val="22"/>
          <w:szCs w:val="22"/>
        </w:rPr>
        <w:t xml:space="preserve">3.3.3.4       </w:t>
      </w:r>
      <w:r>
        <w:rPr>
          <w:rFonts w:ascii="Calisto MT" w:eastAsia="Calisto MT" w:hAnsi="Calisto MT" w:cs="Calisto MT"/>
          <w:b/>
          <w:i/>
          <w:spacing w:val="3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b/>
          <w:i/>
          <w:sz w:val="22"/>
          <w:szCs w:val="22"/>
        </w:rPr>
        <w:t>Far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b/>
          <w:i/>
          <w:sz w:val="22"/>
          <w:szCs w:val="22"/>
        </w:rPr>
        <w:t xml:space="preserve">er-Level </w:t>
      </w:r>
      <w:r>
        <w:rPr>
          <w:rFonts w:ascii="Calisto MT" w:eastAsia="Calisto MT" w:hAnsi="Calisto MT" w:cs="Calisto MT"/>
          <w:b/>
          <w:i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b/>
          <w:i/>
          <w:sz w:val="22"/>
          <w:szCs w:val="22"/>
        </w:rPr>
        <w:t>atabase Creation and Integration</w:t>
      </w:r>
    </w:p>
    <w:p w14:paraId="39758BDC" w14:textId="77777777" w:rsidR="009532A2" w:rsidRDefault="009532A2">
      <w:pPr>
        <w:spacing w:before="10" w:line="160" w:lineRule="exact"/>
        <w:rPr>
          <w:sz w:val="17"/>
          <w:szCs w:val="17"/>
        </w:rPr>
      </w:pPr>
    </w:p>
    <w:p w14:paraId="6D833C14" w14:textId="77777777" w:rsidR="009532A2" w:rsidRDefault="009532A2">
      <w:pPr>
        <w:spacing w:line="200" w:lineRule="exact"/>
      </w:pPr>
    </w:p>
    <w:p w14:paraId="5EA4BE34" w14:textId="77777777" w:rsidR="009532A2" w:rsidRDefault="00000000">
      <w:pPr>
        <w:spacing w:line="299" w:lineRule="auto"/>
        <w:ind w:left="140" w:right="377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part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app’s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L</w:t>
      </w:r>
      <w:r>
        <w:rPr>
          <w:rFonts w:ascii="Calisto MT" w:eastAsia="Calisto MT" w:hAnsi="Calisto MT" w:cs="Calisto MT"/>
          <w:sz w:val="22"/>
          <w:szCs w:val="22"/>
        </w:rPr>
        <w:t>2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develop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>r</w:t>
      </w:r>
      <w:r>
        <w:rPr>
          <w:rFonts w:ascii="Calisto MT" w:eastAsia="Calisto MT" w:hAnsi="Calisto MT" w:cs="Calisto MT"/>
          <w:sz w:val="22"/>
          <w:szCs w:val="22"/>
        </w:rPr>
        <w:t>-level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database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established.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Each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</w:t>
      </w:r>
      <w:r>
        <w:rPr>
          <w:rFonts w:ascii="Calisto MT" w:eastAsia="Calisto MT" w:hAnsi="Calisto MT" w:cs="Calisto MT"/>
          <w:spacing w:val="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have a clickable profile that includes:</w:t>
      </w:r>
    </w:p>
    <w:p w14:paraId="7121C34E" w14:textId="77777777" w:rsidR="009532A2" w:rsidRDefault="009532A2">
      <w:pPr>
        <w:spacing w:line="200" w:lineRule="exact"/>
      </w:pPr>
    </w:p>
    <w:p w14:paraId="374E6F30" w14:textId="77777777" w:rsidR="009532A2" w:rsidRDefault="009532A2">
      <w:pPr>
        <w:spacing w:before="19" w:line="280" w:lineRule="exact"/>
        <w:rPr>
          <w:sz w:val="28"/>
          <w:szCs w:val="28"/>
        </w:rPr>
      </w:pPr>
    </w:p>
    <w:p w14:paraId="570C54FC" w14:textId="77777777" w:rsidR="009532A2" w:rsidRDefault="00000000">
      <w:pPr>
        <w:ind w:left="497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F</w:t>
      </w:r>
      <w:r>
        <w:rPr>
          <w:rFonts w:ascii="Calisto MT" w:eastAsia="Calisto MT" w:hAnsi="Calisto MT" w:cs="Calisto MT"/>
          <w:sz w:val="22"/>
          <w:szCs w:val="22"/>
        </w:rPr>
        <w:t>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</w:p>
    <w:p w14:paraId="0F252B81" w14:textId="77777777" w:rsidR="009532A2" w:rsidRDefault="009532A2">
      <w:pPr>
        <w:spacing w:before="5" w:line="120" w:lineRule="exact"/>
        <w:rPr>
          <w:sz w:val="12"/>
          <w:szCs w:val="12"/>
        </w:rPr>
      </w:pPr>
    </w:p>
    <w:p w14:paraId="2002B32E" w14:textId="77777777" w:rsidR="009532A2" w:rsidRDefault="00000000">
      <w:pPr>
        <w:ind w:left="497"/>
        <w:rPr>
          <w:rFonts w:ascii="Calisto MT" w:eastAsia="Calisto MT" w:hAnsi="Calisto MT" w:cs="Calisto MT"/>
          <w:sz w:val="22"/>
          <w:szCs w:val="22"/>
        </w:rPr>
        <w:sectPr w:rsidR="009532A2">
          <w:pgSz w:w="11920" w:h="16840"/>
          <w:pgMar w:top="900" w:right="980" w:bottom="280" w:left="1300" w:header="700" w:footer="727" w:gutter="0"/>
          <w:cols w:space="720"/>
        </w:sectPr>
      </w:pPr>
      <w:r>
        <w:rPr>
          <w:rFonts w:ascii="Calisto MT" w:eastAsia="Calisto MT" w:hAnsi="Calisto MT" w:cs="Calisto MT"/>
          <w:sz w:val="22"/>
          <w:szCs w:val="22"/>
        </w:rPr>
        <w:t xml:space="preserve">b.  </w:t>
      </w:r>
      <w:r>
        <w:rPr>
          <w:rFonts w:ascii="Calisto MT" w:eastAsia="Calisto MT" w:hAnsi="Calisto MT" w:cs="Calisto MT"/>
          <w:spacing w:val="1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 xml:space="preserve">adhar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u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ber (serving as the unique identifier)</w:t>
      </w:r>
    </w:p>
    <w:p w14:paraId="22A0B1D9" w14:textId="77777777" w:rsidR="009532A2" w:rsidRDefault="009532A2">
      <w:pPr>
        <w:spacing w:before="4" w:line="100" w:lineRule="exact"/>
        <w:rPr>
          <w:sz w:val="10"/>
          <w:szCs w:val="10"/>
        </w:rPr>
      </w:pPr>
    </w:p>
    <w:p w14:paraId="09D385E9" w14:textId="77777777" w:rsidR="009532A2" w:rsidRDefault="009532A2">
      <w:pPr>
        <w:spacing w:line="200" w:lineRule="exact"/>
      </w:pPr>
    </w:p>
    <w:p w14:paraId="12C4F857" w14:textId="77777777" w:rsidR="009532A2" w:rsidRDefault="009532A2">
      <w:pPr>
        <w:spacing w:line="200" w:lineRule="exact"/>
      </w:pPr>
    </w:p>
    <w:p w14:paraId="2977DA07" w14:textId="77777777" w:rsidR="009532A2" w:rsidRDefault="00000000">
      <w:pPr>
        <w:spacing w:before="33"/>
        <w:ind w:left="497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c.  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</w:t>
      </w:r>
      <w:r>
        <w:rPr>
          <w:rFonts w:ascii="Calisto MT" w:eastAsia="Calisto MT" w:hAnsi="Calisto MT" w:cs="Calisto MT"/>
          <w:sz w:val="22"/>
          <w:szCs w:val="22"/>
        </w:rPr>
        <w:t xml:space="preserve">bile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u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ber</w:t>
      </w:r>
    </w:p>
    <w:p w14:paraId="75F40FC3" w14:textId="77777777" w:rsidR="009532A2" w:rsidRDefault="009532A2">
      <w:pPr>
        <w:spacing w:before="5" w:line="120" w:lineRule="exact"/>
        <w:rPr>
          <w:sz w:val="12"/>
          <w:szCs w:val="12"/>
        </w:rPr>
      </w:pPr>
    </w:p>
    <w:p w14:paraId="2F0DA826" w14:textId="77777777" w:rsidR="009532A2" w:rsidRDefault="00000000">
      <w:pPr>
        <w:spacing w:line="299" w:lineRule="auto"/>
        <w:ind w:left="854" w:right="861" w:hanging="357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d.  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icines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Adm</w:t>
      </w:r>
      <w:r>
        <w:rPr>
          <w:rFonts w:ascii="Calisto MT" w:eastAsia="Calisto MT" w:hAnsi="Calisto MT" w:cs="Calisto MT"/>
          <w:sz w:val="22"/>
          <w:szCs w:val="22"/>
        </w:rPr>
        <w:t>inistere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: The specific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icine(s) gi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en and the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rresp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ates filterable by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icine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ate 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ge.</w:t>
      </w:r>
    </w:p>
    <w:p w14:paraId="39F87A78" w14:textId="77777777" w:rsidR="009532A2" w:rsidRDefault="009532A2">
      <w:pPr>
        <w:spacing w:before="3" w:line="100" w:lineRule="exact"/>
        <w:rPr>
          <w:sz w:val="11"/>
          <w:szCs w:val="11"/>
        </w:rPr>
      </w:pPr>
    </w:p>
    <w:p w14:paraId="0C7F1E12" w14:textId="77777777" w:rsidR="009532A2" w:rsidRDefault="009532A2">
      <w:pPr>
        <w:spacing w:line="200" w:lineRule="exact"/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9532A2" w14:paraId="03B18F6D" w14:textId="77777777">
        <w:trPr>
          <w:trHeight w:hRule="exact" w:val="542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14F2A" w14:textId="77777777" w:rsidR="009532A2" w:rsidRDefault="00000000">
            <w:pPr>
              <w:spacing w:before="88"/>
              <w:ind w:left="1926" w:right="1924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w w:val="10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107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07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6C1B1" w14:textId="77777777" w:rsidR="009532A2" w:rsidRDefault="00000000">
            <w:pPr>
              <w:spacing w:before="88"/>
              <w:ind w:left="1726" w:right="1724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6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on</w:t>
            </w:r>
          </w:p>
        </w:tc>
      </w:tr>
      <w:tr w:rsidR="009532A2" w14:paraId="74DCB283" w14:textId="77777777">
        <w:trPr>
          <w:trHeight w:hRule="exact" w:val="4445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80032" w14:textId="77777777" w:rsidR="009532A2" w:rsidRDefault="009532A2">
            <w:pPr>
              <w:spacing w:before="18" w:line="200" w:lineRule="exact"/>
            </w:pPr>
          </w:p>
          <w:p w14:paraId="728C4F75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kage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ot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databases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13EC8" w14:textId="77777777" w:rsidR="009532A2" w:rsidRDefault="009532A2">
            <w:pPr>
              <w:spacing w:before="18" w:line="200" w:lineRule="exact"/>
            </w:pPr>
          </w:p>
          <w:p w14:paraId="75623B1F" w14:textId="77777777" w:rsidR="009532A2" w:rsidRDefault="00000000">
            <w:pPr>
              <w:spacing w:line="300" w:lineRule="auto"/>
              <w:ind w:left="90" w:right="5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rofiles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li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ked to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 agric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ltural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livestock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ases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—</w:t>
            </w:r>
            <w:proofErr w:type="spell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rushak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disha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) and Bharat Pashudha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n—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using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adhar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 as a co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unique identifier acr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ss platfor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s.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 for the 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ividual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fetched from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he respective databases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vie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able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from the platfor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/ app.</w:t>
            </w:r>
          </w:p>
          <w:p w14:paraId="54830481" w14:textId="77777777" w:rsidR="009532A2" w:rsidRDefault="009532A2">
            <w:pPr>
              <w:spacing w:line="200" w:lineRule="exact"/>
            </w:pPr>
          </w:p>
          <w:p w14:paraId="4150A699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4E141E56" w14:textId="77777777" w:rsidR="009532A2" w:rsidRDefault="00000000">
            <w:pPr>
              <w:spacing w:line="299" w:lineRule="auto"/>
              <w:ind w:left="90" w:right="5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its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wou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ld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de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availa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le.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its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have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ved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ck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istrict level to reflect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ase.</w:t>
            </w:r>
          </w:p>
        </w:tc>
      </w:tr>
      <w:tr w:rsidR="009532A2" w14:paraId="72D50C8E" w14:textId="77777777">
        <w:trPr>
          <w:trHeight w:hRule="exact" w:val="6960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953A9" w14:textId="77777777" w:rsidR="009532A2" w:rsidRDefault="009532A2">
            <w:pPr>
              <w:spacing w:before="18" w:line="200" w:lineRule="exact"/>
            </w:pPr>
          </w:p>
          <w:p w14:paraId="4DCB4ED7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C5CC9" w14:textId="77777777" w:rsidR="009532A2" w:rsidRDefault="00000000">
            <w:pPr>
              <w:spacing w:before="98" w:line="300" w:lineRule="auto"/>
              <w:ind w:left="90" w:right="3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system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erate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stom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orts at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ultiple ad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inistrative levels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irectorate,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istrict, Block, End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ser) based on the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level data.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he report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contain:</w:t>
            </w:r>
          </w:p>
          <w:p w14:paraId="08A033DC" w14:textId="77777777" w:rsidR="009532A2" w:rsidRDefault="009532A2">
            <w:pPr>
              <w:spacing w:before="3" w:line="160" w:lineRule="exact"/>
              <w:rPr>
                <w:sz w:val="17"/>
                <w:szCs w:val="17"/>
              </w:rPr>
            </w:pPr>
          </w:p>
          <w:p w14:paraId="04F2322D" w14:textId="77777777" w:rsidR="009532A2" w:rsidRDefault="009532A2">
            <w:pPr>
              <w:spacing w:line="200" w:lineRule="exact"/>
            </w:pPr>
          </w:p>
          <w:p w14:paraId="5A7BA51D" w14:textId="77777777" w:rsidR="009532A2" w:rsidRDefault="00000000">
            <w:pPr>
              <w:ind w:left="122" w:right="112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tificati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on:</w:t>
            </w:r>
          </w:p>
          <w:p w14:paraId="547A2F49" w14:textId="77777777" w:rsidR="009532A2" w:rsidRDefault="00000000">
            <w:pPr>
              <w:spacing w:before="65"/>
              <w:ind w:left="547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○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</w:p>
          <w:p w14:paraId="6E74F6FB" w14:textId="77777777" w:rsidR="009532A2" w:rsidRDefault="00000000">
            <w:pPr>
              <w:spacing w:before="61"/>
              <w:ind w:left="547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○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adhar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</w:t>
            </w:r>
          </w:p>
          <w:p w14:paraId="1833F7DE" w14:textId="77777777" w:rsidR="009532A2" w:rsidRDefault="00000000">
            <w:pPr>
              <w:spacing w:before="63"/>
              <w:ind w:left="122" w:right="142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Adm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inistrati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ata:</w:t>
            </w:r>
          </w:p>
          <w:p w14:paraId="1CB8BCB8" w14:textId="77777777" w:rsidR="009532A2" w:rsidRDefault="00000000">
            <w:pPr>
              <w:spacing w:before="65"/>
              <w:ind w:left="547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○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icine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</w:p>
          <w:p w14:paraId="762C93BD" w14:textId="77777777" w:rsidR="009532A2" w:rsidRDefault="00000000">
            <w:pPr>
              <w:spacing w:before="65"/>
              <w:ind w:left="547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○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uantity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</w:t>
            </w:r>
          </w:p>
          <w:p w14:paraId="272CC301" w14:textId="77777777" w:rsidR="009532A2" w:rsidRDefault="00000000">
            <w:pPr>
              <w:spacing w:before="61"/>
              <w:ind w:left="547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○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of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inistration</w:t>
            </w:r>
          </w:p>
          <w:p w14:paraId="7B41D540" w14:textId="77777777" w:rsidR="009532A2" w:rsidRDefault="00000000">
            <w:pPr>
              <w:spacing w:before="65"/>
              <w:ind w:left="547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○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e/ ID</w:t>
            </w:r>
          </w:p>
          <w:p w14:paraId="279EFAED" w14:textId="77777777" w:rsidR="009532A2" w:rsidRDefault="00000000">
            <w:pPr>
              <w:spacing w:before="58"/>
              <w:ind w:left="122" w:right="189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Inventory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sage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nalysis:</w:t>
            </w:r>
          </w:p>
          <w:p w14:paraId="190D278C" w14:textId="77777777" w:rsidR="009532A2" w:rsidRDefault="00000000">
            <w:pPr>
              <w:spacing w:before="65" w:line="299" w:lineRule="auto"/>
              <w:ind w:left="831" w:right="50" w:hanging="28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○ </w:t>
            </w:r>
            <w:r>
              <w:rPr>
                <w:spacing w:val="3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kdow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 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istered per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er,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categorised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by type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 frequenc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  <w:p w14:paraId="28B2EA58" w14:textId="77777777" w:rsidR="009532A2" w:rsidRDefault="00000000">
            <w:pPr>
              <w:spacing w:before="3" w:line="299" w:lineRule="auto"/>
              <w:ind w:left="831" w:right="51" w:hanging="28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○ </w:t>
            </w:r>
            <w:r>
              <w:rPr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otal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 </w:t>
            </w:r>
            <w:r>
              <w:rPr>
                <w:rFonts w:ascii="Calisto MT" w:eastAsia="Calisto MT" w:hAnsi="Calisto MT" w:cs="Calisto MT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tity   </w:t>
            </w:r>
            <w:r>
              <w:rPr>
                <w:rFonts w:ascii="Calisto MT" w:eastAsia="Calisto MT" w:hAnsi="Calisto MT" w:cs="Calisto MT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of   </w:t>
            </w:r>
            <w:r>
              <w:rPr>
                <w:rFonts w:ascii="Calisto MT" w:eastAsia="Calisto MT" w:hAnsi="Calisto MT" w:cs="Calisto MT"/>
                <w:spacing w:val="2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each   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ne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 per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er,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ntributing to district/bloc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-level 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entory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onitoring.</w:t>
            </w:r>
          </w:p>
        </w:tc>
      </w:tr>
    </w:tbl>
    <w:p w14:paraId="724F9493" w14:textId="77777777" w:rsidR="009532A2" w:rsidRDefault="009532A2">
      <w:pPr>
        <w:sectPr w:rsidR="009532A2">
          <w:pgSz w:w="11920" w:h="16840"/>
          <w:pgMar w:top="900" w:right="980" w:bottom="280" w:left="1300" w:header="700" w:footer="727" w:gutter="0"/>
          <w:cols w:space="720"/>
        </w:sectPr>
      </w:pPr>
    </w:p>
    <w:p w14:paraId="7203C84E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162850C0" w14:textId="77777777" w:rsidR="009532A2" w:rsidRDefault="009532A2">
      <w:pPr>
        <w:spacing w:line="200" w:lineRule="exact"/>
      </w:pPr>
    </w:p>
    <w:p w14:paraId="23AE8555" w14:textId="77777777" w:rsidR="009532A2" w:rsidRDefault="009532A2">
      <w:pPr>
        <w:spacing w:line="200" w:lineRule="exact"/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9532A2" w14:paraId="0B18EF45" w14:textId="77777777">
        <w:trPr>
          <w:trHeight w:hRule="exact" w:val="547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DCE77" w14:textId="77777777" w:rsidR="009532A2" w:rsidRDefault="00000000">
            <w:pPr>
              <w:spacing w:before="88"/>
              <w:ind w:left="1926" w:right="1924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w w:val="10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107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07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69B19" w14:textId="77777777" w:rsidR="009532A2" w:rsidRDefault="00000000">
            <w:pPr>
              <w:spacing w:before="88"/>
              <w:ind w:left="1726" w:right="1724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6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on</w:t>
            </w:r>
          </w:p>
        </w:tc>
      </w:tr>
      <w:tr w:rsidR="009532A2" w14:paraId="520C0C88" w14:textId="77777777">
        <w:trPr>
          <w:trHeight w:hRule="exact" w:val="1094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FCDBB" w14:textId="77777777" w:rsidR="009532A2" w:rsidRDefault="009532A2"/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46A75" w14:textId="77777777" w:rsidR="009532A2" w:rsidRDefault="009532A2">
            <w:pPr>
              <w:spacing w:before="18" w:line="200" w:lineRule="exact"/>
            </w:pPr>
          </w:p>
          <w:p w14:paraId="7D94D714" w14:textId="77777777" w:rsidR="009532A2" w:rsidRDefault="00000000">
            <w:pPr>
              <w:spacing w:line="299" w:lineRule="auto"/>
              <w:ind w:left="90" w:right="49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ll </w:t>
            </w:r>
            <w:r>
              <w:rPr>
                <w:rFonts w:ascii="Calisto MT" w:eastAsia="Calisto MT" w:hAnsi="Calisto MT" w:cs="Calisto MT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reports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5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should </w:t>
            </w:r>
            <w:r>
              <w:rPr>
                <w:rFonts w:ascii="Calisto MT" w:eastAsia="Calisto MT" w:hAnsi="Calisto MT" w:cs="Calisto MT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4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nloadable </w:t>
            </w:r>
            <w:r>
              <w:rPr>
                <w:rFonts w:ascii="Calisto MT" w:eastAsia="Calisto MT" w:hAnsi="Calisto MT" w:cs="Calisto MT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CSV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xcel 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at.</w:t>
            </w:r>
          </w:p>
        </w:tc>
      </w:tr>
      <w:tr w:rsidR="009532A2" w14:paraId="2D9DD557" w14:textId="77777777">
        <w:trPr>
          <w:trHeight w:hRule="exact" w:val="5419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99765" w14:textId="77777777" w:rsidR="009532A2" w:rsidRDefault="009532A2">
            <w:pPr>
              <w:spacing w:before="18" w:line="200" w:lineRule="exact"/>
            </w:pPr>
          </w:p>
          <w:p w14:paraId="2941DD4D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rievance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edressal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3A41E" w14:textId="77777777" w:rsidR="009532A2" w:rsidRDefault="00000000">
            <w:pPr>
              <w:spacing w:before="98" w:line="299" w:lineRule="auto"/>
              <w:ind w:left="90" w:right="3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 separate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grievance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redressal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odule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 created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for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fficials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cater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 technical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n-technical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ueries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issues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hich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resolved in 24-48 hours of recei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uery by the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ncer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 technical tea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etails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provided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hile rep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rting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grie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ce:</w:t>
            </w:r>
          </w:p>
          <w:p w14:paraId="784C083C" w14:textId="77777777" w:rsidR="009532A2" w:rsidRDefault="009532A2">
            <w:pPr>
              <w:spacing w:before="5" w:line="120" w:lineRule="exact"/>
              <w:rPr>
                <w:sz w:val="12"/>
                <w:szCs w:val="12"/>
              </w:rPr>
            </w:pPr>
          </w:p>
          <w:p w14:paraId="17E4D0DF" w14:textId="77777777" w:rsidR="009532A2" w:rsidRDefault="00000000">
            <w:pPr>
              <w:ind w:left="45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pacing w:val="9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me</w:t>
            </w:r>
          </w:p>
          <w:p w14:paraId="402DC438" w14:textId="77777777" w:rsidR="009532A2" w:rsidRDefault="00000000">
            <w:pPr>
              <w:tabs>
                <w:tab w:val="left" w:pos="800"/>
              </w:tabs>
              <w:spacing w:before="47" w:line="290" w:lineRule="auto"/>
              <w:ind w:left="810" w:right="49" w:hanging="36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ab/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</w:t>
            </w:r>
            <w:r>
              <w:rPr>
                <w:rFonts w:ascii="Calisto MT" w:eastAsia="Calisto MT" w:hAnsi="Calisto MT" w:cs="Calisto MT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Type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istrict, </w:t>
            </w:r>
            <w:r>
              <w:rPr>
                <w:rFonts w:ascii="Calisto MT" w:eastAsia="Calisto MT" w:hAnsi="Calisto MT" w:cs="Calisto MT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DVO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eputy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irector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Veterinary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ospitals,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ers)</w:t>
            </w:r>
          </w:p>
          <w:p w14:paraId="36CD5D94" w14:textId="77777777" w:rsidR="009532A2" w:rsidRDefault="00000000">
            <w:pPr>
              <w:spacing w:before="9"/>
              <w:ind w:left="45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pacing w:val="9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ype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echnical,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on-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ical)</w:t>
            </w:r>
          </w:p>
          <w:p w14:paraId="7F8BCA4F" w14:textId="77777777" w:rsidR="009532A2" w:rsidRDefault="00000000">
            <w:pPr>
              <w:tabs>
                <w:tab w:val="left" w:pos="800"/>
              </w:tabs>
              <w:spacing w:before="47" w:line="282" w:lineRule="auto"/>
              <w:ind w:left="810" w:right="50" w:hanging="36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Service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Type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en,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Vaccine,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edicine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etc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>)</w:t>
            </w:r>
          </w:p>
          <w:p w14:paraId="30DD26D8" w14:textId="77777777" w:rsidR="009532A2" w:rsidRDefault="00000000">
            <w:pPr>
              <w:spacing w:before="18"/>
              <w:ind w:left="45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pacing w:val="9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escription</w:t>
            </w:r>
          </w:p>
          <w:p w14:paraId="2F2806E9" w14:textId="77777777" w:rsidR="009532A2" w:rsidRDefault="00000000">
            <w:pPr>
              <w:spacing w:before="52"/>
              <w:ind w:left="45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pacing w:val="9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pload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o-tagged ph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to, if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</w:t>
            </w:r>
          </w:p>
        </w:tc>
      </w:tr>
    </w:tbl>
    <w:p w14:paraId="1B0E2307" w14:textId="77777777" w:rsidR="009532A2" w:rsidRDefault="009532A2">
      <w:pPr>
        <w:spacing w:line="200" w:lineRule="exact"/>
      </w:pPr>
    </w:p>
    <w:p w14:paraId="086294C5" w14:textId="77777777" w:rsidR="009532A2" w:rsidRDefault="009532A2">
      <w:pPr>
        <w:spacing w:before="9" w:line="260" w:lineRule="exact"/>
        <w:rPr>
          <w:sz w:val="26"/>
          <w:szCs w:val="26"/>
        </w:rPr>
      </w:pPr>
    </w:p>
    <w:p w14:paraId="48F1F925" w14:textId="77777777" w:rsidR="009532A2" w:rsidRDefault="00000000">
      <w:pPr>
        <w:spacing w:before="16"/>
        <w:ind w:left="140" w:right="2056"/>
        <w:jc w:val="both"/>
        <w:rPr>
          <w:sz w:val="26"/>
          <w:szCs w:val="26"/>
        </w:rPr>
      </w:pPr>
      <w:r>
        <w:rPr>
          <w:b/>
          <w:spacing w:val="2"/>
          <w:sz w:val="26"/>
          <w:szCs w:val="26"/>
        </w:rPr>
        <w:t>3.</w:t>
      </w:r>
      <w:r>
        <w:rPr>
          <w:b/>
          <w:sz w:val="26"/>
          <w:szCs w:val="26"/>
        </w:rPr>
        <w:t xml:space="preserve">4    </w:t>
      </w:r>
      <w:r>
        <w:rPr>
          <w:b/>
          <w:spacing w:val="63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D</w:t>
      </w:r>
      <w:r>
        <w:rPr>
          <w:b/>
          <w:spacing w:val="2"/>
          <w:sz w:val="26"/>
          <w:szCs w:val="26"/>
        </w:rPr>
        <w:t>i</w:t>
      </w:r>
      <w:r>
        <w:rPr>
          <w:b/>
          <w:spacing w:val="3"/>
          <w:sz w:val="26"/>
          <w:szCs w:val="26"/>
        </w:rPr>
        <w:t>g</w:t>
      </w:r>
      <w:r>
        <w:rPr>
          <w:b/>
          <w:spacing w:val="2"/>
          <w:sz w:val="26"/>
          <w:szCs w:val="26"/>
        </w:rPr>
        <w:t>itizati</w:t>
      </w:r>
      <w:r>
        <w:rPr>
          <w:b/>
          <w:spacing w:val="3"/>
          <w:sz w:val="26"/>
          <w:szCs w:val="26"/>
        </w:rPr>
        <w:t>o</w:t>
      </w:r>
      <w:r>
        <w:rPr>
          <w:b/>
          <w:sz w:val="26"/>
          <w:szCs w:val="26"/>
        </w:rPr>
        <w:t>n</w:t>
      </w:r>
      <w:r>
        <w:rPr>
          <w:b/>
          <w:spacing w:val="26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o</w:t>
      </w:r>
      <w:r>
        <w:rPr>
          <w:b/>
          <w:sz w:val="26"/>
          <w:szCs w:val="26"/>
        </w:rPr>
        <w:t>f</w:t>
      </w:r>
      <w:r>
        <w:rPr>
          <w:b/>
          <w:spacing w:val="9"/>
          <w:sz w:val="26"/>
          <w:szCs w:val="26"/>
        </w:rPr>
        <w:t xml:space="preserve"> </w:t>
      </w:r>
      <w:r>
        <w:rPr>
          <w:b/>
          <w:spacing w:val="3"/>
          <w:w w:val="109"/>
          <w:sz w:val="26"/>
          <w:szCs w:val="26"/>
        </w:rPr>
        <w:t>D</w:t>
      </w:r>
      <w:r>
        <w:rPr>
          <w:b/>
          <w:spacing w:val="2"/>
          <w:w w:val="109"/>
          <w:sz w:val="26"/>
          <w:szCs w:val="26"/>
        </w:rPr>
        <w:t>is</w:t>
      </w:r>
      <w:r>
        <w:rPr>
          <w:b/>
          <w:spacing w:val="3"/>
          <w:w w:val="109"/>
          <w:sz w:val="26"/>
          <w:szCs w:val="26"/>
        </w:rPr>
        <w:t>e</w:t>
      </w:r>
      <w:r>
        <w:rPr>
          <w:b/>
          <w:spacing w:val="2"/>
          <w:w w:val="109"/>
          <w:sz w:val="26"/>
          <w:szCs w:val="26"/>
        </w:rPr>
        <w:t>as</w:t>
      </w:r>
      <w:r>
        <w:rPr>
          <w:b/>
          <w:w w:val="109"/>
          <w:sz w:val="26"/>
          <w:szCs w:val="26"/>
        </w:rPr>
        <w:t>e</w:t>
      </w:r>
      <w:r>
        <w:rPr>
          <w:b/>
          <w:spacing w:val="38"/>
          <w:w w:val="109"/>
          <w:sz w:val="26"/>
          <w:szCs w:val="26"/>
        </w:rPr>
        <w:t xml:space="preserve"> </w:t>
      </w:r>
      <w:r>
        <w:rPr>
          <w:b/>
          <w:spacing w:val="3"/>
          <w:w w:val="109"/>
          <w:sz w:val="26"/>
          <w:szCs w:val="26"/>
        </w:rPr>
        <w:t>D</w:t>
      </w:r>
      <w:r>
        <w:rPr>
          <w:b/>
          <w:spacing w:val="2"/>
          <w:w w:val="109"/>
          <w:sz w:val="26"/>
          <w:szCs w:val="26"/>
        </w:rPr>
        <w:t>ia</w:t>
      </w:r>
      <w:r>
        <w:rPr>
          <w:b/>
          <w:spacing w:val="3"/>
          <w:w w:val="109"/>
          <w:sz w:val="26"/>
          <w:szCs w:val="26"/>
        </w:rPr>
        <w:t>gno</w:t>
      </w:r>
      <w:r>
        <w:rPr>
          <w:b/>
          <w:spacing w:val="2"/>
          <w:w w:val="109"/>
          <w:sz w:val="26"/>
          <w:szCs w:val="26"/>
        </w:rPr>
        <w:t>si</w:t>
      </w:r>
      <w:r>
        <w:rPr>
          <w:b/>
          <w:w w:val="109"/>
          <w:sz w:val="26"/>
          <w:szCs w:val="26"/>
        </w:rPr>
        <w:t>s</w:t>
      </w:r>
      <w:r>
        <w:rPr>
          <w:b/>
          <w:spacing w:val="-21"/>
          <w:w w:val="109"/>
          <w:sz w:val="26"/>
          <w:szCs w:val="26"/>
        </w:rPr>
        <w:t xml:space="preserve"> </w:t>
      </w:r>
      <w:r>
        <w:rPr>
          <w:b/>
          <w:w w:val="80"/>
          <w:sz w:val="26"/>
          <w:szCs w:val="26"/>
        </w:rPr>
        <w:t>&amp;</w:t>
      </w:r>
      <w:r>
        <w:rPr>
          <w:b/>
          <w:spacing w:val="6"/>
          <w:w w:val="80"/>
          <w:sz w:val="26"/>
          <w:szCs w:val="26"/>
        </w:rPr>
        <w:t xml:space="preserve"> </w:t>
      </w:r>
      <w:r>
        <w:rPr>
          <w:b/>
          <w:spacing w:val="3"/>
          <w:w w:val="105"/>
          <w:sz w:val="26"/>
          <w:szCs w:val="26"/>
        </w:rPr>
        <w:t>S</w:t>
      </w:r>
      <w:r>
        <w:rPr>
          <w:b/>
          <w:spacing w:val="2"/>
          <w:w w:val="105"/>
          <w:sz w:val="26"/>
          <w:szCs w:val="26"/>
        </w:rPr>
        <w:t>u</w:t>
      </w:r>
      <w:r>
        <w:rPr>
          <w:b/>
          <w:spacing w:val="2"/>
          <w:w w:val="83"/>
          <w:sz w:val="26"/>
          <w:szCs w:val="26"/>
        </w:rPr>
        <w:t>r</w:t>
      </w:r>
      <w:r>
        <w:rPr>
          <w:b/>
          <w:spacing w:val="2"/>
          <w:w w:val="98"/>
          <w:sz w:val="26"/>
          <w:szCs w:val="26"/>
        </w:rPr>
        <w:t>v</w:t>
      </w:r>
      <w:r>
        <w:rPr>
          <w:b/>
          <w:spacing w:val="3"/>
          <w:w w:val="114"/>
          <w:sz w:val="26"/>
          <w:szCs w:val="26"/>
        </w:rPr>
        <w:t>e</w:t>
      </w:r>
      <w:r>
        <w:rPr>
          <w:b/>
          <w:spacing w:val="2"/>
          <w:w w:val="114"/>
          <w:sz w:val="26"/>
          <w:szCs w:val="26"/>
        </w:rPr>
        <w:t>i</w:t>
      </w:r>
      <w:r>
        <w:rPr>
          <w:b/>
          <w:spacing w:val="2"/>
          <w:w w:val="106"/>
          <w:sz w:val="26"/>
          <w:szCs w:val="26"/>
        </w:rPr>
        <w:t>ll</w:t>
      </w:r>
      <w:r>
        <w:rPr>
          <w:b/>
          <w:spacing w:val="2"/>
          <w:w w:val="110"/>
          <w:sz w:val="26"/>
          <w:szCs w:val="26"/>
        </w:rPr>
        <w:t>a</w:t>
      </w:r>
      <w:r>
        <w:rPr>
          <w:b/>
          <w:spacing w:val="3"/>
          <w:w w:val="112"/>
          <w:sz w:val="26"/>
          <w:szCs w:val="26"/>
        </w:rPr>
        <w:t>n</w:t>
      </w:r>
      <w:r>
        <w:rPr>
          <w:b/>
          <w:spacing w:val="2"/>
          <w:w w:val="112"/>
          <w:sz w:val="26"/>
          <w:szCs w:val="26"/>
        </w:rPr>
        <w:t>c</w:t>
      </w:r>
      <w:r>
        <w:rPr>
          <w:b/>
          <w:w w:val="125"/>
          <w:sz w:val="26"/>
          <w:szCs w:val="26"/>
        </w:rPr>
        <w:t>e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pacing w:val="3"/>
          <w:w w:val="103"/>
          <w:sz w:val="26"/>
          <w:szCs w:val="26"/>
        </w:rPr>
        <w:t>S</w:t>
      </w:r>
      <w:r>
        <w:rPr>
          <w:b/>
          <w:spacing w:val="2"/>
          <w:w w:val="103"/>
          <w:sz w:val="26"/>
          <w:szCs w:val="26"/>
        </w:rPr>
        <w:t>y</w:t>
      </w:r>
      <w:r>
        <w:rPr>
          <w:b/>
          <w:spacing w:val="2"/>
          <w:w w:val="132"/>
          <w:sz w:val="26"/>
          <w:szCs w:val="26"/>
        </w:rPr>
        <w:t>s</w:t>
      </w:r>
      <w:r>
        <w:rPr>
          <w:b/>
          <w:spacing w:val="2"/>
          <w:w w:val="106"/>
          <w:sz w:val="26"/>
          <w:szCs w:val="26"/>
        </w:rPr>
        <w:t>t</w:t>
      </w:r>
      <w:r>
        <w:rPr>
          <w:b/>
          <w:spacing w:val="3"/>
          <w:w w:val="112"/>
          <w:sz w:val="26"/>
          <w:szCs w:val="26"/>
        </w:rPr>
        <w:t>em</w:t>
      </w:r>
    </w:p>
    <w:p w14:paraId="05EFE766" w14:textId="77777777" w:rsidR="009532A2" w:rsidRDefault="009532A2">
      <w:pPr>
        <w:spacing w:before="3" w:line="100" w:lineRule="exact"/>
        <w:rPr>
          <w:sz w:val="11"/>
          <w:szCs w:val="11"/>
        </w:rPr>
      </w:pPr>
    </w:p>
    <w:p w14:paraId="5F8CD732" w14:textId="77777777" w:rsidR="009532A2" w:rsidRDefault="009532A2">
      <w:pPr>
        <w:spacing w:line="200" w:lineRule="exact"/>
      </w:pPr>
    </w:p>
    <w:p w14:paraId="39287A46" w14:textId="77777777" w:rsidR="009532A2" w:rsidRDefault="009532A2">
      <w:pPr>
        <w:spacing w:line="200" w:lineRule="exact"/>
      </w:pPr>
    </w:p>
    <w:p w14:paraId="60E7927D" w14:textId="77777777" w:rsidR="009532A2" w:rsidRDefault="00000000">
      <w:pPr>
        <w:spacing w:line="299" w:lineRule="auto"/>
        <w:ind w:left="140" w:right="375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DAH&amp;V</w:t>
      </w:r>
      <w:r>
        <w:rPr>
          <w:rFonts w:ascii="Calisto MT" w:eastAsia="Calisto MT" w:hAnsi="Calisto MT" w:cs="Calisto MT"/>
          <w:sz w:val="22"/>
          <w:szCs w:val="22"/>
        </w:rPr>
        <w:t>S sta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at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forefro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disease testi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ide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tificatio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rveilla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ce to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 xml:space="preserve">rotect livestock health across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disha.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Equipped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 a skilled net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ork of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veterinary professionals and field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wo</w:t>
      </w:r>
      <w:r>
        <w:rPr>
          <w:rFonts w:ascii="Calisto MT" w:eastAsia="Calisto MT" w:hAnsi="Calisto MT" w:cs="Calisto MT"/>
          <w:sz w:val="22"/>
          <w:szCs w:val="22"/>
        </w:rPr>
        <w:t xml:space="preserve">rkers, the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irectorate acti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 xml:space="preserve">ely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</w:t>
      </w:r>
      <w:r>
        <w:rPr>
          <w:rFonts w:ascii="Calisto MT" w:eastAsia="Calisto MT" w:hAnsi="Calisto MT" w:cs="Calisto MT"/>
          <w:sz w:val="22"/>
          <w:szCs w:val="22"/>
        </w:rPr>
        <w:t>nitors livestock health,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ucting rig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us testing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surveilla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 to q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ic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ly detect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address infectious diseases thro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 xml:space="preserve">gh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iag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ostic </w:t>
      </w:r>
      <w:r>
        <w:rPr>
          <w:rFonts w:ascii="Calisto MT" w:eastAsia="Calisto MT" w:hAnsi="Calisto MT" w:cs="Calisto MT"/>
          <w:spacing w:val="-1"/>
          <w:sz w:val="22"/>
          <w:szCs w:val="22"/>
        </w:rPr>
        <w:t>L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s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DDL</w:t>
      </w:r>
      <w:r>
        <w:rPr>
          <w:rFonts w:ascii="Calisto MT" w:eastAsia="Calisto MT" w:hAnsi="Calisto MT" w:cs="Calisto MT"/>
          <w:sz w:val="22"/>
          <w:szCs w:val="22"/>
        </w:rPr>
        <w:t>s)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&amp;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ni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isease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R</w:t>
      </w:r>
      <w:r>
        <w:rPr>
          <w:rFonts w:ascii="Calisto MT" w:eastAsia="Calisto MT" w:hAnsi="Calisto MT" w:cs="Calisto MT"/>
          <w:sz w:val="22"/>
          <w:szCs w:val="22"/>
        </w:rPr>
        <w:t>esearch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Institute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(</w:t>
      </w:r>
      <w:r>
        <w:rPr>
          <w:rFonts w:ascii="Calisto MT" w:eastAsia="Calisto MT" w:hAnsi="Calisto MT" w:cs="Calisto MT"/>
          <w:spacing w:val="-1"/>
          <w:sz w:val="22"/>
          <w:szCs w:val="22"/>
        </w:rPr>
        <w:t>ADRI</w:t>
      </w:r>
      <w:r>
        <w:rPr>
          <w:rFonts w:ascii="Calisto MT" w:eastAsia="Calisto MT" w:hAnsi="Calisto MT" w:cs="Calisto MT"/>
          <w:sz w:val="22"/>
          <w:szCs w:val="22"/>
        </w:rPr>
        <w:t>-</w:t>
      </w:r>
      <w:proofErr w:type="spellStart"/>
      <w:r>
        <w:rPr>
          <w:rFonts w:ascii="Calisto MT" w:eastAsia="Calisto MT" w:hAnsi="Calisto MT" w:cs="Calisto MT"/>
          <w:sz w:val="22"/>
          <w:szCs w:val="22"/>
        </w:rPr>
        <w:t>Phulnakhara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>).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longside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regular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vaccination drives,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any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proactive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easu</w:t>
      </w:r>
      <w:r>
        <w:rPr>
          <w:rFonts w:ascii="Calisto MT" w:eastAsia="Calisto MT" w:hAnsi="Calisto MT" w:cs="Calisto MT"/>
          <w:spacing w:val="-1"/>
          <w:sz w:val="22"/>
          <w:szCs w:val="22"/>
        </w:rPr>
        <w:t>r</w:t>
      </w:r>
      <w:r>
        <w:rPr>
          <w:rFonts w:ascii="Calisto MT" w:eastAsia="Calisto MT" w:hAnsi="Calisto MT" w:cs="Calisto MT"/>
          <w:sz w:val="22"/>
          <w:szCs w:val="22"/>
        </w:rPr>
        <w:t>es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extend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across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ral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rban regio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safeg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ardi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cattle, poultry, and other livestock against outbreaks that could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pact both ani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 populations and the livelihoods of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ers.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 xml:space="preserve">he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irectorate also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po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ers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 through educ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tional progra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s,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>hasizing the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rtance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f timely testing,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isease preve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tion,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z w:val="22"/>
          <w:szCs w:val="22"/>
        </w:rPr>
        <w:t>pre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sive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al health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anage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ent.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By prioritizing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early detection and preventive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care,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DAH&amp;</w:t>
      </w:r>
      <w:r>
        <w:rPr>
          <w:rFonts w:ascii="Calisto MT" w:eastAsia="Calisto MT" w:hAnsi="Calisto MT" w:cs="Calisto MT"/>
          <w:sz w:val="22"/>
          <w:szCs w:val="22"/>
        </w:rPr>
        <w:t>VS significantly boosts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livestock productivity,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ini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izes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econo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ic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risks,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 fosters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resili</w:t>
      </w:r>
      <w:r>
        <w:rPr>
          <w:rFonts w:ascii="Calisto MT" w:eastAsia="Calisto MT" w:hAnsi="Calisto MT" w:cs="Calisto MT"/>
          <w:spacing w:val="-2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nt,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healthier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omm</w:t>
      </w:r>
      <w:r>
        <w:rPr>
          <w:rFonts w:ascii="Calisto MT" w:eastAsia="Calisto MT" w:hAnsi="Calisto MT" w:cs="Calisto MT"/>
          <w:sz w:val="22"/>
          <w:szCs w:val="22"/>
        </w:rPr>
        <w:t>unities.</w:t>
      </w:r>
    </w:p>
    <w:p w14:paraId="2EEBB50E" w14:textId="77777777" w:rsidR="009532A2" w:rsidRDefault="009532A2">
      <w:pPr>
        <w:spacing w:before="10" w:line="220" w:lineRule="exact"/>
        <w:rPr>
          <w:sz w:val="22"/>
          <w:szCs w:val="22"/>
        </w:rPr>
      </w:pPr>
    </w:p>
    <w:p w14:paraId="238DA64A" w14:textId="77777777" w:rsidR="009532A2" w:rsidRDefault="00000000">
      <w:pPr>
        <w:ind w:left="140" w:right="8311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3.4.1.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4"/>
          <w:sz w:val="22"/>
          <w:szCs w:val="22"/>
        </w:rPr>
        <w:t>A</w:t>
      </w:r>
      <w:r>
        <w:rPr>
          <w:rFonts w:ascii="Calisto MT" w:eastAsia="Calisto MT" w:hAnsi="Calisto MT" w:cs="Calisto MT"/>
          <w:w w:val="104"/>
          <w:sz w:val="22"/>
          <w:szCs w:val="22"/>
        </w:rPr>
        <w:t>i</w:t>
      </w:r>
      <w:r>
        <w:rPr>
          <w:rFonts w:ascii="Calisto MT" w:eastAsia="Calisto MT" w:hAnsi="Calisto MT" w:cs="Calisto MT"/>
          <w:w w:val="99"/>
          <w:sz w:val="22"/>
          <w:szCs w:val="22"/>
        </w:rPr>
        <w:t>m</w:t>
      </w:r>
    </w:p>
    <w:p w14:paraId="0C31344F" w14:textId="77777777" w:rsidR="009532A2" w:rsidRDefault="009532A2">
      <w:pPr>
        <w:spacing w:line="200" w:lineRule="exact"/>
      </w:pPr>
    </w:p>
    <w:p w14:paraId="56B082DB" w14:textId="77777777" w:rsidR="009532A2" w:rsidRDefault="009532A2">
      <w:pPr>
        <w:spacing w:line="200" w:lineRule="exact"/>
      </w:pPr>
    </w:p>
    <w:p w14:paraId="4C98E253" w14:textId="77777777" w:rsidR="009532A2" w:rsidRDefault="009532A2">
      <w:pPr>
        <w:spacing w:before="19" w:line="220" w:lineRule="exact"/>
        <w:rPr>
          <w:sz w:val="22"/>
          <w:szCs w:val="22"/>
        </w:rPr>
      </w:pPr>
    </w:p>
    <w:p w14:paraId="202F7108" w14:textId="77777777" w:rsidR="009532A2" w:rsidRDefault="00000000">
      <w:pPr>
        <w:spacing w:line="299" w:lineRule="auto"/>
        <w:ind w:left="640" w:right="375"/>
        <w:rPr>
          <w:rFonts w:ascii="Calisto MT" w:eastAsia="Calisto MT" w:hAnsi="Calisto MT" w:cs="Calisto MT"/>
          <w:sz w:val="22"/>
          <w:szCs w:val="22"/>
        </w:rPr>
        <w:sectPr w:rsidR="009532A2">
          <w:pgSz w:w="11920" w:h="16840"/>
          <w:pgMar w:top="900" w:right="980" w:bottom="280" w:left="1300" w:header="700" w:footer="727" w:gutter="0"/>
          <w:cols w:space="720"/>
        </w:sectPr>
      </w:pPr>
      <w:r>
        <w:rPr>
          <w:rFonts w:ascii="Calisto MT" w:eastAsia="Calisto MT" w:hAnsi="Calisto MT" w:cs="Calisto MT"/>
          <w:spacing w:val="-1"/>
          <w:sz w:val="22"/>
          <w:szCs w:val="22"/>
        </w:rPr>
        <w:t>DAH&amp;</w:t>
      </w:r>
      <w:r>
        <w:rPr>
          <w:rFonts w:ascii="Calisto MT" w:eastAsia="Calisto MT" w:hAnsi="Calisto MT" w:cs="Calisto MT"/>
          <w:sz w:val="22"/>
          <w:szCs w:val="22"/>
        </w:rPr>
        <w:t>VS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digitize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>above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entioned</w:t>
      </w:r>
      <w:proofErr w:type="gramEnd"/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process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disease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surveillance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order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 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ieve the foll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ow</w:t>
      </w:r>
      <w:r>
        <w:rPr>
          <w:rFonts w:ascii="Calisto MT" w:eastAsia="Calisto MT" w:hAnsi="Calisto MT" w:cs="Calisto MT"/>
          <w:sz w:val="22"/>
          <w:szCs w:val="22"/>
        </w:rPr>
        <w:t>ing g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als:</w:t>
      </w:r>
    </w:p>
    <w:p w14:paraId="57100271" w14:textId="77777777" w:rsidR="009532A2" w:rsidRDefault="009532A2">
      <w:pPr>
        <w:spacing w:before="7" w:line="100" w:lineRule="exact"/>
        <w:rPr>
          <w:sz w:val="11"/>
          <w:szCs w:val="11"/>
        </w:rPr>
      </w:pPr>
    </w:p>
    <w:p w14:paraId="1C3A8E48" w14:textId="77777777" w:rsidR="009532A2" w:rsidRDefault="009532A2">
      <w:pPr>
        <w:spacing w:line="200" w:lineRule="exact"/>
      </w:pPr>
    </w:p>
    <w:p w14:paraId="0D7122D9" w14:textId="77777777" w:rsidR="009532A2" w:rsidRDefault="009532A2">
      <w:pPr>
        <w:spacing w:line="200" w:lineRule="exact"/>
      </w:pPr>
    </w:p>
    <w:p w14:paraId="48528545" w14:textId="77777777" w:rsidR="009532A2" w:rsidRDefault="00000000">
      <w:pPr>
        <w:spacing w:before="11"/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w w:val="104"/>
          <w:sz w:val="22"/>
          <w:szCs w:val="22"/>
          <w:u w:val="single" w:color="000000"/>
        </w:rPr>
        <w:t>P</w:t>
      </w:r>
      <w:r>
        <w:rPr>
          <w:rFonts w:ascii="Calisto MT" w:eastAsia="Calisto MT" w:hAnsi="Calisto MT" w:cs="Calisto MT"/>
          <w:w w:val="104"/>
          <w:sz w:val="22"/>
          <w:szCs w:val="22"/>
          <w:u w:val="single" w:color="000000"/>
        </w:rPr>
        <w:t>r</w:t>
      </w:r>
      <w:r>
        <w:rPr>
          <w:rFonts w:ascii="Calisto MT" w:eastAsia="Calisto MT" w:hAnsi="Calisto MT" w:cs="Calisto MT"/>
          <w:w w:val="112"/>
          <w:sz w:val="22"/>
          <w:szCs w:val="22"/>
          <w:u w:val="single" w:color="000000"/>
        </w:rPr>
        <w:t>i</w:t>
      </w:r>
      <w:r>
        <w:rPr>
          <w:rFonts w:ascii="Calisto MT" w:eastAsia="Calisto MT" w:hAnsi="Calisto MT" w:cs="Calisto MT"/>
          <w:spacing w:val="-1"/>
          <w:w w:val="99"/>
          <w:sz w:val="22"/>
          <w:szCs w:val="22"/>
          <w:u w:val="single" w:color="000000"/>
        </w:rPr>
        <w:t>m</w:t>
      </w:r>
      <w:r>
        <w:rPr>
          <w:rFonts w:ascii="Calisto MT" w:eastAsia="Calisto MT" w:hAnsi="Calisto MT" w:cs="Calisto MT"/>
          <w:spacing w:val="-1"/>
          <w:w w:val="105"/>
          <w:sz w:val="22"/>
          <w:szCs w:val="22"/>
          <w:u w:val="single" w:color="000000"/>
        </w:rPr>
        <w:t>a</w:t>
      </w:r>
      <w:r>
        <w:rPr>
          <w:rFonts w:ascii="Calisto MT" w:eastAsia="Calisto MT" w:hAnsi="Calisto MT" w:cs="Calisto MT"/>
          <w:w w:val="105"/>
          <w:sz w:val="22"/>
          <w:szCs w:val="22"/>
          <w:u w:val="single" w:color="000000"/>
        </w:rPr>
        <w:t>r</w:t>
      </w:r>
      <w:r>
        <w:rPr>
          <w:rFonts w:ascii="Calisto MT" w:eastAsia="Calisto MT" w:hAnsi="Calisto MT" w:cs="Calisto MT"/>
          <w:spacing w:val="-1"/>
          <w:w w:val="107"/>
          <w:sz w:val="22"/>
          <w:szCs w:val="22"/>
          <w:u w:val="single" w:color="000000"/>
        </w:rPr>
        <w:t>y:</w:t>
      </w:r>
    </w:p>
    <w:p w14:paraId="20CF88E0" w14:textId="77777777" w:rsidR="009532A2" w:rsidRDefault="009532A2">
      <w:pPr>
        <w:spacing w:line="200" w:lineRule="exact"/>
      </w:pPr>
    </w:p>
    <w:p w14:paraId="54C2C6ED" w14:textId="77777777" w:rsidR="009532A2" w:rsidRDefault="009532A2">
      <w:pPr>
        <w:spacing w:before="1" w:line="280" w:lineRule="exact"/>
        <w:rPr>
          <w:sz w:val="28"/>
          <w:szCs w:val="28"/>
        </w:rPr>
      </w:pPr>
    </w:p>
    <w:p w14:paraId="4F564BDC" w14:textId="77777777" w:rsidR="009532A2" w:rsidRDefault="00000000">
      <w:pPr>
        <w:spacing w:before="33"/>
        <w:ind w:left="497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 xml:space="preserve">arly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etecti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on</w:t>
      </w:r>
      <w:r>
        <w:rPr>
          <w:rFonts w:ascii="Calisto MT" w:eastAsia="Calisto MT" w:hAnsi="Calisto MT" w:cs="Calisto MT"/>
          <w:sz w:val="22"/>
          <w:szCs w:val="22"/>
        </w:rPr>
        <w:t>: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tify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isease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ou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rea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 xml:space="preserve">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ce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ew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d</w:t>
      </w:r>
      <w:r>
        <w:rPr>
          <w:rFonts w:ascii="Calisto MT" w:eastAsia="Calisto MT" w:hAnsi="Calisto MT" w:cs="Calisto MT"/>
          <w:sz w:val="22"/>
          <w:szCs w:val="22"/>
        </w:rPr>
        <w:t xml:space="preserve">iseases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omp</w:t>
      </w:r>
      <w:r>
        <w:rPr>
          <w:rFonts w:ascii="Calisto MT" w:eastAsia="Calisto MT" w:hAnsi="Calisto MT" w:cs="Calisto MT"/>
          <w:sz w:val="22"/>
          <w:szCs w:val="22"/>
        </w:rPr>
        <w:t>tl</w:t>
      </w:r>
      <w:r>
        <w:rPr>
          <w:rFonts w:ascii="Calisto MT" w:eastAsia="Calisto MT" w:hAnsi="Calisto MT" w:cs="Calisto MT"/>
          <w:spacing w:val="-1"/>
          <w:sz w:val="22"/>
          <w:szCs w:val="22"/>
        </w:rPr>
        <w:t>y.</w:t>
      </w:r>
    </w:p>
    <w:p w14:paraId="3CA927FD" w14:textId="77777777" w:rsidR="009532A2" w:rsidRDefault="009532A2">
      <w:pPr>
        <w:spacing w:before="5" w:line="120" w:lineRule="exact"/>
        <w:rPr>
          <w:sz w:val="12"/>
          <w:szCs w:val="12"/>
        </w:rPr>
      </w:pPr>
    </w:p>
    <w:p w14:paraId="406FF26C" w14:textId="77777777" w:rsidR="009532A2" w:rsidRDefault="00000000">
      <w:pPr>
        <w:spacing w:line="299" w:lineRule="auto"/>
        <w:ind w:left="854" w:right="101" w:hanging="357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b.  </w:t>
      </w:r>
      <w:r>
        <w:rPr>
          <w:rFonts w:ascii="Calisto MT" w:eastAsia="Calisto MT" w:hAnsi="Calisto MT" w:cs="Calisto MT"/>
          <w:spacing w:val="15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isease </w:t>
      </w:r>
      <w:r>
        <w:rPr>
          <w:rFonts w:ascii="Calisto MT" w:eastAsia="Calisto MT" w:hAnsi="Calisto MT" w:cs="Calisto MT"/>
          <w:spacing w:val="2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Prevention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: </w:t>
      </w:r>
      <w:r>
        <w:rPr>
          <w:rFonts w:ascii="Calisto MT" w:eastAsia="Calisto MT" w:hAnsi="Calisto MT" w:cs="Calisto MT"/>
          <w:spacing w:val="28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</w:rPr>
        <w:t>G</w:t>
      </w:r>
      <w:r>
        <w:rPr>
          <w:rFonts w:ascii="Calisto MT" w:eastAsia="Calisto MT" w:hAnsi="Calisto MT" w:cs="Calisto MT"/>
          <w:sz w:val="22"/>
          <w:szCs w:val="22"/>
        </w:rPr>
        <w:t xml:space="preserve">ather </w:t>
      </w:r>
      <w:r>
        <w:rPr>
          <w:rFonts w:ascii="Calisto MT" w:eastAsia="Calisto MT" w:hAnsi="Calisto MT" w:cs="Calisto MT"/>
          <w:spacing w:val="2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data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28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 xml:space="preserve">to </w:t>
      </w:r>
      <w:r>
        <w:rPr>
          <w:rFonts w:ascii="Calisto MT" w:eastAsia="Calisto MT" w:hAnsi="Calisto MT" w:cs="Calisto MT"/>
          <w:spacing w:val="2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inform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27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 xml:space="preserve">prevention </w:t>
      </w:r>
      <w:r>
        <w:rPr>
          <w:rFonts w:ascii="Calisto MT" w:eastAsia="Calisto MT" w:hAnsi="Calisto MT" w:cs="Calisto MT"/>
          <w:spacing w:val="2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strategies, </w:t>
      </w:r>
      <w:r>
        <w:rPr>
          <w:rFonts w:ascii="Calisto MT" w:eastAsia="Calisto MT" w:hAnsi="Calisto MT" w:cs="Calisto MT"/>
          <w:spacing w:val="2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reducing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2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disease trans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ission.</w:t>
      </w:r>
    </w:p>
    <w:p w14:paraId="21B3E716" w14:textId="77777777" w:rsidR="009532A2" w:rsidRDefault="00000000">
      <w:pPr>
        <w:spacing w:before="62" w:line="353" w:lineRule="auto"/>
        <w:ind w:left="497" w:right="616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c.  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Con</w:t>
      </w:r>
      <w:r>
        <w:rPr>
          <w:rFonts w:ascii="Calisto MT" w:eastAsia="Calisto MT" w:hAnsi="Calisto MT" w:cs="Calisto MT"/>
          <w:sz w:val="22"/>
          <w:szCs w:val="22"/>
        </w:rPr>
        <w:t>tr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l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Con</w:t>
      </w:r>
      <w:r>
        <w:rPr>
          <w:rFonts w:ascii="Calisto MT" w:eastAsia="Calisto MT" w:hAnsi="Calisto MT" w:cs="Calisto MT"/>
          <w:sz w:val="22"/>
          <w:szCs w:val="22"/>
        </w:rPr>
        <w:t>tai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t: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Mon</w:t>
      </w:r>
      <w:r>
        <w:rPr>
          <w:rFonts w:ascii="Calisto MT" w:eastAsia="Calisto MT" w:hAnsi="Calisto MT" w:cs="Calisto MT"/>
          <w:sz w:val="22"/>
          <w:szCs w:val="22"/>
        </w:rPr>
        <w:t>it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isease s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rea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,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li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s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ift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on</w:t>
      </w:r>
      <w:r>
        <w:rPr>
          <w:rFonts w:ascii="Calisto MT" w:eastAsia="Calisto MT" w:hAnsi="Calisto MT" w:cs="Calisto MT"/>
          <w:sz w:val="22"/>
          <w:szCs w:val="22"/>
        </w:rPr>
        <w:t>tr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l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eas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 xml:space="preserve">res. d.  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icati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on</w:t>
      </w:r>
      <w:r>
        <w:rPr>
          <w:rFonts w:ascii="Calisto MT" w:eastAsia="Calisto MT" w:hAnsi="Calisto MT" w:cs="Calisto MT"/>
          <w:sz w:val="22"/>
          <w:szCs w:val="22"/>
        </w:rPr>
        <w:t xml:space="preserve">: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ieve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isease-free status thr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ugh sustained sur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eillance.</w:t>
      </w:r>
    </w:p>
    <w:p w14:paraId="0DB50645" w14:textId="77777777" w:rsidR="009532A2" w:rsidRDefault="00000000">
      <w:pPr>
        <w:spacing w:before="5"/>
        <w:ind w:left="497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e.  </w:t>
      </w:r>
      <w:r>
        <w:rPr>
          <w:rFonts w:ascii="Calisto MT" w:eastAsia="Calisto MT" w:hAnsi="Calisto MT" w:cs="Calisto MT"/>
          <w:spacing w:val="2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entification of zoonotic diseases</w:t>
      </w:r>
    </w:p>
    <w:p w14:paraId="74BE3F48" w14:textId="77777777" w:rsidR="009532A2" w:rsidRDefault="009532A2">
      <w:pPr>
        <w:spacing w:before="5" w:line="120" w:lineRule="exact"/>
        <w:rPr>
          <w:sz w:val="12"/>
          <w:szCs w:val="12"/>
        </w:rPr>
      </w:pPr>
    </w:p>
    <w:p w14:paraId="418EB287" w14:textId="77777777" w:rsidR="009532A2" w:rsidRDefault="00000000">
      <w:pPr>
        <w:ind w:left="497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f.   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Prevention of disease trans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ission to hu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ans</w:t>
      </w:r>
    </w:p>
    <w:p w14:paraId="1A63CB2C" w14:textId="77777777" w:rsidR="009532A2" w:rsidRDefault="009532A2">
      <w:pPr>
        <w:spacing w:before="2" w:line="140" w:lineRule="exact"/>
        <w:rPr>
          <w:sz w:val="15"/>
          <w:szCs w:val="15"/>
        </w:rPr>
      </w:pPr>
    </w:p>
    <w:p w14:paraId="01762091" w14:textId="77777777" w:rsidR="009532A2" w:rsidRDefault="009532A2">
      <w:pPr>
        <w:spacing w:line="200" w:lineRule="exact"/>
      </w:pPr>
    </w:p>
    <w:p w14:paraId="2BCC1C64" w14:textId="77777777" w:rsidR="009532A2" w:rsidRDefault="009532A2">
      <w:pPr>
        <w:spacing w:line="200" w:lineRule="exact"/>
      </w:pPr>
    </w:p>
    <w:p w14:paraId="5069E745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w w:val="101"/>
          <w:sz w:val="22"/>
          <w:szCs w:val="22"/>
          <w:u w:val="single" w:color="000000"/>
        </w:rPr>
        <w:t>Se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c</w:t>
      </w:r>
      <w:r>
        <w:rPr>
          <w:rFonts w:ascii="Calisto MT" w:eastAsia="Calisto MT" w:hAnsi="Calisto MT" w:cs="Calisto MT"/>
          <w:w w:val="102"/>
          <w:sz w:val="22"/>
          <w:szCs w:val="22"/>
          <w:u w:val="single" w:color="000000"/>
        </w:rPr>
        <w:t>ondar</w:t>
      </w:r>
      <w:r>
        <w:rPr>
          <w:rFonts w:ascii="Calisto MT" w:eastAsia="Calisto MT" w:hAnsi="Calisto MT" w:cs="Calisto MT"/>
          <w:w w:val="107"/>
          <w:sz w:val="22"/>
          <w:szCs w:val="22"/>
          <w:u w:val="single" w:color="000000"/>
        </w:rPr>
        <w:t>y:</w:t>
      </w:r>
    </w:p>
    <w:p w14:paraId="09DA173A" w14:textId="77777777" w:rsidR="009532A2" w:rsidRDefault="009532A2">
      <w:pPr>
        <w:spacing w:line="200" w:lineRule="exact"/>
      </w:pPr>
    </w:p>
    <w:p w14:paraId="0EB9BD14" w14:textId="77777777" w:rsidR="009532A2" w:rsidRDefault="009532A2">
      <w:pPr>
        <w:spacing w:before="1" w:line="280" w:lineRule="exact"/>
        <w:rPr>
          <w:sz w:val="28"/>
          <w:szCs w:val="28"/>
        </w:rPr>
      </w:pPr>
    </w:p>
    <w:p w14:paraId="069753CE" w14:textId="77777777" w:rsidR="009532A2" w:rsidRDefault="00000000">
      <w:pPr>
        <w:spacing w:before="33"/>
        <w:ind w:left="50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2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R</w:t>
      </w:r>
      <w:r>
        <w:rPr>
          <w:rFonts w:ascii="Calisto MT" w:eastAsia="Calisto MT" w:hAnsi="Calisto MT" w:cs="Calisto MT"/>
          <w:sz w:val="22"/>
          <w:szCs w:val="22"/>
        </w:rPr>
        <w:t xml:space="preserve">isk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ssess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t: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val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 xml:space="preserve">ate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isease ris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s,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po</w:t>
      </w:r>
      <w:r>
        <w:rPr>
          <w:rFonts w:ascii="Calisto MT" w:eastAsia="Calisto MT" w:hAnsi="Calisto MT" w:cs="Calisto MT"/>
          <w:sz w:val="22"/>
          <w:szCs w:val="22"/>
        </w:rPr>
        <w:t>licy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ecisi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n-</w:t>
      </w:r>
      <w:r>
        <w:rPr>
          <w:rFonts w:ascii="Calisto MT" w:eastAsia="Calisto MT" w:hAnsi="Calisto MT" w:cs="Calisto MT"/>
          <w:spacing w:val="-1"/>
          <w:sz w:val="22"/>
          <w:szCs w:val="22"/>
        </w:rPr>
        <w:t>ma</w:t>
      </w:r>
      <w:r>
        <w:rPr>
          <w:rFonts w:ascii="Calisto MT" w:eastAsia="Calisto MT" w:hAnsi="Calisto MT" w:cs="Calisto MT"/>
          <w:sz w:val="22"/>
          <w:szCs w:val="22"/>
        </w:rPr>
        <w:t>king.</w:t>
      </w:r>
    </w:p>
    <w:p w14:paraId="7676A767" w14:textId="77777777" w:rsidR="009532A2" w:rsidRDefault="009532A2">
      <w:pPr>
        <w:spacing w:before="5" w:line="120" w:lineRule="exact"/>
        <w:rPr>
          <w:sz w:val="12"/>
          <w:szCs w:val="12"/>
        </w:rPr>
      </w:pPr>
    </w:p>
    <w:p w14:paraId="410102A5" w14:textId="77777777" w:rsidR="009532A2" w:rsidRDefault="00000000">
      <w:pPr>
        <w:spacing w:line="353" w:lineRule="auto"/>
        <w:ind w:left="500" w:right="10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b.  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</w:t>
      </w:r>
      <w:r>
        <w:rPr>
          <w:rFonts w:ascii="Calisto MT" w:eastAsia="Calisto MT" w:hAnsi="Calisto MT" w:cs="Calisto MT"/>
          <w:sz w:val="22"/>
          <w:szCs w:val="22"/>
        </w:rPr>
        <w:t>nit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ring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isease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Tren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s: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Track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changes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isease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patterns,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ence,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 xml:space="preserve">alence. c.  </w:t>
      </w:r>
      <w:r>
        <w:rPr>
          <w:rFonts w:ascii="Calisto MT" w:eastAsia="Calisto MT" w:hAnsi="Calisto MT" w:cs="Calisto MT"/>
          <w:spacing w:val="3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val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Con</w:t>
      </w:r>
      <w:r>
        <w:rPr>
          <w:rFonts w:ascii="Calisto MT" w:eastAsia="Calisto MT" w:hAnsi="Calisto MT" w:cs="Calisto MT"/>
          <w:sz w:val="22"/>
          <w:szCs w:val="22"/>
        </w:rPr>
        <w:t>tr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l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eas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 xml:space="preserve">res: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ssess effective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ess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isease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on</w:t>
      </w:r>
      <w:r>
        <w:rPr>
          <w:rFonts w:ascii="Calisto MT" w:eastAsia="Calisto MT" w:hAnsi="Calisto MT" w:cs="Calisto MT"/>
          <w:sz w:val="22"/>
          <w:szCs w:val="22"/>
        </w:rPr>
        <w:t>tr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l strategies.</w:t>
      </w:r>
    </w:p>
    <w:p w14:paraId="5ECF40E4" w14:textId="77777777" w:rsidR="009532A2" w:rsidRDefault="00000000">
      <w:pPr>
        <w:spacing w:before="5" w:line="299" w:lineRule="auto"/>
        <w:ind w:left="860" w:right="102" w:hanging="36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d.  </w:t>
      </w:r>
      <w:r>
        <w:rPr>
          <w:rFonts w:ascii="Calisto MT" w:eastAsia="Calisto MT" w:hAnsi="Calisto MT" w:cs="Calisto MT"/>
          <w:spacing w:val="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proving</w:t>
      </w:r>
      <w:r>
        <w:rPr>
          <w:rFonts w:ascii="Calisto MT" w:eastAsia="Calisto MT" w:hAnsi="Calisto MT" w:cs="Calisto MT"/>
          <w:spacing w:val="3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ni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</w:t>
      </w:r>
      <w:r>
        <w:rPr>
          <w:rFonts w:ascii="Calisto MT" w:eastAsia="Calisto MT" w:hAnsi="Calisto MT" w:cs="Calisto MT"/>
          <w:spacing w:val="3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ealth:</w:t>
      </w:r>
      <w:r>
        <w:rPr>
          <w:rFonts w:ascii="Calisto MT" w:eastAsia="Calisto MT" w:hAnsi="Calisto MT" w:cs="Calisto MT"/>
          <w:spacing w:val="3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Enhance</w:t>
      </w:r>
      <w:r>
        <w:rPr>
          <w:rFonts w:ascii="Calisto MT" w:eastAsia="Calisto MT" w:hAnsi="Calisto MT" w:cs="Calisto MT"/>
          <w:spacing w:val="3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overall</w:t>
      </w:r>
      <w:r>
        <w:rPr>
          <w:rFonts w:ascii="Calisto MT" w:eastAsia="Calisto MT" w:hAnsi="Calisto MT" w:cs="Calisto MT"/>
          <w:spacing w:val="3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</w:t>
      </w:r>
      <w:r>
        <w:rPr>
          <w:rFonts w:ascii="Calisto MT" w:eastAsia="Calisto MT" w:hAnsi="Calisto MT" w:cs="Calisto MT"/>
          <w:spacing w:val="3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health</w:t>
      </w:r>
      <w:r>
        <w:rPr>
          <w:rFonts w:ascii="Calisto MT" w:eastAsia="Calisto MT" w:hAnsi="Calisto MT" w:cs="Calisto MT"/>
          <w:spacing w:val="3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through</w:t>
      </w:r>
      <w:r>
        <w:rPr>
          <w:rFonts w:ascii="Calisto MT" w:eastAsia="Calisto MT" w:hAnsi="Calisto MT" w:cs="Calisto MT"/>
          <w:spacing w:val="3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surveillanc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-driven interventions.</w:t>
      </w:r>
    </w:p>
    <w:p w14:paraId="4FF95992" w14:textId="77777777" w:rsidR="009532A2" w:rsidRDefault="00000000">
      <w:pPr>
        <w:spacing w:before="62" w:line="353" w:lineRule="auto"/>
        <w:ind w:left="500" w:right="517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e.  </w:t>
      </w:r>
      <w:r>
        <w:rPr>
          <w:rFonts w:ascii="Calisto MT" w:eastAsia="Calisto MT" w:hAnsi="Calisto MT" w:cs="Calisto MT"/>
          <w:spacing w:val="3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Supporting Trade and 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mm</w:t>
      </w:r>
      <w:r>
        <w:rPr>
          <w:rFonts w:ascii="Calisto MT" w:eastAsia="Calisto MT" w:hAnsi="Calisto MT" w:cs="Calisto MT"/>
          <w:sz w:val="22"/>
          <w:szCs w:val="22"/>
        </w:rPr>
        <w:t>erce: Ensure safe trade of ani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als and ani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al products. f.   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Protecting Public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ealth: Identify zoonotic diseases (trans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issible to hu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ans).</w:t>
      </w:r>
    </w:p>
    <w:p w14:paraId="2BEE21B6" w14:textId="77777777" w:rsidR="009532A2" w:rsidRDefault="00000000">
      <w:pPr>
        <w:spacing w:before="5"/>
        <w:ind w:left="50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g.  </w:t>
      </w:r>
      <w:r>
        <w:rPr>
          <w:rFonts w:ascii="Calisto MT" w:eastAsia="Calisto MT" w:hAnsi="Calisto MT" w:cs="Calisto MT"/>
          <w:spacing w:val="2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Enh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sec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rit</w:t>
      </w:r>
      <w:r>
        <w:rPr>
          <w:rFonts w:ascii="Calisto MT" w:eastAsia="Calisto MT" w:hAnsi="Calisto MT" w:cs="Calisto MT"/>
          <w:spacing w:val="-1"/>
          <w:sz w:val="22"/>
          <w:szCs w:val="22"/>
        </w:rPr>
        <w:t>y</w:t>
      </w:r>
      <w:r>
        <w:rPr>
          <w:rFonts w:ascii="Calisto MT" w:eastAsia="Calisto MT" w:hAnsi="Calisto MT" w:cs="Calisto MT"/>
          <w:sz w:val="22"/>
          <w:szCs w:val="22"/>
        </w:rPr>
        <w:t>: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tify v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l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ilities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stre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en farm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sec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rit</w:t>
      </w:r>
      <w:r>
        <w:rPr>
          <w:rFonts w:ascii="Calisto MT" w:eastAsia="Calisto MT" w:hAnsi="Calisto MT" w:cs="Calisto MT"/>
          <w:spacing w:val="-1"/>
          <w:sz w:val="22"/>
          <w:szCs w:val="22"/>
        </w:rPr>
        <w:t>y.</w:t>
      </w:r>
    </w:p>
    <w:p w14:paraId="69901DA1" w14:textId="77777777" w:rsidR="009532A2" w:rsidRDefault="009532A2">
      <w:pPr>
        <w:spacing w:before="5" w:line="120" w:lineRule="exact"/>
        <w:rPr>
          <w:sz w:val="12"/>
          <w:szCs w:val="12"/>
        </w:rPr>
      </w:pPr>
    </w:p>
    <w:p w14:paraId="58CD9383" w14:textId="77777777" w:rsidR="009532A2" w:rsidRDefault="00000000">
      <w:pPr>
        <w:spacing w:line="299" w:lineRule="auto"/>
        <w:ind w:left="860" w:right="103" w:hanging="36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h.  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Infor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ing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R</w:t>
      </w:r>
      <w:r>
        <w:rPr>
          <w:rFonts w:ascii="Calisto MT" w:eastAsia="Calisto MT" w:hAnsi="Calisto MT" w:cs="Calisto MT"/>
          <w:sz w:val="22"/>
          <w:szCs w:val="22"/>
        </w:rPr>
        <w:t>esearch</w:t>
      </w:r>
      <w:r>
        <w:rPr>
          <w:rFonts w:ascii="Calisto MT" w:eastAsia="Calisto MT" w:hAnsi="Calisto MT" w:cs="Calisto MT"/>
          <w:spacing w:val="1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1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evelop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ent: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rovide</w:t>
      </w:r>
      <w:r>
        <w:rPr>
          <w:rFonts w:ascii="Calisto MT" w:eastAsia="Calisto MT" w:hAnsi="Calisto MT" w:cs="Calisto MT"/>
          <w:spacing w:val="1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data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researc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vacci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develop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iag</w:t>
      </w:r>
      <w:r>
        <w:rPr>
          <w:rFonts w:ascii="Calisto MT" w:eastAsia="Calisto MT" w:hAnsi="Calisto MT" w:cs="Calisto MT"/>
          <w:spacing w:val="-1"/>
          <w:sz w:val="22"/>
          <w:szCs w:val="22"/>
        </w:rPr>
        <w:t>no</w:t>
      </w:r>
      <w:r>
        <w:rPr>
          <w:rFonts w:ascii="Calisto MT" w:eastAsia="Calisto MT" w:hAnsi="Calisto MT" w:cs="Calisto MT"/>
          <w:sz w:val="22"/>
          <w:szCs w:val="22"/>
        </w:rPr>
        <w:t>stic tests.</w:t>
      </w:r>
    </w:p>
    <w:p w14:paraId="61A0E340" w14:textId="77777777" w:rsidR="009532A2" w:rsidRDefault="009532A2">
      <w:pPr>
        <w:spacing w:line="200" w:lineRule="exact"/>
      </w:pPr>
    </w:p>
    <w:p w14:paraId="743B0635" w14:textId="77777777" w:rsidR="009532A2" w:rsidRDefault="009532A2">
      <w:pPr>
        <w:spacing w:before="9" w:line="280" w:lineRule="exact"/>
        <w:rPr>
          <w:sz w:val="28"/>
          <w:szCs w:val="28"/>
        </w:rPr>
      </w:pPr>
    </w:p>
    <w:p w14:paraId="176A180B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dvantages</w:t>
      </w:r>
      <w:r>
        <w:rPr>
          <w:rFonts w:ascii="Calisto MT" w:eastAsia="Calisto MT" w:hAnsi="Calisto MT" w:cs="Calisto MT"/>
          <w:spacing w:val="3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w w:val="98"/>
          <w:sz w:val="22"/>
          <w:szCs w:val="22"/>
        </w:rPr>
        <w:t>y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  <w:r>
        <w:rPr>
          <w:rFonts w:ascii="Calisto MT" w:eastAsia="Calisto MT" w:hAnsi="Calisto MT" w:cs="Calisto MT"/>
          <w:w w:val="114"/>
          <w:sz w:val="22"/>
          <w:szCs w:val="22"/>
        </w:rPr>
        <w:t>t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99"/>
          <w:sz w:val="22"/>
          <w:szCs w:val="22"/>
        </w:rPr>
        <w:t>m</w:t>
      </w:r>
    </w:p>
    <w:p w14:paraId="5C2909FA" w14:textId="77777777" w:rsidR="009532A2" w:rsidRDefault="009532A2">
      <w:pPr>
        <w:spacing w:before="4" w:line="100" w:lineRule="exact"/>
        <w:rPr>
          <w:sz w:val="10"/>
          <w:szCs w:val="10"/>
        </w:rPr>
      </w:pPr>
    </w:p>
    <w:p w14:paraId="2D70AD90" w14:textId="77777777" w:rsidR="009532A2" w:rsidRDefault="009532A2">
      <w:pPr>
        <w:spacing w:line="200" w:lineRule="exact"/>
      </w:pPr>
    </w:p>
    <w:p w14:paraId="56BF3CCF" w14:textId="77777777" w:rsidR="009532A2" w:rsidRDefault="009532A2">
      <w:pPr>
        <w:spacing w:line="200" w:lineRule="exact"/>
      </w:pPr>
    </w:p>
    <w:p w14:paraId="018CC6B1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L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v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est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o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ck</w:t>
      </w:r>
      <w:r>
        <w:rPr>
          <w:rFonts w:ascii="Calisto MT" w:eastAsia="Calisto MT" w:hAnsi="Calisto MT" w:cs="Calisto MT"/>
          <w:spacing w:val="41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F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ar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m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ers</w:t>
      </w:r>
      <w:r>
        <w:rPr>
          <w:rFonts w:ascii="Calisto MT" w:eastAsia="Calisto MT" w:hAnsi="Calisto MT" w:cs="Calisto MT"/>
          <w:spacing w:val="21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nd</w:t>
      </w:r>
      <w:r>
        <w:rPr>
          <w:rFonts w:ascii="Calisto MT" w:eastAsia="Calisto MT" w:hAnsi="Calisto MT" w:cs="Calisto MT"/>
          <w:spacing w:val="5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w w:val="104"/>
          <w:sz w:val="22"/>
          <w:szCs w:val="22"/>
          <w:u w:val="single" w:color="000000"/>
        </w:rPr>
        <w:t>P</w:t>
      </w:r>
      <w:r>
        <w:rPr>
          <w:rFonts w:ascii="Calisto MT" w:eastAsia="Calisto MT" w:hAnsi="Calisto MT" w:cs="Calisto MT"/>
          <w:w w:val="104"/>
          <w:sz w:val="22"/>
          <w:szCs w:val="22"/>
          <w:u w:val="single" w:color="000000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odu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c</w:t>
      </w:r>
      <w:r>
        <w:rPr>
          <w:rFonts w:ascii="Calisto MT" w:eastAsia="Calisto MT" w:hAnsi="Calisto MT" w:cs="Calisto MT"/>
          <w:w w:val="102"/>
          <w:sz w:val="22"/>
          <w:szCs w:val="22"/>
          <w:u w:val="single" w:color="000000"/>
        </w:rPr>
        <w:t>e</w:t>
      </w:r>
      <w:r>
        <w:rPr>
          <w:rFonts w:ascii="Calisto MT" w:eastAsia="Calisto MT" w:hAnsi="Calisto MT" w:cs="Calisto MT"/>
          <w:w w:val="109"/>
          <w:sz w:val="22"/>
          <w:szCs w:val="22"/>
          <w:u w:val="single" w:color="000000"/>
        </w:rPr>
        <w:t>r</w:t>
      </w:r>
      <w:r>
        <w:rPr>
          <w:rFonts w:ascii="Calisto MT" w:eastAsia="Calisto MT" w:hAnsi="Calisto MT" w:cs="Calisto MT"/>
          <w:w w:val="106"/>
          <w:sz w:val="22"/>
          <w:szCs w:val="22"/>
          <w:u w:val="single" w:color="000000"/>
        </w:rPr>
        <w:t>s</w:t>
      </w:r>
      <w:r>
        <w:rPr>
          <w:rFonts w:ascii="Calisto MT" w:eastAsia="Calisto MT" w:hAnsi="Calisto MT" w:cs="Calisto MT"/>
          <w:w w:val="123"/>
          <w:sz w:val="22"/>
          <w:szCs w:val="22"/>
          <w:u w:val="single" w:color="000000"/>
        </w:rPr>
        <w:t>:</w:t>
      </w:r>
    </w:p>
    <w:p w14:paraId="10AF2096" w14:textId="77777777" w:rsidR="009532A2" w:rsidRDefault="009532A2">
      <w:pPr>
        <w:spacing w:line="200" w:lineRule="exact"/>
      </w:pPr>
    </w:p>
    <w:p w14:paraId="2981DB62" w14:textId="77777777" w:rsidR="009532A2" w:rsidRDefault="009532A2">
      <w:pPr>
        <w:spacing w:before="8" w:line="220" w:lineRule="exact"/>
        <w:rPr>
          <w:sz w:val="22"/>
          <w:szCs w:val="22"/>
        </w:rPr>
      </w:pPr>
    </w:p>
    <w:p w14:paraId="75CA091D" w14:textId="77777777" w:rsidR="009532A2" w:rsidRDefault="00000000">
      <w:pPr>
        <w:spacing w:before="33" w:line="353" w:lineRule="auto"/>
        <w:ind w:left="500" w:right="5172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2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Protection of livestock invest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ents b.  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ini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izati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ec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z w:val="22"/>
          <w:szCs w:val="22"/>
        </w:rPr>
        <w:t>ic 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sses</w:t>
      </w:r>
    </w:p>
    <w:p w14:paraId="62CCA32B" w14:textId="77777777" w:rsidR="009532A2" w:rsidRDefault="00000000">
      <w:pPr>
        <w:ind w:left="50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c.  </w:t>
      </w:r>
      <w:r>
        <w:rPr>
          <w:rFonts w:ascii="Calisto MT" w:eastAsia="Calisto MT" w:hAnsi="Calisto MT" w:cs="Calisto MT"/>
          <w:spacing w:val="3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proved ani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 health and productivity</w:t>
      </w:r>
    </w:p>
    <w:p w14:paraId="5F9C93FE" w14:textId="77777777" w:rsidR="009532A2" w:rsidRDefault="009532A2">
      <w:pPr>
        <w:spacing w:line="200" w:lineRule="exact"/>
      </w:pPr>
    </w:p>
    <w:p w14:paraId="14E65C48" w14:textId="77777777" w:rsidR="009532A2" w:rsidRDefault="009532A2">
      <w:pPr>
        <w:spacing w:before="15" w:line="280" w:lineRule="exact"/>
        <w:rPr>
          <w:sz w:val="28"/>
          <w:szCs w:val="28"/>
        </w:rPr>
      </w:pPr>
    </w:p>
    <w:p w14:paraId="646EE3EF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proofErr w:type="gramStart"/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V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eteri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n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aria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ns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5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nd</w:t>
      </w:r>
      <w:proofErr w:type="gramEnd"/>
      <w:r>
        <w:rPr>
          <w:rFonts w:ascii="Calisto MT" w:eastAsia="Calisto MT" w:hAnsi="Calisto MT" w:cs="Calisto MT"/>
          <w:spacing w:val="5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An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m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al</w:t>
      </w:r>
      <w:r>
        <w:rPr>
          <w:rFonts w:ascii="Calisto MT" w:eastAsia="Calisto MT" w:hAnsi="Calisto MT" w:cs="Calisto MT"/>
          <w:spacing w:val="17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H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ealth</w:t>
      </w:r>
      <w:r>
        <w:rPr>
          <w:rFonts w:ascii="Calisto MT" w:eastAsia="Calisto MT" w:hAnsi="Calisto MT" w:cs="Calisto MT"/>
          <w:spacing w:val="22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w w:val="104"/>
          <w:sz w:val="22"/>
          <w:szCs w:val="22"/>
          <w:u w:val="single" w:color="000000"/>
        </w:rPr>
        <w:t>P</w:t>
      </w:r>
      <w:r>
        <w:rPr>
          <w:rFonts w:ascii="Calisto MT" w:eastAsia="Calisto MT" w:hAnsi="Calisto MT" w:cs="Calisto MT"/>
          <w:w w:val="104"/>
          <w:sz w:val="22"/>
          <w:szCs w:val="22"/>
          <w:u w:val="single" w:color="000000"/>
        </w:rPr>
        <w:t>r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  <w:u w:val="single" w:color="000000"/>
        </w:rPr>
        <w:t>o</w:t>
      </w:r>
      <w:r>
        <w:rPr>
          <w:rFonts w:ascii="Calisto MT" w:eastAsia="Calisto MT" w:hAnsi="Calisto MT" w:cs="Calisto MT"/>
          <w:w w:val="106"/>
          <w:sz w:val="22"/>
          <w:szCs w:val="22"/>
          <w:u w:val="single" w:color="000000"/>
        </w:rPr>
        <w:t>f</w:t>
      </w:r>
      <w:r>
        <w:rPr>
          <w:rFonts w:ascii="Calisto MT" w:eastAsia="Calisto MT" w:hAnsi="Calisto MT" w:cs="Calisto MT"/>
          <w:w w:val="102"/>
          <w:sz w:val="22"/>
          <w:szCs w:val="22"/>
          <w:u w:val="single" w:color="000000"/>
        </w:rPr>
        <w:t>e</w:t>
      </w:r>
      <w:r>
        <w:rPr>
          <w:rFonts w:ascii="Calisto MT" w:eastAsia="Calisto MT" w:hAnsi="Calisto MT" w:cs="Calisto MT"/>
          <w:w w:val="106"/>
          <w:sz w:val="22"/>
          <w:szCs w:val="22"/>
          <w:u w:val="single" w:color="000000"/>
        </w:rPr>
        <w:t>ss</w:t>
      </w:r>
      <w:r>
        <w:rPr>
          <w:rFonts w:ascii="Calisto MT" w:eastAsia="Calisto MT" w:hAnsi="Calisto MT" w:cs="Calisto MT"/>
          <w:w w:val="112"/>
          <w:sz w:val="22"/>
          <w:szCs w:val="22"/>
          <w:u w:val="single" w:color="000000"/>
        </w:rPr>
        <w:t>i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  <w:u w:val="single" w:color="000000"/>
        </w:rPr>
        <w:t>on</w:t>
      </w:r>
      <w:r>
        <w:rPr>
          <w:rFonts w:ascii="Calisto MT" w:eastAsia="Calisto MT" w:hAnsi="Calisto MT" w:cs="Calisto MT"/>
          <w:w w:val="102"/>
          <w:sz w:val="22"/>
          <w:szCs w:val="22"/>
          <w:u w:val="single" w:color="000000"/>
        </w:rPr>
        <w:t>a</w:t>
      </w:r>
      <w:r>
        <w:rPr>
          <w:rFonts w:ascii="Calisto MT" w:eastAsia="Calisto MT" w:hAnsi="Calisto MT" w:cs="Calisto MT"/>
          <w:w w:val="112"/>
          <w:sz w:val="22"/>
          <w:szCs w:val="22"/>
          <w:u w:val="single" w:color="000000"/>
        </w:rPr>
        <w:t>l</w:t>
      </w:r>
      <w:r>
        <w:rPr>
          <w:rFonts w:ascii="Calisto MT" w:eastAsia="Calisto MT" w:hAnsi="Calisto MT" w:cs="Calisto MT"/>
          <w:w w:val="106"/>
          <w:sz w:val="22"/>
          <w:szCs w:val="22"/>
          <w:u w:val="single" w:color="000000"/>
        </w:rPr>
        <w:t>s</w:t>
      </w:r>
      <w:r>
        <w:rPr>
          <w:rFonts w:ascii="Calisto MT" w:eastAsia="Calisto MT" w:hAnsi="Calisto MT" w:cs="Calisto MT"/>
          <w:w w:val="123"/>
          <w:sz w:val="22"/>
          <w:szCs w:val="22"/>
          <w:u w:val="single" w:color="000000"/>
        </w:rPr>
        <w:t>:</w:t>
      </w:r>
    </w:p>
    <w:p w14:paraId="0D2B475B" w14:textId="77777777" w:rsidR="009532A2" w:rsidRDefault="009532A2">
      <w:pPr>
        <w:spacing w:line="200" w:lineRule="exact"/>
      </w:pPr>
    </w:p>
    <w:p w14:paraId="505D2761" w14:textId="77777777" w:rsidR="009532A2" w:rsidRDefault="009532A2">
      <w:pPr>
        <w:spacing w:before="18" w:line="200" w:lineRule="exact"/>
      </w:pPr>
    </w:p>
    <w:p w14:paraId="20BC8C5B" w14:textId="77777777" w:rsidR="009532A2" w:rsidRDefault="00000000">
      <w:pPr>
        <w:spacing w:before="33"/>
        <w:ind w:left="50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2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 xml:space="preserve">arly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iag</w:t>
      </w:r>
      <w:r>
        <w:rPr>
          <w:rFonts w:ascii="Calisto MT" w:eastAsia="Calisto MT" w:hAnsi="Calisto MT" w:cs="Calisto MT"/>
          <w:spacing w:val="-1"/>
          <w:sz w:val="22"/>
          <w:szCs w:val="22"/>
        </w:rPr>
        <w:t>no</w:t>
      </w:r>
      <w:r>
        <w:rPr>
          <w:rFonts w:ascii="Calisto MT" w:eastAsia="Calisto MT" w:hAnsi="Calisto MT" w:cs="Calisto MT"/>
          <w:sz w:val="22"/>
          <w:szCs w:val="22"/>
        </w:rPr>
        <w:t>sis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treat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nt</w:t>
      </w:r>
    </w:p>
    <w:p w14:paraId="7C6149E9" w14:textId="77777777" w:rsidR="009532A2" w:rsidRDefault="009532A2">
      <w:pPr>
        <w:spacing w:line="120" w:lineRule="exact"/>
        <w:rPr>
          <w:sz w:val="12"/>
          <w:szCs w:val="12"/>
        </w:rPr>
      </w:pPr>
    </w:p>
    <w:p w14:paraId="3B5D5B18" w14:textId="77777777" w:rsidR="009532A2" w:rsidRDefault="00000000">
      <w:pPr>
        <w:spacing w:line="358" w:lineRule="auto"/>
        <w:ind w:left="500" w:right="3731"/>
        <w:rPr>
          <w:rFonts w:ascii="Calisto MT" w:eastAsia="Calisto MT" w:hAnsi="Calisto MT" w:cs="Calisto MT"/>
          <w:sz w:val="22"/>
          <w:szCs w:val="22"/>
        </w:rPr>
        <w:sectPr w:rsidR="009532A2">
          <w:pgSz w:w="11920" w:h="16840"/>
          <w:pgMar w:top="900" w:right="1300" w:bottom="280" w:left="1300" w:header="700" w:footer="727" w:gutter="0"/>
          <w:cols w:space="720"/>
        </w:sectPr>
      </w:pPr>
      <w:r>
        <w:rPr>
          <w:rFonts w:ascii="Calisto MT" w:eastAsia="Calisto MT" w:hAnsi="Calisto MT" w:cs="Calisto MT"/>
          <w:sz w:val="22"/>
          <w:szCs w:val="22"/>
        </w:rPr>
        <w:t xml:space="preserve">b.  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evelop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ent of effective disease control strategies c.  </w:t>
      </w:r>
      <w:r>
        <w:rPr>
          <w:rFonts w:ascii="Calisto MT" w:eastAsia="Calisto MT" w:hAnsi="Calisto MT" w:cs="Calisto MT"/>
          <w:spacing w:val="3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Staying updated on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erging diseases</w:t>
      </w:r>
    </w:p>
    <w:p w14:paraId="077C6D7B" w14:textId="77777777" w:rsidR="009532A2" w:rsidRDefault="009532A2">
      <w:pPr>
        <w:spacing w:before="4" w:line="100" w:lineRule="exact"/>
        <w:rPr>
          <w:sz w:val="10"/>
          <w:szCs w:val="10"/>
        </w:rPr>
      </w:pPr>
    </w:p>
    <w:p w14:paraId="4B80BF48" w14:textId="77777777" w:rsidR="009532A2" w:rsidRDefault="009532A2">
      <w:pPr>
        <w:spacing w:line="200" w:lineRule="exact"/>
      </w:pPr>
    </w:p>
    <w:p w14:paraId="2536FE75" w14:textId="77777777" w:rsidR="009532A2" w:rsidRDefault="009532A2">
      <w:pPr>
        <w:spacing w:line="200" w:lineRule="exact"/>
      </w:pPr>
    </w:p>
    <w:p w14:paraId="49CC850D" w14:textId="77777777" w:rsidR="009532A2" w:rsidRDefault="00000000">
      <w:pPr>
        <w:spacing w:before="33" w:line="299" w:lineRule="auto"/>
        <w:ind w:left="140" w:right="377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ffective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isease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rveilla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livest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ck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req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ires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lla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bo</w:t>
      </w:r>
      <w:r>
        <w:rPr>
          <w:rFonts w:ascii="Calisto MT" w:eastAsia="Calisto MT" w:hAnsi="Calisto MT" w:cs="Calisto MT"/>
          <w:sz w:val="22"/>
          <w:szCs w:val="22"/>
        </w:rPr>
        <w:t>rati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sta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ho</w:t>
      </w:r>
      <w:r>
        <w:rPr>
          <w:rFonts w:ascii="Calisto MT" w:eastAsia="Calisto MT" w:hAnsi="Calisto MT" w:cs="Calisto MT"/>
          <w:sz w:val="22"/>
          <w:szCs w:val="22"/>
        </w:rPr>
        <w:t>l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ers,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tilizati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of m</w:t>
      </w:r>
      <w:r>
        <w:rPr>
          <w:rFonts w:ascii="Calisto MT" w:eastAsia="Calisto MT" w:hAnsi="Calisto MT" w:cs="Calisto MT"/>
          <w:sz w:val="22"/>
          <w:szCs w:val="22"/>
        </w:rPr>
        <w:t xml:space="preserve">odern technologies (e.g. data analytics,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olecular diagnostics), and adherence to international standards.</w:t>
      </w:r>
    </w:p>
    <w:p w14:paraId="4619268E" w14:textId="77777777" w:rsidR="009532A2" w:rsidRDefault="009532A2">
      <w:pPr>
        <w:spacing w:line="100" w:lineRule="exact"/>
        <w:rPr>
          <w:sz w:val="11"/>
          <w:szCs w:val="11"/>
        </w:rPr>
      </w:pPr>
    </w:p>
    <w:p w14:paraId="4DE8DF77" w14:textId="77777777" w:rsidR="009532A2" w:rsidRDefault="00000000">
      <w:pPr>
        <w:ind w:left="140" w:right="467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bjective</w:t>
      </w:r>
      <w:r>
        <w:rPr>
          <w:rFonts w:ascii="Calisto MT" w:eastAsia="Calisto MT" w:hAnsi="Calisto MT" w:cs="Calisto MT"/>
          <w:spacing w:val="4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igitization </w:t>
      </w:r>
      <w:r>
        <w:rPr>
          <w:rFonts w:ascii="Calisto MT" w:eastAsia="Calisto MT" w:hAnsi="Calisto MT" w:cs="Calisto MT"/>
          <w:spacing w:val="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proofErr w:type="gramEnd"/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isease</w:t>
      </w:r>
      <w:r>
        <w:rPr>
          <w:rFonts w:ascii="Calisto MT" w:eastAsia="Calisto MT" w:hAnsi="Calisto MT" w:cs="Calisto MT"/>
          <w:spacing w:val="2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Su</w:t>
      </w:r>
      <w:r>
        <w:rPr>
          <w:rFonts w:ascii="Calisto MT" w:eastAsia="Calisto MT" w:hAnsi="Calisto MT" w:cs="Calisto MT"/>
          <w:w w:val="109"/>
          <w:sz w:val="22"/>
          <w:szCs w:val="22"/>
        </w:rPr>
        <w:t>r</w:t>
      </w:r>
      <w:r>
        <w:rPr>
          <w:rFonts w:ascii="Calisto MT" w:eastAsia="Calisto MT" w:hAnsi="Calisto MT" w:cs="Calisto MT"/>
          <w:w w:val="106"/>
          <w:sz w:val="22"/>
          <w:szCs w:val="22"/>
        </w:rPr>
        <w:t>v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112"/>
          <w:sz w:val="22"/>
          <w:szCs w:val="22"/>
        </w:rPr>
        <w:t>ill</w:t>
      </w:r>
      <w:r>
        <w:rPr>
          <w:rFonts w:ascii="Calisto MT" w:eastAsia="Calisto MT" w:hAnsi="Calisto MT" w:cs="Calisto MT"/>
          <w:w w:val="102"/>
          <w:sz w:val="22"/>
          <w:szCs w:val="22"/>
        </w:rPr>
        <w:t>an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123"/>
          <w:sz w:val="22"/>
          <w:szCs w:val="22"/>
        </w:rPr>
        <w:t>:</w:t>
      </w:r>
    </w:p>
    <w:p w14:paraId="79D1B5D0" w14:textId="77777777" w:rsidR="009532A2" w:rsidRDefault="009532A2">
      <w:pPr>
        <w:spacing w:before="10" w:line="120" w:lineRule="exact"/>
        <w:rPr>
          <w:sz w:val="13"/>
          <w:szCs w:val="13"/>
        </w:rPr>
      </w:pPr>
    </w:p>
    <w:p w14:paraId="7D38E7BE" w14:textId="77777777" w:rsidR="009532A2" w:rsidRDefault="00000000">
      <w:pPr>
        <w:ind w:left="50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2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En</w:t>
      </w:r>
      <w:r>
        <w:rPr>
          <w:rFonts w:ascii="Calisto MT" w:eastAsia="Calisto MT" w:hAnsi="Calisto MT" w:cs="Calisto MT"/>
          <w:sz w:val="22"/>
          <w:szCs w:val="22"/>
        </w:rPr>
        <w:t>d to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trac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mon</w:t>
      </w:r>
      <w:r>
        <w:rPr>
          <w:rFonts w:ascii="Calisto MT" w:eastAsia="Calisto MT" w:hAnsi="Calisto MT" w:cs="Calisto MT"/>
          <w:sz w:val="22"/>
          <w:szCs w:val="22"/>
        </w:rPr>
        <w:t>it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sa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 xml:space="preserve">le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po</w:t>
      </w:r>
      <w:r>
        <w:rPr>
          <w:rFonts w:ascii="Calisto MT" w:eastAsia="Calisto MT" w:hAnsi="Calisto MT" w:cs="Calisto MT"/>
          <w:sz w:val="22"/>
          <w:szCs w:val="22"/>
        </w:rPr>
        <w:t>sit to fi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al 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po</w:t>
      </w:r>
      <w:r>
        <w:rPr>
          <w:rFonts w:ascii="Calisto MT" w:eastAsia="Calisto MT" w:hAnsi="Calisto MT" w:cs="Calisto MT"/>
          <w:sz w:val="22"/>
          <w:szCs w:val="22"/>
        </w:rPr>
        <w:t>rt receivi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g.</w:t>
      </w:r>
    </w:p>
    <w:p w14:paraId="0B1F558B" w14:textId="77777777" w:rsidR="009532A2" w:rsidRDefault="009532A2">
      <w:pPr>
        <w:spacing w:line="120" w:lineRule="exact"/>
        <w:rPr>
          <w:sz w:val="12"/>
          <w:szCs w:val="12"/>
        </w:rPr>
      </w:pPr>
    </w:p>
    <w:p w14:paraId="4C21702A" w14:textId="77777777" w:rsidR="009532A2" w:rsidRDefault="00000000">
      <w:pPr>
        <w:spacing w:line="358" w:lineRule="auto"/>
        <w:ind w:left="500" w:right="425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b.  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dvice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on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curative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&amp;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therapeutic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easures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directly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beneficiaries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after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test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results. c.  </w:t>
      </w:r>
      <w:r>
        <w:rPr>
          <w:rFonts w:ascii="Calisto MT" w:eastAsia="Calisto MT" w:hAnsi="Calisto MT" w:cs="Calisto MT"/>
          <w:spacing w:val="3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Integration of vacci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ation history from Bharat </w:t>
      </w:r>
      <w:proofErr w:type="spellStart"/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ashudhan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 xml:space="preserve"> portal.</w:t>
      </w:r>
    </w:p>
    <w:p w14:paraId="39D8DDB7" w14:textId="77777777" w:rsidR="009532A2" w:rsidRDefault="009532A2">
      <w:pPr>
        <w:spacing w:before="8" w:line="160" w:lineRule="exact"/>
        <w:rPr>
          <w:sz w:val="16"/>
          <w:szCs w:val="16"/>
        </w:rPr>
      </w:pPr>
    </w:p>
    <w:p w14:paraId="4FBE82E1" w14:textId="77777777" w:rsidR="009532A2" w:rsidRDefault="00000000">
      <w:pPr>
        <w:ind w:left="140" w:right="7319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3.4.2.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</w:t>
      </w:r>
      <w:r>
        <w:rPr>
          <w:rFonts w:ascii="Calisto MT" w:eastAsia="Calisto MT" w:hAnsi="Calisto MT" w:cs="Calisto MT"/>
          <w:spacing w:val="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1"/>
          <w:sz w:val="22"/>
          <w:szCs w:val="22"/>
        </w:rPr>
        <w:t>D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3"/>
          <w:sz w:val="22"/>
          <w:szCs w:val="22"/>
        </w:rPr>
        <w:t>gn</w:t>
      </w:r>
    </w:p>
    <w:p w14:paraId="5AAFE3ED" w14:textId="77777777" w:rsidR="009532A2" w:rsidRDefault="009532A2">
      <w:pPr>
        <w:spacing w:line="200" w:lineRule="exact"/>
      </w:pPr>
    </w:p>
    <w:p w14:paraId="28C7F469" w14:textId="77777777" w:rsidR="009532A2" w:rsidRDefault="009532A2">
      <w:pPr>
        <w:spacing w:line="200" w:lineRule="exact"/>
      </w:pPr>
    </w:p>
    <w:p w14:paraId="19F8168C" w14:textId="77777777" w:rsidR="009532A2" w:rsidRDefault="009532A2">
      <w:pPr>
        <w:spacing w:before="14" w:line="220" w:lineRule="exact"/>
        <w:rPr>
          <w:sz w:val="22"/>
          <w:szCs w:val="22"/>
        </w:rPr>
      </w:pPr>
    </w:p>
    <w:p w14:paraId="5D85A763" w14:textId="77777777" w:rsidR="009532A2" w:rsidRDefault="00000000">
      <w:pPr>
        <w:ind w:left="282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osed disease 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rveilla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ce system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sist of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follo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ts:</w:t>
      </w:r>
    </w:p>
    <w:p w14:paraId="6B737972" w14:textId="77777777" w:rsidR="009532A2" w:rsidRDefault="009532A2">
      <w:pPr>
        <w:spacing w:before="2" w:line="160" w:lineRule="exact"/>
        <w:rPr>
          <w:sz w:val="16"/>
          <w:szCs w:val="16"/>
        </w:rPr>
      </w:pPr>
    </w:p>
    <w:p w14:paraId="48070D9D" w14:textId="77777777" w:rsidR="009532A2" w:rsidRDefault="009532A2">
      <w:pPr>
        <w:spacing w:line="200" w:lineRule="exact"/>
      </w:pPr>
    </w:p>
    <w:p w14:paraId="51A21BF9" w14:textId="77777777" w:rsidR="009532A2" w:rsidRDefault="009532A2">
      <w:pPr>
        <w:spacing w:line="200" w:lineRule="exact"/>
      </w:pPr>
    </w:p>
    <w:p w14:paraId="5317F46D" w14:textId="77777777" w:rsidR="009532A2" w:rsidRDefault="00000000">
      <w:pPr>
        <w:spacing w:line="310" w:lineRule="auto"/>
        <w:ind w:left="566" w:right="420" w:hanging="28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-5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C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entral</w:t>
      </w:r>
      <w:r>
        <w:rPr>
          <w:rFonts w:ascii="Calisto MT" w:eastAsia="Calisto MT" w:hAnsi="Calisto MT" w:cs="Calisto MT"/>
          <w:spacing w:val="45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D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atabase:</w:t>
      </w:r>
      <w:r>
        <w:rPr>
          <w:rFonts w:ascii="Calisto MT" w:eastAsia="Calisto MT" w:hAnsi="Calisto MT" w:cs="Calisto MT"/>
          <w:spacing w:val="5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state-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ide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surveillance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database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hosted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on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cloud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platform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accessible by all tiers.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his serves as the central hub for tracking disease outbreaks, trends, distribution pattern and reoccurrence possibility across the state.</w:t>
      </w:r>
    </w:p>
    <w:p w14:paraId="5908D2B0" w14:textId="77777777" w:rsidR="009532A2" w:rsidRDefault="00000000">
      <w:pPr>
        <w:spacing w:before="50" w:line="308" w:lineRule="auto"/>
        <w:ind w:left="566" w:right="421" w:hanging="28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b. 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U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ser</w:t>
      </w:r>
      <w:r>
        <w:rPr>
          <w:rFonts w:ascii="Calisto MT" w:eastAsia="Calisto MT" w:hAnsi="Calisto MT" w:cs="Calisto MT"/>
          <w:spacing w:val="41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Portals: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ach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dm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istrative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level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(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rate,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istrict,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SDVO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pu</w:t>
      </w:r>
      <w:r>
        <w:rPr>
          <w:rFonts w:ascii="Calisto MT" w:eastAsia="Calisto MT" w:hAnsi="Calisto MT" w:cs="Calisto MT"/>
          <w:sz w:val="22"/>
          <w:szCs w:val="22"/>
        </w:rPr>
        <w:t>ty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of D</w:t>
      </w:r>
      <w:r>
        <w:rPr>
          <w:rFonts w:ascii="Calisto MT" w:eastAsia="Calisto MT" w:hAnsi="Calisto MT" w:cs="Calisto MT"/>
          <w:sz w:val="22"/>
          <w:szCs w:val="22"/>
        </w:rPr>
        <w:t>istrict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Veterinary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ospitals,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Block,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End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ser)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have access to a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-based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portal.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 xml:space="preserve">he portals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offer different access levels to vie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, update, and request for disease dia</w:t>
      </w:r>
      <w:r>
        <w:rPr>
          <w:rFonts w:ascii="Calisto MT" w:eastAsia="Calisto MT" w:hAnsi="Calisto MT" w:cs="Calisto MT"/>
          <w:spacing w:val="-2"/>
          <w:sz w:val="22"/>
          <w:szCs w:val="22"/>
        </w:rPr>
        <w:t>g</w:t>
      </w:r>
      <w:r>
        <w:rPr>
          <w:rFonts w:ascii="Calisto MT" w:eastAsia="Calisto MT" w:hAnsi="Calisto MT" w:cs="Calisto MT"/>
          <w:sz w:val="22"/>
          <w:szCs w:val="22"/>
        </w:rPr>
        <w:t>nosis.</w:t>
      </w:r>
    </w:p>
    <w:p w14:paraId="428782A7" w14:textId="77777777" w:rsidR="009532A2" w:rsidRDefault="00000000">
      <w:pPr>
        <w:spacing w:before="53" w:line="306" w:lineRule="auto"/>
        <w:ind w:left="566" w:right="419" w:hanging="28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c.  </w:t>
      </w:r>
      <w:r>
        <w:rPr>
          <w:rFonts w:ascii="Calisto MT" w:eastAsia="Calisto MT" w:hAnsi="Calisto MT" w:cs="Calisto MT"/>
          <w:spacing w:val="-4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M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obile</w:t>
      </w:r>
      <w:r>
        <w:rPr>
          <w:rFonts w:ascii="Calisto MT" w:eastAsia="Calisto MT" w:hAnsi="Calisto MT" w:cs="Calisto MT"/>
          <w:spacing w:val="33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A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pplication:</w:t>
      </w:r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1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esigned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End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levels,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obile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app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enable vie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ing the test report of their sub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itted sa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ples, tracking of outco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 report &amp; professional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vice.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Mob</w:t>
      </w:r>
      <w:r>
        <w:rPr>
          <w:rFonts w:ascii="Calisto MT" w:eastAsia="Calisto MT" w:hAnsi="Calisto MT" w:cs="Calisto MT"/>
          <w:sz w:val="22"/>
          <w:szCs w:val="22"/>
        </w:rPr>
        <w:t>ile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 xml:space="preserve">plication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also function in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ffline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mod</w:t>
      </w:r>
      <w:r>
        <w:rPr>
          <w:rFonts w:ascii="Calisto MT" w:eastAsia="Calisto MT" w:hAnsi="Calisto MT" w:cs="Calisto MT"/>
          <w:sz w:val="22"/>
          <w:szCs w:val="22"/>
        </w:rPr>
        <w:t>e to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le utilization in are</w:t>
      </w:r>
      <w:r>
        <w:rPr>
          <w:rFonts w:ascii="Calisto MT" w:eastAsia="Calisto MT" w:hAnsi="Calisto MT" w:cs="Calisto MT"/>
          <w:spacing w:val="2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 xml:space="preserve">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 poor internet connectivity.</w:t>
      </w:r>
    </w:p>
    <w:p w14:paraId="63AC1CE7" w14:textId="77777777" w:rsidR="009532A2" w:rsidRDefault="00000000">
      <w:pPr>
        <w:spacing w:before="49" w:line="310" w:lineRule="auto"/>
        <w:ind w:left="566" w:right="421" w:hanging="28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d. 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A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PI</w:t>
      </w:r>
      <w:r>
        <w:rPr>
          <w:rFonts w:ascii="Calisto MT" w:eastAsia="Calisto MT" w:hAnsi="Calisto MT" w:cs="Calisto MT"/>
          <w:spacing w:val="17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Layer: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cl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de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PI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layer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2-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ay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connection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external databases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like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potential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thir</w:t>
      </w:r>
      <w:r>
        <w:rPr>
          <w:rFonts w:ascii="Calisto MT" w:eastAsia="Calisto MT" w:hAnsi="Calisto MT" w:cs="Calisto MT"/>
          <w:spacing w:val="-2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-party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eb/application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 -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Bh</w:t>
      </w:r>
      <w:r>
        <w:rPr>
          <w:rFonts w:ascii="Calisto MT" w:eastAsia="Calisto MT" w:hAnsi="Calisto MT" w:cs="Calisto MT"/>
          <w:sz w:val="22"/>
          <w:szCs w:val="22"/>
        </w:rPr>
        <w:t>arat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proofErr w:type="spellStart"/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as</w:t>
      </w:r>
      <w:r>
        <w:rPr>
          <w:rFonts w:ascii="Calisto MT" w:eastAsia="Calisto MT" w:hAnsi="Calisto MT" w:cs="Calisto MT"/>
          <w:spacing w:val="-1"/>
          <w:sz w:val="22"/>
          <w:szCs w:val="22"/>
        </w:rPr>
        <w:t>hudh</w:t>
      </w:r>
      <w:r>
        <w:rPr>
          <w:rFonts w:ascii="Calisto MT" w:eastAsia="Calisto MT" w:hAnsi="Calisto MT" w:cs="Calisto MT"/>
          <w:sz w:val="22"/>
          <w:szCs w:val="22"/>
        </w:rPr>
        <w:t>an</w:t>
      </w:r>
      <w:proofErr w:type="spellEnd"/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po</w:t>
      </w:r>
      <w:r>
        <w:rPr>
          <w:rFonts w:ascii="Calisto MT" w:eastAsia="Calisto MT" w:hAnsi="Calisto MT" w:cs="Calisto MT"/>
          <w:sz w:val="22"/>
          <w:szCs w:val="22"/>
        </w:rPr>
        <w:t>rtal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suring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od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larity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future extensibility.</w:t>
      </w:r>
    </w:p>
    <w:p w14:paraId="5CDDBAC2" w14:textId="77777777" w:rsidR="009532A2" w:rsidRDefault="009532A2">
      <w:pPr>
        <w:spacing w:line="200" w:lineRule="exact"/>
      </w:pPr>
    </w:p>
    <w:p w14:paraId="41529372" w14:textId="77777777" w:rsidR="009532A2" w:rsidRDefault="009532A2">
      <w:pPr>
        <w:spacing w:line="200" w:lineRule="exact"/>
      </w:pPr>
    </w:p>
    <w:p w14:paraId="17EF56A1" w14:textId="77777777" w:rsidR="009532A2" w:rsidRDefault="009532A2">
      <w:pPr>
        <w:spacing w:before="15" w:line="240" w:lineRule="exact"/>
        <w:rPr>
          <w:sz w:val="24"/>
          <w:szCs w:val="24"/>
        </w:rPr>
      </w:pPr>
    </w:p>
    <w:p w14:paraId="53DB2CA3" w14:textId="77777777" w:rsidR="009532A2" w:rsidRDefault="00000000">
      <w:pPr>
        <w:ind w:left="140" w:right="5357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3.4.3.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App</w:t>
      </w:r>
      <w:r>
        <w:rPr>
          <w:rFonts w:ascii="Calisto MT" w:eastAsia="Calisto MT" w:hAnsi="Calisto MT" w:cs="Calisto MT"/>
          <w:sz w:val="22"/>
          <w:szCs w:val="22"/>
        </w:rPr>
        <w:t>lic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4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pon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</w:rPr>
        <w:t>n</w:t>
      </w:r>
      <w:r>
        <w:rPr>
          <w:rFonts w:ascii="Calisto MT" w:eastAsia="Calisto MT" w:hAnsi="Calisto MT" w:cs="Calisto MT"/>
          <w:w w:val="106"/>
          <w:sz w:val="22"/>
          <w:szCs w:val="22"/>
        </w:rPr>
        <w:t>ts</w:t>
      </w:r>
    </w:p>
    <w:p w14:paraId="1A4C545D" w14:textId="77777777" w:rsidR="009532A2" w:rsidRDefault="009532A2">
      <w:pPr>
        <w:spacing w:before="9" w:line="100" w:lineRule="exact"/>
        <w:rPr>
          <w:sz w:val="11"/>
          <w:szCs w:val="11"/>
        </w:rPr>
      </w:pPr>
    </w:p>
    <w:p w14:paraId="7D4D43E1" w14:textId="77777777" w:rsidR="009532A2" w:rsidRDefault="009532A2">
      <w:pPr>
        <w:spacing w:line="200" w:lineRule="exact"/>
      </w:pPr>
    </w:p>
    <w:p w14:paraId="1832159D" w14:textId="77777777" w:rsidR="009532A2" w:rsidRDefault="009532A2">
      <w:pPr>
        <w:spacing w:line="200" w:lineRule="exact"/>
      </w:pPr>
    </w:p>
    <w:p w14:paraId="5473D9B6" w14:textId="77777777" w:rsidR="009532A2" w:rsidRDefault="00000000">
      <w:pPr>
        <w:spacing w:line="299" w:lineRule="auto"/>
        <w:ind w:left="140" w:right="376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Fo</w:t>
      </w:r>
      <w:r>
        <w:rPr>
          <w:rFonts w:ascii="Calisto MT" w:eastAsia="Calisto MT" w:hAnsi="Calisto MT" w:cs="Calisto MT"/>
          <w:sz w:val="22"/>
          <w:szCs w:val="22"/>
        </w:rPr>
        <w:t>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ow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are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etails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ompon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to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</w:t>
      </w:r>
      <w:r>
        <w:rPr>
          <w:rFonts w:ascii="Calisto MT" w:eastAsia="Calisto MT" w:hAnsi="Calisto MT" w:cs="Calisto MT"/>
          <w:sz w:val="22"/>
          <w:szCs w:val="22"/>
        </w:rPr>
        <w:t xml:space="preserve">ed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und</w:t>
      </w:r>
      <w:r>
        <w:rPr>
          <w:rFonts w:ascii="Calisto MT" w:eastAsia="Calisto MT" w:hAnsi="Calisto MT" w:cs="Calisto MT"/>
          <w:sz w:val="22"/>
          <w:szCs w:val="22"/>
        </w:rPr>
        <w:t>er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on</w:t>
      </w:r>
      <w:r>
        <w:rPr>
          <w:rFonts w:ascii="Calisto MT" w:eastAsia="Calisto MT" w:hAnsi="Calisto MT" w:cs="Calisto MT"/>
          <w:sz w:val="22"/>
          <w:szCs w:val="22"/>
        </w:rPr>
        <w:t>ed disease surveillance syste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:</w:t>
      </w:r>
    </w:p>
    <w:p w14:paraId="7B74055D" w14:textId="77777777" w:rsidR="009532A2" w:rsidRDefault="009532A2">
      <w:pPr>
        <w:spacing w:before="10" w:line="240" w:lineRule="exact"/>
        <w:rPr>
          <w:sz w:val="24"/>
          <w:szCs w:val="24"/>
        </w:rPr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0F63C042" w14:textId="77777777">
        <w:trPr>
          <w:trHeight w:hRule="exact" w:val="739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EB05B" w14:textId="77777777" w:rsidR="009532A2" w:rsidRDefault="00000000">
            <w:pPr>
              <w:spacing w:before="83"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0585E" w14:textId="77777777" w:rsidR="009532A2" w:rsidRDefault="009532A2">
            <w:pPr>
              <w:spacing w:before="13" w:line="200" w:lineRule="exact"/>
            </w:pPr>
          </w:p>
          <w:p w14:paraId="0B0AE8AA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C856B" w14:textId="77777777" w:rsidR="009532A2" w:rsidRDefault="009532A2">
            <w:pPr>
              <w:spacing w:before="13" w:line="200" w:lineRule="exact"/>
            </w:pPr>
          </w:p>
          <w:p w14:paraId="75E73488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73D5E" w14:textId="77777777" w:rsidR="009532A2" w:rsidRDefault="009532A2">
            <w:pPr>
              <w:spacing w:before="13" w:line="200" w:lineRule="exact"/>
            </w:pPr>
          </w:p>
          <w:p w14:paraId="795A11A4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484A9D75" w14:textId="77777777">
        <w:trPr>
          <w:trHeight w:hRule="exact" w:val="1613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36B3D" w14:textId="77777777" w:rsidR="009532A2" w:rsidRDefault="009532A2">
            <w:pPr>
              <w:spacing w:before="18" w:line="200" w:lineRule="exact"/>
            </w:pPr>
          </w:p>
          <w:p w14:paraId="49C5ACAC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1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E0E17" w14:textId="77777777" w:rsidR="009532A2" w:rsidRDefault="009532A2">
            <w:pPr>
              <w:spacing w:before="18" w:line="200" w:lineRule="exact"/>
            </w:pPr>
          </w:p>
          <w:p w14:paraId="61EF51DC" w14:textId="77777777" w:rsidR="009532A2" w:rsidRDefault="00000000">
            <w:pPr>
              <w:spacing w:line="299" w:lineRule="auto"/>
              <w:ind w:left="90" w:right="4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egistrati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nd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user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44608" w14:textId="77777777" w:rsidR="009532A2" w:rsidRDefault="009532A2">
            <w:pPr>
              <w:spacing w:before="18" w:line="200" w:lineRule="exact"/>
            </w:pPr>
          </w:p>
          <w:p w14:paraId="4B9F63F7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ticity</w:t>
            </w:r>
          </w:p>
          <w:p w14:paraId="3CCAEA60" w14:textId="77777777" w:rsidR="009532A2" w:rsidRDefault="00000000">
            <w:pPr>
              <w:spacing w:before="63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&amp; transparency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E3114" w14:textId="77777777" w:rsidR="009532A2" w:rsidRDefault="009532A2">
            <w:pPr>
              <w:spacing w:before="18" w:line="200" w:lineRule="exact"/>
            </w:pPr>
          </w:p>
          <w:p w14:paraId="1CFD9BB1" w14:textId="77777777" w:rsidR="009532A2" w:rsidRDefault="00000000">
            <w:pPr>
              <w:spacing w:line="300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of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be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eficiary, address,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obile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no/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AADHAA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no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&amp;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Identification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ber of the livestock (if available) to be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stored, </w:t>
            </w:r>
            <w:r>
              <w:rPr>
                <w:rFonts w:ascii="Calisto MT" w:eastAsia="Calisto MT" w:hAnsi="Calisto MT" w:cs="Calisto MT"/>
                <w:spacing w:val="5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so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54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that </w:t>
            </w:r>
            <w:r>
              <w:rPr>
                <w:rFonts w:ascii="Calisto MT" w:eastAsia="Calisto MT" w:hAnsi="Calisto MT" w:cs="Calisto MT"/>
                <w:spacing w:val="5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53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disease </w:t>
            </w:r>
            <w:r>
              <w:rPr>
                <w:rFonts w:ascii="Calisto MT" w:eastAsia="Calisto MT" w:hAnsi="Calisto MT" w:cs="Calisto MT"/>
                <w:spacing w:val="5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distrib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tion</w:t>
            </w:r>
            <w:proofErr w:type="gramEnd"/>
          </w:p>
        </w:tc>
      </w:tr>
    </w:tbl>
    <w:p w14:paraId="71876845" w14:textId="77777777" w:rsidR="009532A2" w:rsidRDefault="009532A2">
      <w:pPr>
        <w:sectPr w:rsidR="009532A2">
          <w:pgSz w:w="11920" w:h="16840"/>
          <w:pgMar w:top="900" w:right="980" w:bottom="280" w:left="1300" w:header="700" w:footer="727" w:gutter="0"/>
          <w:cols w:space="720"/>
        </w:sectPr>
      </w:pPr>
    </w:p>
    <w:p w14:paraId="72B805F1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18C8D787" w14:textId="77777777" w:rsidR="009532A2" w:rsidRDefault="009532A2">
      <w:pPr>
        <w:spacing w:line="200" w:lineRule="exact"/>
      </w:pPr>
    </w:p>
    <w:p w14:paraId="6C011BF3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2375D445" w14:textId="77777777">
        <w:trPr>
          <w:trHeight w:hRule="exact" w:val="739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A252E" w14:textId="77777777" w:rsidR="009532A2" w:rsidRDefault="00000000">
            <w:pPr>
              <w:spacing w:before="83"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0F868" w14:textId="77777777" w:rsidR="009532A2" w:rsidRDefault="009532A2">
            <w:pPr>
              <w:spacing w:before="13" w:line="200" w:lineRule="exact"/>
            </w:pPr>
          </w:p>
          <w:p w14:paraId="01966515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0978F" w14:textId="77777777" w:rsidR="009532A2" w:rsidRDefault="009532A2">
            <w:pPr>
              <w:spacing w:before="13" w:line="200" w:lineRule="exact"/>
            </w:pPr>
          </w:p>
          <w:p w14:paraId="6EB2F844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B35F2" w14:textId="77777777" w:rsidR="009532A2" w:rsidRDefault="009532A2">
            <w:pPr>
              <w:spacing w:before="13" w:line="200" w:lineRule="exact"/>
            </w:pPr>
          </w:p>
          <w:p w14:paraId="748167BE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4B3FAE26" w14:textId="77777777">
        <w:trPr>
          <w:trHeight w:hRule="exact" w:val="974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D126F" w14:textId="77777777" w:rsidR="009532A2" w:rsidRDefault="009532A2"/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93571" w14:textId="77777777" w:rsidR="009532A2" w:rsidRDefault="009532A2"/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4197A" w14:textId="77777777" w:rsidR="009532A2" w:rsidRDefault="009532A2"/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2269A" w14:textId="77777777" w:rsidR="009532A2" w:rsidRDefault="00000000">
            <w:pPr>
              <w:spacing w:before="98" w:line="299" w:lineRule="auto"/>
              <w:ind w:left="90" w:right="4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pattern,</w:t>
            </w:r>
            <w:r>
              <w:rPr>
                <w:rFonts w:ascii="Calisto MT" w:eastAsia="Calisto MT" w:hAnsi="Calisto MT" w:cs="Calisto MT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reoccurrence</w:t>
            </w:r>
            <w:r>
              <w:rPr>
                <w:rFonts w:ascii="Calisto MT" w:eastAsia="Calisto MT" w:hAnsi="Calisto MT" w:cs="Calisto MT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</w:t>
            </w:r>
            <w:r>
              <w:rPr>
                <w:rFonts w:ascii="Calisto MT" w:eastAsia="Calisto MT" w:hAnsi="Calisto MT" w:cs="Calisto MT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control</w:t>
            </w:r>
            <w:r>
              <w:rPr>
                <w:rFonts w:ascii="Calisto MT" w:eastAsia="Calisto MT" w:hAnsi="Calisto MT" w:cs="Calisto MT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easures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uld be pre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eter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</w:tc>
      </w:tr>
      <w:tr w:rsidR="009532A2" w14:paraId="082ED931" w14:textId="77777777">
        <w:trPr>
          <w:trHeight w:hRule="exact" w:val="1493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8B73A" w14:textId="77777777" w:rsidR="009532A2" w:rsidRDefault="00000000">
            <w:pPr>
              <w:spacing w:before="98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2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A1A98" w14:textId="77777777" w:rsidR="009532A2" w:rsidRDefault="00000000">
            <w:pPr>
              <w:spacing w:before="98" w:line="299" w:lineRule="auto"/>
              <w:ind w:left="90" w:right="59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isease identification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AE99F" w14:textId="77777777" w:rsidR="009532A2" w:rsidRDefault="00000000">
            <w:pPr>
              <w:spacing w:before="98" w:line="299" w:lineRule="auto"/>
              <w:ind w:left="90" w:right="5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entification of the disease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from the suspected sa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les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15FA4" w14:textId="77777777" w:rsidR="009532A2" w:rsidRDefault="00000000">
            <w:pPr>
              <w:spacing w:before="98" w:line="300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odule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developed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here the database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kept on the diseases diagnosed</w:t>
            </w:r>
            <w:r>
              <w:rPr>
                <w:rFonts w:ascii="Calisto MT" w:eastAsia="Calisto MT" w:hAnsi="Calisto MT" w:cs="Calisto MT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from</w:t>
            </w:r>
            <w:r>
              <w:rPr>
                <w:rFonts w:ascii="Calisto MT" w:eastAsia="Calisto MT" w:hAnsi="Calisto MT" w:cs="Calisto MT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</w:t>
            </w:r>
            <w:r>
              <w:rPr>
                <w:rFonts w:ascii="Calisto MT" w:eastAsia="Calisto MT" w:hAnsi="Calisto MT" w:cs="Calisto MT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across</w:t>
            </w:r>
            <w:r>
              <w:rPr>
                <w:rFonts w:ascii="Calisto MT" w:eastAsia="Calisto MT" w:hAnsi="Calisto MT" w:cs="Calisto MT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30</w:t>
            </w:r>
            <w:r>
              <w:rPr>
                <w:rFonts w:ascii="Calisto MT" w:eastAsia="Calisto MT" w:hAnsi="Calisto MT" w:cs="Calisto MT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istricts</w:t>
            </w:r>
            <w:r>
              <w:rPr>
                <w:rFonts w:ascii="Calisto MT" w:eastAsia="Calisto MT" w:hAnsi="Calisto MT" w:cs="Calisto MT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ell as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RI.</w:t>
            </w:r>
          </w:p>
        </w:tc>
      </w:tr>
      <w:tr w:rsidR="009532A2" w14:paraId="757F8505" w14:textId="77777777">
        <w:trPr>
          <w:trHeight w:hRule="exact" w:val="3139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EF2A3" w14:textId="77777777" w:rsidR="009532A2" w:rsidRDefault="00000000">
            <w:pPr>
              <w:spacing w:before="98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3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F15C7" w14:textId="77777777" w:rsidR="009532A2" w:rsidRDefault="00000000">
            <w:pPr>
              <w:spacing w:before="98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366D5" w14:textId="77777777" w:rsidR="009532A2" w:rsidRDefault="00000000">
            <w:pPr>
              <w:spacing w:before="98" w:line="275" w:lineRule="auto"/>
              <w:ind w:left="90" w:right="5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bile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pplicati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user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rtal at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user level to view data of the diagnosed sa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 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itted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the beneficiary.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CD6A9" w14:textId="77777777" w:rsidR="009532A2" w:rsidRDefault="00000000">
            <w:pPr>
              <w:spacing w:before="98" w:line="275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ter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obile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num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ber or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AADHAA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ber along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the unique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registration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generated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 time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sub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ission to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iew the rep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rts &amp;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ther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isory.</w:t>
            </w:r>
          </w:p>
          <w:p w14:paraId="51441711" w14:textId="77777777" w:rsidR="009532A2" w:rsidRDefault="009532A2">
            <w:pPr>
              <w:spacing w:before="14" w:line="280" w:lineRule="exact"/>
              <w:rPr>
                <w:sz w:val="28"/>
                <w:szCs w:val="28"/>
              </w:rPr>
            </w:pPr>
          </w:p>
          <w:p w14:paraId="3C35C2D0" w14:textId="77777777" w:rsidR="009532A2" w:rsidRDefault="00000000">
            <w:pPr>
              <w:spacing w:line="275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dditionally,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odule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developed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 rec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rd user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arges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llected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sited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to  the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epart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  for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the  sa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ples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itted.</w:t>
            </w:r>
          </w:p>
        </w:tc>
      </w:tr>
      <w:tr w:rsidR="009532A2" w14:paraId="4A8BAB68" w14:textId="77777777">
        <w:trPr>
          <w:trHeight w:hRule="exact" w:val="2443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EFA64" w14:textId="77777777" w:rsidR="009532A2" w:rsidRDefault="00000000">
            <w:pPr>
              <w:spacing w:before="98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4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8A59F" w14:textId="77777777" w:rsidR="009532A2" w:rsidRDefault="00000000">
            <w:pPr>
              <w:spacing w:before="98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        </w:t>
            </w:r>
            <w:r>
              <w:rPr>
                <w:rFonts w:ascii="Calisto MT" w:eastAsia="Calisto MT" w:hAnsi="Calisto MT" w:cs="Calisto MT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nalysis</w:t>
            </w:r>
          </w:p>
          <w:p w14:paraId="0A768FB2" w14:textId="77777777" w:rsidR="009532A2" w:rsidRDefault="00000000">
            <w:pPr>
              <w:spacing w:before="63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rts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3455B" w14:textId="77777777" w:rsidR="009532A2" w:rsidRDefault="00000000">
            <w:pPr>
              <w:spacing w:before="98" w:line="299" w:lineRule="auto"/>
              <w:ind w:left="90" w:right="5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 reports and dashboard for data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sis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visualization district levels &amp; state level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ADR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 &amp;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DAH&amp;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VS)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8758C" w14:textId="77777777" w:rsidR="009532A2" w:rsidRDefault="00000000">
            <w:pPr>
              <w:spacing w:before="98"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hbo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created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state,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district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end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user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level (for both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eb and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obile application) to provide real-time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pre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ictive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isease outbreak &amp; distribution pattern.</w:t>
            </w:r>
          </w:p>
          <w:p w14:paraId="17024C43" w14:textId="77777777" w:rsidR="009532A2" w:rsidRDefault="00000000">
            <w:pPr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ll </w:t>
            </w:r>
            <w:r>
              <w:rPr>
                <w:rFonts w:ascii="Calisto MT" w:eastAsia="Calisto MT" w:hAnsi="Calisto MT" w:cs="Calisto MT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reports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44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should </w:t>
            </w:r>
            <w:r>
              <w:rPr>
                <w:rFonts w:ascii="Calisto MT" w:eastAsia="Calisto MT" w:hAnsi="Calisto MT" w:cs="Calisto MT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43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nloadable </w:t>
            </w:r>
            <w:r>
              <w:rPr>
                <w:rFonts w:ascii="Calisto MT" w:eastAsia="Calisto MT" w:hAnsi="Calisto MT" w:cs="Calisto MT"/>
                <w:spacing w:val="4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proofErr w:type="gramEnd"/>
          </w:p>
          <w:p w14:paraId="4E346175" w14:textId="77777777" w:rsidR="009532A2" w:rsidRDefault="00000000">
            <w:pPr>
              <w:spacing w:before="67"/>
              <w:ind w:left="90" w:right="3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Ex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cel,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 and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at.</w:t>
            </w:r>
          </w:p>
        </w:tc>
      </w:tr>
      <w:tr w:rsidR="009532A2" w14:paraId="13ADD6FC" w14:textId="77777777">
        <w:trPr>
          <w:trHeight w:hRule="exact" w:val="3096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B8FD1" w14:textId="77777777" w:rsidR="009532A2" w:rsidRDefault="00000000">
            <w:pPr>
              <w:spacing w:before="98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5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9395D" w14:textId="77777777" w:rsidR="009532A2" w:rsidRDefault="00000000">
            <w:pPr>
              <w:spacing w:before="98" w:line="299" w:lineRule="auto"/>
              <w:ind w:left="90" w:right="4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Integration    </w:t>
            </w:r>
            <w:r>
              <w:rPr>
                <w:rFonts w:ascii="Calisto MT" w:eastAsia="Calisto MT" w:hAnsi="Calisto MT" w:cs="Calisto MT"/>
                <w:spacing w:val="5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other databases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A891D" w14:textId="77777777" w:rsidR="009532A2" w:rsidRDefault="00000000">
            <w:pPr>
              <w:spacing w:before="98" w:line="299" w:lineRule="auto"/>
              <w:ind w:left="90" w:right="5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kage   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ith   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rele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ases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AFFB1" w14:textId="77777777" w:rsidR="009532A2" w:rsidRDefault="00000000">
            <w:pPr>
              <w:spacing w:before="98" w:line="305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harat</w:t>
            </w:r>
            <w:r>
              <w:rPr>
                <w:rFonts w:ascii="Calisto MT" w:eastAsia="Calisto MT" w:hAnsi="Calisto MT" w:cs="Calisto MT"/>
                <w:spacing w:val="26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ash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dha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:</w:t>
            </w:r>
            <w:r>
              <w:rPr>
                <w:rFonts w:ascii="Calisto MT" w:eastAsia="Calisto MT" w:hAnsi="Calisto MT" w:cs="Calisto MT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attle tag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numb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AADHAA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 or phone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ber can be used as the unique identifier for Bharat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Pashudhan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Portal.</w:t>
            </w:r>
          </w:p>
          <w:p w14:paraId="74500130" w14:textId="77777777" w:rsidR="009532A2" w:rsidRDefault="00000000">
            <w:pPr>
              <w:spacing w:line="240" w:lineRule="exact"/>
              <w:ind w:left="90" w:right="5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data</w:t>
            </w:r>
            <w:r>
              <w:rPr>
                <w:rFonts w:ascii="Calisto MT" w:eastAsia="Calisto MT" w:hAnsi="Calisto MT" w:cs="Calisto MT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for</w:t>
            </w:r>
            <w:r>
              <w:rPr>
                <w:rFonts w:ascii="Calisto MT" w:eastAsia="Calisto MT" w:hAnsi="Calisto MT" w:cs="Calisto MT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divid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</w:t>
            </w:r>
            <w:r>
              <w:rPr>
                <w:rFonts w:ascii="Calisto MT" w:eastAsia="Calisto MT" w:hAnsi="Calisto MT" w:cs="Calisto MT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</w:t>
            </w:r>
            <w:r>
              <w:rPr>
                <w:rFonts w:ascii="Calisto MT" w:eastAsia="Calisto MT" w:hAnsi="Calisto MT" w:cs="Calisto MT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</w:p>
          <w:p w14:paraId="3C4A911D" w14:textId="77777777" w:rsidR="009532A2" w:rsidRDefault="00000000">
            <w:pPr>
              <w:spacing w:before="67" w:line="299" w:lineRule="auto"/>
              <w:ind w:left="90" w:right="4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fetched from the respective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ases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vie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able from the platfor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/ app,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hich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help to ascertain the vaccination status of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als.</w:t>
            </w:r>
          </w:p>
        </w:tc>
      </w:tr>
      <w:tr w:rsidR="009532A2" w14:paraId="20F66A3D" w14:textId="77777777">
        <w:trPr>
          <w:trHeight w:hRule="exact" w:val="2050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D4609" w14:textId="77777777" w:rsidR="009532A2" w:rsidRDefault="009532A2">
            <w:pPr>
              <w:spacing w:before="18" w:line="200" w:lineRule="exact"/>
            </w:pPr>
          </w:p>
          <w:p w14:paraId="71147B7E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6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D281C4" w14:textId="77777777" w:rsidR="009532A2" w:rsidRDefault="009532A2">
            <w:pPr>
              <w:spacing w:before="18" w:line="200" w:lineRule="exact"/>
            </w:pPr>
          </w:p>
          <w:p w14:paraId="5BC912BE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rievance</w:t>
            </w:r>
          </w:p>
          <w:p w14:paraId="4BE0FB5C" w14:textId="77777777" w:rsidR="009532A2" w:rsidRDefault="009532A2">
            <w:pPr>
              <w:spacing w:before="3" w:line="180" w:lineRule="exact"/>
              <w:rPr>
                <w:sz w:val="18"/>
                <w:szCs w:val="18"/>
              </w:rPr>
            </w:pPr>
          </w:p>
          <w:p w14:paraId="1117C753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ressal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678E4" w14:textId="77777777" w:rsidR="009532A2" w:rsidRDefault="009532A2">
            <w:pPr>
              <w:spacing w:before="18" w:line="200" w:lineRule="exact"/>
            </w:pPr>
          </w:p>
          <w:p w14:paraId="2298B672" w14:textId="77777777" w:rsidR="009532A2" w:rsidRDefault="00000000">
            <w:pPr>
              <w:spacing w:line="300" w:lineRule="auto"/>
              <w:ind w:left="90" w:right="5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ny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technical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n- technical issues at all levels for efficient resolution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BF14E" w14:textId="77777777" w:rsidR="009532A2" w:rsidRDefault="009532A2">
            <w:pPr>
              <w:spacing w:before="18" w:line="200" w:lineRule="exact"/>
            </w:pPr>
          </w:p>
          <w:p w14:paraId="14851887" w14:textId="77777777" w:rsidR="009532A2" w:rsidRDefault="00000000">
            <w:pPr>
              <w:spacing w:line="299" w:lineRule="auto"/>
              <w:ind w:left="90" w:right="4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 separate grievance redressal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odule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created for all officials and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 to cater to all technical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n-technical queries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issues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hich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resolved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</w:p>
          <w:p w14:paraId="510AA8B1" w14:textId="77777777" w:rsidR="009532A2" w:rsidRDefault="00000000">
            <w:pPr>
              <w:spacing w:before="4"/>
              <w:ind w:left="90" w:right="5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24-48</w:t>
            </w:r>
            <w:r>
              <w:rPr>
                <w:rFonts w:ascii="Calisto MT" w:eastAsia="Calisto MT" w:hAnsi="Calisto MT" w:cs="Calisto MT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hours</w:t>
            </w:r>
            <w:r>
              <w:rPr>
                <w:rFonts w:ascii="Calisto MT" w:eastAsia="Calisto MT" w:hAnsi="Calisto MT" w:cs="Calisto MT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r>
              <w:rPr>
                <w:rFonts w:ascii="Calisto MT" w:eastAsia="Calisto MT" w:hAnsi="Calisto MT" w:cs="Calisto MT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receiving</w:t>
            </w:r>
            <w:r>
              <w:rPr>
                <w:rFonts w:ascii="Calisto MT" w:eastAsia="Calisto MT" w:hAnsi="Calisto MT" w:cs="Calisto MT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query</w:t>
            </w:r>
            <w:r>
              <w:rPr>
                <w:rFonts w:ascii="Calisto MT" w:eastAsia="Calisto MT" w:hAnsi="Calisto MT" w:cs="Calisto MT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by</w:t>
            </w:r>
            <w:r>
              <w:rPr>
                <w:rFonts w:ascii="Calisto MT" w:eastAsia="Calisto MT" w:hAnsi="Calisto MT" w:cs="Calisto MT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</w:p>
        </w:tc>
      </w:tr>
    </w:tbl>
    <w:p w14:paraId="28567B21" w14:textId="77777777" w:rsidR="009532A2" w:rsidRDefault="009532A2">
      <w:pPr>
        <w:spacing w:before="20" w:line="280" w:lineRule="exact"/>
        <w:rPr>
          <w:sz w:val="28"/>
          <w:szCs w:val="28"/>
        </w:rPr>
      </w:pPr>
    </w:p>
    <w:p w14:paraId="18BE7A15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45"/>
          <w:footerReference w:type="default" r:id="rId46"/>
          <w:pgSz w:w="11920" w:h="16840"/>
          <w:pgMar w:top="900" w:right="980" w:bottom="280" w:left="1340" w:header="700" w:footer="0" w:gutter="0"/>
          <w:cols w:space="720"/>
        </w:sectPr>
      </w:pPr>
      <w:r>
        <w:pict w14:anchorId="170B2FF7">
          <v:group id="_x0000_s2056" style="position:absolute;left:0;text-align:left;margin-left:70.55pt;margin-top:-.2pt;width:454.3pt;height:0;z-index:-4703;mso-position-horizontal-relative:page" coordorigin="1411,-4" coordsize="9086,0">
            <v:shape id="_x0000_s2057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4</w:t>
      </w:r>
      <w:r>
        <w:rPr>
          <w:rFonts w:ascii="Calibri" w:eastAsia="Calibri" w:hAnsi="Calibri" w:cs="Calibri"/>
          <w:b/>
        </w:rPr>
        <w:t>1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5E5E29FB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5D7D5E6B" w14:textId="77777777" w:rsidR="009532A2" w:rsidRDefault="009532A2">
      <w:pPr>
        <w:spacing w:line="200" w:lineRule="exact"/>
      </w:pPr>
    </w:p>
    <w:p w14:paraId="2D9C1FB7" w14:textId="77777777" w:rsidR="009532A2" w:rsidRDefault="009532A2">
      <w:pPr>
        <w:spacing w:line="200" w:lineRule="exact"/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978"/>
        <w:gridCol w:w="2314"/>
        <w:gridCol w:w="4243"/>
      </w:tblGrid>
      <w:tr w:rsidR="009532A2" w14:paraId="0D3362D2" w14:textId="77777777">
        <w:trPr>
          <w:trHeight w:hRule="exact" w:val="739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97816" w14:textId="77777777" w:rsidR="009532A2" w:rsidRDefault="00000000">
            <w:pPr>
              <w:spacing w:before="83" w:line="245" w:lineRule="auto"/>
              <w:ind w:left="216" w:right="177" w:firstLine="5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Sl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</w:rPr>
              <w:t>.</w:t>
            </w:r>
          </w:p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0BE35" w14:textId="77777777" w:rsidR="009532A2" w:rsidRDefault="009532A2">
            <w:pPr>
              <w:spacing w:before="13" w:line="200" w:lineRule="exact"/>
            </w:pPr>
          </w:p>
          <w:p w14:paraId="4B8DC567" w14:textId="77777777" w:rsidR="009532A2" w:rsidRDefault="00000000">
            <w:pPr>
              <w:ind w:left="5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AEB91" w14:textId="77777777" w:rsidR="009532A2" w:rsidRDefault="009532A2">
            <w:pPr>
              <w:spacing w:before="13" w:line="200" w:lineRule="exact"/>
            </w:pPr>
          </w:p>
          <w:p w14:paraId="218BE9C7" w14:textId="77777777" w:rsidR="009532A2" w:rsidRDefault="00000000">
            <w:pPr>
              <w:ind w:left="19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43171" w14:textId="77777777" w:rsidR="009532A2" w:rsidRDefault="009532A2">
            <w:pPr>
              <w:spacing w:before="13" w:line="200" w:lineRule="exact"/>
            </w:pPr>
          </w:p>
          <w:p w14:paraId="43396DBA" w14:textId="77777777" w:rsidR="009532A2" w:rsidRDefault="00000000">
            <w:pPr>
              <w:ind w:left="1475" w:right="1472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1EB6387D" w14:textId="77777777">
        <w:trPr>
          <w:trHeight w:hRule="exact" w:val="4469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2DB7F" w14:textId="77777777" w:rsidR="009532A2" w:rsidRDefault="009532A2"/>
        </w:tc>
        <w:tc>
          <w:tcPr>
            <w:tcW w:w="1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B5C5E" w14:textId="77777777" w:rsidR="009532A2" w:rsidRDefault="009532A2"/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37C0E" w14:textId="77777777" w:rsidR="009532A2" w:rsidRDefault="009532A2"/>
        </w:tc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B134F" w14:textId="77777777" w:rsidR="009532A2" w:rsidRDefault="00000000">
            <w:pPr>
              <w:spacing w:before="98" w:line="299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ncer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technical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etails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 provided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hile reporting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any grieva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ce:</w:t>
            </w:r>
          </w:p>
          <w:p w14:paraId="62407897" w14:textId="77777777" w:rsidR="009532A2" w:rsidRDefault="009532A2">
            <w:pPr>
              <w:spacing w:before="5" w:line="120" w:lineRule="exact"/>
              <w:rPr>
                <w:sz w:val="12"/>
                <w:szCs w:val="12"/>
              </w:rPr>
            </w:pPr>
          </w:p>
          <w:p w14:paraId="5E5F3037" w14:textId="77777777" w:rsidR="009532A2" w:rsidRDefault="00000000">
            <w:pPr>
              <w:ind w:left="45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pacing w:val="9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me</w:t>
            </w:r>
          </w:p>
          <w:p w14:paraId="04C99563" w14:textId="77777777" w:rsidR="009532A2" w:rsidRDefault="00000000">
            <w:pPr>
              <w:tabs>
                <w:tab w:val="left" w:pos="800"/>
              </w:tabs>
              <w:spacing w:before="47" w:line="282" w:lineRule="auto"/>
              <w:ind w:left="810" w:right="48" w:hanging="36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ser</w:t>
            </w:r>
            <w:r>
              <w:rPr>
                <w:rFonts w:ascii="Calisto MT" w:eastAsia="Calisto MT" w:hAnsi="Calisto MT" w:cs="Calisto MT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Type</w:t>
            </w:r>
            <w:r>
              <w:rPr>
                <w:rFonts w:ascii="Calisto MT" w:eastAsia="Calisto MT" w:hAnsi="Calisto MT" w:cs="Calisto MT"/>
                <w:spacing w:val="1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istrict,</w:t>
            </w:r>
            <w:r>
              <w:rPr>
                <w:rFonts w:ascii="Calisto MT" w:eastAsia="Calisto MT" w:hAnsi="Calisto MT" w:cs="Calisto MT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DVO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</w:t>
            </w:r>
            <w:r>
              <w:rPr>
                <w:rFonts w:ascii="Calisto MT" w:eastAsia="Calisto MT" w:hAnsi="Calisto MT" w:cs="Calisto MT"/>
                <w:spacing w:val="1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Block,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s,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ers)</w:t>
            </w:r>
          </w:p>
          <w:p w14:paraId="44749D8E" w14:textId="77777777" w:rsidR="009532A2" w:rsidRDefault="00000000">
            <w:pPr>
              <w:tabs>
                <w:tab w:val="left" w:pos="800"/>
              </w:tabs>
              <w:spacing w:before="18" w:line="282" w:lineRule="auto"/>
              <w:ind w:left="810" w:right="48" w:hanging="36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   </w:t>
            </w:r>
            <w:r>
              <w:rPr>
                <w:rFonts w:ascii="Calisto MT" w:eastAsia="Calisto MT" w:hAnsi="Calisto MT" w:cs="Calisto MT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ype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echnical,   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on-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ical)</w:t>
            </w:r>
          </w:p>
          <w:p w14:paraId="48CD18F7" w14:textId="77777777" w:rsidR="009532A2" w:rsidRDefault="00000000">
            <w:pPr>
              <w:tabs>
                <w:tab w:val="left" w:pos="800"/>
              </w:tabs>
              <w:spacing w:before="18" w:line="282" w:lineRule="auto"/>
              <w:ind w:left="810" w:right="48" w:hanging="36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Service  </w:t>
            </w:r>
            <w:r>
              <w:rPr>
                <w:rFonts w:ascii="Calisto MT" w:eastAsia="Calisto MT" w:hAnsi="Calisto MT" w:cs="Calisto MT"/>
                <w:spacing w:val="3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Type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3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en,  </w:t>
            </w:r>
            <w:r>
              <w:rPr>
                <w:rFonts w:ascii="Calisto MT" w:eastAsia="Calisto MT" w:hAnsi="Calisto MT" w:cs="Calisto MT"/>
                <w:spacing w:val="37"/>
                <w:sz w:val="22"/>
                <w:szCs w:val="22"/>
              </w:rPr>
              <w:t xml:space="preserve"> 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Vaccine,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etc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>)</w:t>
            </w:r>
          </w:p>
          <w:p w14:paraId="7F43A766" w14:textId="77777777" w:rsidR="009532A2" w:rsidRDefault="00000000">
            <w:pPr>
              <w:spacing w:before="18"/>
              <w:ind w:left="45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pacing w:val="9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escription</w:t>
            </w:r>
          </w:p>
          <w:p w14:paraId="6179F4EE" w14:textId="77777777" w:rsidR="009532A2" w:rsidRDefault="00000000">
            <w:pPr>
              <w:tabs>
                <w:tab w:val="left" w:pos="800"/>
              </w:tabs>
              <w:spacing w:before="52" w:line="282" w:lineRule="auto"/>
              <w:ind w:left="810" w:right="49" w:hanging="36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pload   </w:t>
            </w:r>
            <w:r>
              <w:rPr>
                <w:rFonts w:ascii="Calisto MT" w:eastAsia="Calisto MT" w:hAnsi="Calisto MT" w:cs="Calisto MT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o-tagged   </w:t>
            </w:r>
            <w:r>
              <w:rPr>
                <w:rFonts w:ascii="Calisto MT" w:eastAsia="Calisto MT" w:hAnsi="Calisto MT" w:cs="Calisto MT"/>
                <w:spacing w:val="49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ph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to,   </w:t>
            </w:r>
            <w:proofErr w:type="gramEnd"/>
            <w:r>
              <w:rPr>
                <w:rFonts w:ascii="Calisto MT" w:eastAsia="Calisto MT" w:hAnsi="Calisto MT" w:cs="Calisto MT"/>
                <w:spacing w:val="4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</w:t>
            </w:r>
          </w:p>
        </w:tc>
      </w:tr>
    </w:tbl>
    <w:p w14:paraId="4FA1C7B6" w14:textId="77777777" w:rsidR="009532A2" w:rsidRDefault="009532A2">
      <w:pPr>
        <w:spacing w:before="1" w:line="100" w:lineRule="exact"/>
        <w:rPr>
          <w:sz w:val="11"/>
          <w:szCs w:val="11"/>
        </w:rPr>
      </w:pPr>
    </w:p>
    <w:p w14:paraId="0C7762B8" w14:textId="77777777" w:rsidR="009532A2" w:rsidRDefault="00000000">
      <w:pPr>
        <w:ind w:left="140" w:right="3173"/>
        <w:jc w:val="both"/>
        <w:rPr>
          <w:sz w:val="26"/>
          <w:szCs w:val="26"/>
        </w:rPr>
      </w:pPr>
      <w:r>
        <w:rPr>
          <w:b/>
          <w:spacing w:val="2"/>
          <w:sz w:val="26"/>
          <w:szCs w:val="26"/>
        </w:rPr>
        <w:t>3.</w:t>
      </w:r>
      <w:r>
        <w:rPr>
          <w:b/>
          <w:sz w:val="26"/>
          <w:szCs w:val="26"/>
        </w:rPr>
        <w:t xml:space="preserve">5    </w:t>
      </w:r>
      <w:r>
        <w:rPr>
          <w:b/>
          <w:spacing w:val="63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D</w:t>
      </w:r>
      <w:r>
        <w:rPr>
          <w:b/>
          <w:spacing w:val="2"/>
          <w:sz w:val="26"/>
          <w:szCs w:val="26"/>
        </w:rPr>
        <w:t>i</w:t>
      </w:r>
      <w:r>
        <w:rPr>
          <w:b/>
          <w:spacing w:val="3"/>
          <w:sz w:val="26"/>
          <w:szCs w:val="26"/>
        </w:rPr>
        <w:t>g</w:t>
      </w:r>
      <w:r>
        <w:rPr>
          <w:b/>
          <w:spacing w:val="2"/>
          <w:sz w:val="26"/>
          <w:szCs w:val="26"/>
        </w:rPr>
        <w:t>itizati</w:t>
      </w:r>
      <w:r>
        <w:rPr>
          <w:b/>
          <w:spacing w:val="3"/>
          <w:sz w:val="26"/>
          <w:szCs w:val="26"/>
        </w:rPr>
        <w:t>o</w:t>
      </w:r>
      <w:r>
        <w:rPr>
          <w:b/>
          <w:sz w:val="26"/>
          <w:szCs w:val="26"/>
        </w:rPr>
        <w:t>n</w:t>
      </w:r>
      <w:r>
        <w:rPr>
          <w:b/>
          <w:spacing w:val="26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o</w:t>
      </w:r>
      <w:r>
        <w:rPr>
          <w:b/>
          <w:sz w:val="26"/>
          <w:szCs w:val="26"/>
        </w:rPr>
        <w:t>f</w:t>
      </w:r>
      <w:r>
        <w:rPr>
          <w:b/>
          <w:spacing w:val="9"/>
          <w:sz w:val="26"/>
          <w:szCs w:val="26"/>
        </w:rPr>
        <w:t xml:space="preserve"> </w:t>
      </w:r>
      <w:r>
        <w:rPr>
          <w:b/>
          <w:spacing w:val="3"/>
          <w:w w:val="78"/>
          <w:sz w:val="26"/>
          <w:szCs w:val="26"/>
        </w:rPr>
        <w:t>T</w:t>
      </w:r>
      <w:r>
        <w:rPr>
          <w:b/>
          <w:spacing w:val="2"/>
          <w:w w:val="78"/>
          <w:sz w:val="26"/>
          <w:szCs w:val="26"/>
        </w:rPr>
        <w:t>r</w:t>
      </w:r>
      <w:r>
        <w:rPr>
          <w:b/>
          <w:spacing w:val="2"/>
          <w:w w:val="110"/>
          <w:sz w:val="26"/>
          <w:szCs w:val="26"/>
        </w:rPr>
        <w:t>a</w:t>
      </w:r>
      <w:r>
        <w:rPr>
          <w:b/>
          <w:spacing w:val="2"/>
          <w:w w:val="96"/>
          <w:sz w:val="26"/>
          <w:szCs w:val="26"/>
        </w:rPr>
        <w:t>i</w:t>
      </w:r>
      <w:r>
        <w:rPr>
          <w:b/>
          <w:spacing w:val="3"/>
          <w:w w:val="101"/>
          <w:sz w:val="26"/>
          <w:szCs w:val="26"/>
        </w:rPr>
        <w:t>n</w:t>
      </w:r>
      <w:r>
        <w:rPr>
          <w:b/>
          <w:spacing w:val="2"/>
          <w:w w:val="101"/>
          <w:sz w:val="26"/>
          <w:szCs w:val="26"/>
        </w:rPr>
        <w:t>i</w:t>
      </w:r>
      <w:r>
        <w:rPr>
          <w:b/>
          <w:spacing w:val="3"/>
          <w:w w:val="102"/>
          <w:sz w:val="26"/>
          <w:szCs w:val="26"/>
        </w:rPr>
        <w:t>n</w:t>
      </w:r>
      <w:r>
        <w:rPr>
          <w:b/>
          <w:w w:val="102"/>
          <w:sz w:val="26"/>
          <w:szCs w:val="26"/>
        </w:rPr>
        <w:t>g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pacing w:val="3"/>
          <w:w w:val="105"/>
          <w:sz w:val="26"/>
          <w:szCs w:val="26"/>
        </w:rPr>
        <w:t>A</w:t>
      </w:r>
      <w:r>
        <w:rPr>
          <w:b/>
          <w:spacing w:val="2"/>
          <w:w w:val="105"/>
          <w:sz w:val="26"/>
          <w:szCs w:val="26"/>
        </w:rPr>
        <w:t>ctiviti</w:t>
      </w:r>
      <w:r>
        <w:rPr>
          <w:b/>
          <w:spacing w:val="3"/>
          <w:w w:val="105"/>
          <w:sz w:val="26"/>
          <w:szCs w:val="26"/>
        </w:rPr>
        <w:t>e</w:t>
      </w:r>
      <w:r>
        <w:rPr>
          <w:b/>
          <w:w w:val="105"/>
          <w:sz w:val="26"/>
          <w:szCs w:val="26"/>
        </w:rPr>
        <w:t>s</w:t>
      </w:r>
      <w:r>
        <w:rPr>
          <w:b/>
          <w:spacing w:val="-4"/>
          <w:w w:val="105"/>
          <w:sz w:val="26"/>
          <w:szCs w:val="26"/>
        </w:rPr>
        <w:t xml:space="preserve"> </w:t>
      </w:r>
      <w:r>
        <w:rPr>
          <w:b/>
          <w:spacing w:val="2"/>
          <w:sz w:val="26"/>
          <w:szCs w:val="26"/>
        </w:rPr>
        <w:t>i</w:t>
      </w:r>
      <w:r>
        <w:rPr>
          <w:b/>
          <w:sz w:val="26"/>
          <w:szCs w:val="26"/>
        </w:rPr>
        <w:t>n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pacing w:val="3"/>
          <w:w w:val="90"/>
          <w:sz w:val="26"/>
          <w:szCs w:val="26"/>
        </w:rPr>
        <w:t>AR</w:t>
      </w:r>
      <w:r>
        <w:rPr>
          <w:b/>
          <w:w w:val="90"/>
          <w:sz w:val="26"/>
          <w:szCs w:val="26"/>
        </w:rPr>
        <w:t xml:space="preserve">D </w:t>
      </w:r>
      <w:r>
        <w:rPr>
          <w:b/>
          <w:spacing w:val="3"/>
          <w:w w:val="117"/>
          <w:sz w:val="26"/>
          <w:szCs w:val="26"/>
        </w:rPr>
        <w:t>Se</w:t>
      </w:r>
      <w:r>
        <w:rPr>
          <w:b/>
          <w:spacing w:val="2"/>
          <w:w w:val="117"/>
          <w:sz w:val="26"/>
          <w:szCs w:val="26"/>
        </w:rPr>
        <w:t>c</w:t>
      </w:r>
      <w:r>
        <w:rPr>
          <w:b/>
          <w:spacing w:val="2"/>
          <w:w w:val="106"/>
          <w:sz w:val="26"/>
          <w:szCs w:val="26"/>
        </w:rPr>
        <w:t>t</w:t>
      </w:r>
      <w:r>
        <w:rPr>
          <w:b/>
          <w:spacing w:val="3"/>
          <w:w w:val="99"/>
          <w:sz w:val="26"/>
          <w:szCs w:val="26"/>
        </w:rPr>
        <w:t>or</w:t>
      </w:r>
    </w:p>
    <w:p w14:paraId="5B12D8E6" w14:textId="77777777" w:rsidR="009532A2" w:rsidRDefault="009532A2">
      <w:pPr>
        <w:spacing w:before="3" w:line="180" w:lineRule="exact"/>
        <w:rPr>
          <w:sz w:val="19"/>
          <w:szCs w:val="19"/>
        </w:rPr>
      </w:pPr>
    </w:p>
    <w:p w14:paraId="7D17E843" w14:textId="77777777" w:rsidR="009532A2" w:rsidRDefault="009532A2">
      <w:pPr>
        <w:spacing w:line="200" w:lineRule="exact"/>
      </w:pPr>
    </w:p>
    <w:p w14:paraId="19364415" w14:textId="77777777" w:rsidR="009532A2" w:rsidRDefault="00000000">
      <w:pPr>
        <w:spacing w:line="300" w:lineRule="auto"/>
        <w:ind w:left="140" w:right="37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In line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ith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disha’s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omm</w:t>
      </w:r>
      <w:r>
        <w:rPr>
          <w:rFonts w:ascii="Calisto MT" w:eastAsia="Calisto MT" w:hAnsi="Calisto MT" w:cs="Calisto MT"/>
          <w:sz w:val="22"/>
          <w:szCs w:val="22"/>
        </w:rPr>
        <w:t>it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 to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proving ani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al health and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elfare,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DAH&amp;V</w:t>
      </w:r>
      <w:r>
        <w:rPr>
          <w:rFonts w:ascii="Calisto MT" w:eastAsia="Calisto MT" w:hAnsi="Calisto MT" w:cs="Calisto MT"/>
          <w:sz w:val="22"/>
          <w:szCs w:val="22"/>
        </w:rPr>
        <w:t>S has intro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uced a series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targeted training 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gra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s for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 xml:space="preserve">eterinary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fficers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 ele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 xml:space="preserve">ate the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q</w:t>
      </w:r>
      <w:r>
        <w:rPr>
          <w:rFonts w:ascii="Calisto MT" w:eastAsia="Calisto MT" w:hAnsi="Calisto MT" w:cs="Calisto MT"/>
          <w:sz w:val="22"/>
          <w:szCs w:val="22"/>
        </w:rPr>
        <w:t xml:space="preserve">uality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care 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vided to livestock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pets acr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ss the state.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rga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ized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fac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i</w:t>
      </w:r>
      <w:r>
        <w:rPr>
          <w:rFonts w:ascii="Calisto MT" w:eastAsia="Calisto MT" w:hAnsi="Calisto MT" w:cs="Calisto MT"/>
          <w:sz w:val="22"/>
          <w:szCs w:val="22"/>
        </w:rPr>
        <w:t xml:space="preserve">litated by the Veterinary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fficers'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raining Institute (V</w:t>
      </w:r>
      <w:r>
        <w:rPr>
          <w:rFonts w:ascii="Calisto MT" w:eastAsia="Calisto MT" w:hAnsi="Calisto MT" w:cs="Calisto MT"/>
          <w:spacing w:val="-1"/>
          <w:sz w:val="22"/>
          <w:szCs w:val="22"/>
        </w:rPr>
        <w:t>OT</w:t>
      </w:r>
      <w:r>
        <w:rPr>
          <w:rFonts w:ascii="Calisto MT" w:eastAsia="Calisto MT" w:hAnsi="Calisto MT" w:cs="Calisto MT"/>
          <w:sz w:val="22"/>
          <w:szCs w:val="22"/>
        </w:rPr>
        <w:t>I), these progra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s are designed to enhance skills in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odern veterinary practices,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preventive healthcare,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 advanced diagnostic techniques,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ensuring officers are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ell-eq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ip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ed to address the 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 xml:space="preserve">lex 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eeds of diverse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al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pu</w:t>
      </w:r>
      <w:r>
        <w:rPr>
          <w:rFonts w:ascii="Calisto MT" w:eastAsia="Calisto MT" w:hAnsi="Calisto MT" w:cs="Calisto MT"/>
          <w:sz w:val="22"/>
          <w:szCs w:val="22"/>
        </w:rPr>
        <w:t xml:space="preserve">lations.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ics 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ge from zoo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otic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disease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 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 xml:space="preserve">biosecurity 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rotocols</w:t>
      </w:r>
      <w:proofErr w:type="gramEnd"/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ovative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pp</w:t>
      </w:r>
      <w:r>
        <w:rPr>
          <w:rFonts w:ascii="Calisto MT" w:eastAsia="Calisto MT" w:hAnsi="Calisto MT" w:cs="Calisto MT"/>
          <w:sz w:val="22"/>
          <w:szCs w:val="22"/>
        </w:rPr>
        <w:t>roac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es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al nutrition and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elfare standards, all of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hich reflect a 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mm</w:t>
      </w:r>
      <w:r>
        <w:rPr>
          <w:rFonts w:ascii="Calisto MT" w:eastAsia="Calisto MT" w:hAnsi="Calisto MT" w:cs="Calisto MT"/>
          <w:sz w:val="22"/>
          <w:szCs w:val="22"/>
        </w:rPr>
        <w:t>it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ent to sustainable livestock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ma</w:t>
      </w:r>
      <w:r>
        <w:rPr>
          <w:rFonts w:ascii="Calisto MT" w:eastAsia="Calisto MT" w:hAnsi="Calisto MT" w:cs="Calisto MT"/>
          <w:sz w:val="22"/>
          <w:szCs w:val="22"/>
        </w:rPr>
        <w:t>nage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 and p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blic health.</w:t>
      </w:r>
    </w:p>
    <w:p w14:paraId="51DEA947" w14:textId="77777777" w:rsidR="009532A2" w:rsidRDefault="009532A2">
      <w:pPr>
        <w:spacing w:before="9" w:line="160" w:lineRule="exact"/>
        <w:rPr>
          <w:sz w:val="17"/>
          <w:szCs w:val="17"/>
        </w:rPr>
      </w:pPr>
    </w:p>
    <w:p w14:paraId="6610E5DA" w14:textId="77777777" w:rsidR="009532A2" w:rsidRDefault="009532A2">
      <w:pPr>
        <w:spacing w:line="200" w:lineRule="exact"/>
      </w:pPr>
    </w:p>
    <w:p w14:paraId="314ECCF7" w14:textId="77777777" w:rsidR="009532A2" w:rsidRDefault="00000000">
      <w:pPr>
        <w:spacing w:line="300" w:lineRule="auto"/>
        <w:ind w:left="140" w:right="37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dditionally,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DAH&amp;</w:t>
      </w:r>
      <w:r>
        <w:rPr>
          <w:rFonts w:ascii="Calisto MT" w:eastAsia="Calisto MT" w:hAnsi="Calisto MT" w:cs="Calisto MT"/>
          <w:sz w:val="22"/>
          <w:szCs w:val="22"/>
        </w:rPr>
        <w:t>VS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phasizes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portance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mm</w:t>
      </w:r>
      <w:r>
        <w:rPr>
          <w:rFonts w:ascii="Calisto MT" w:eastAsia="Calisto MT" w:hAnsi="Calisto MT" w:cs="Calisto MT"/>
          <w:sz w:val="22"/>
          <w:szCs w:val="22"/>
        </w:rPr>
        <w:t>unity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outreach,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po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ering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officers to engage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 rural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omm</w:t>
      </w:r>
      <w:r>
        <w:rPr>
          <w:rFonts w:ascii="Calisto MT" w:eastAsia="Calisto MT" w:hAnsi="Calisto MT" w:cs="Calisto MT"/>
          <w:sz w:val="22"/>
          <w:szCs w:val="22"/>
        </w:rPr>
        <w:t>unities,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ucate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omo</w:t>
      </w:r>
      <w:r>
        <w:rPr>
          <w:rFonts w:ascii="Calisto MT" w:eastAsia="Calisto MT" w:hAnsi="Calisto MT" w:cs="Calisto MT"/>
          <w:sz w:val="22"/>
          <w:szCs w:val="22"/>
        </w:rPr>
        <w:t>te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are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ess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best practices in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husba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nd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y</w:t>
      </w:r>
      <w:r>
        <w:rPr>
          <w:rFonts w:ascii="Calisto MT" w:eastAsia="Calisto MT" w:hAnsi="Calisto MT" w:cs="Calisto MT"/>
          <w:sz w:val="22"/>
          <w:szCs w:val="22"/>
        </w:rPr>
        <w:t>.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ugh these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z w:val="22"/>
          <w:szCs w:val="22"/>
        </w:rPr>
        <w:t>pre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sive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training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initiatives,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DAH</w:t>
      </w:r>
      <w:r>
        <w:rPr>
          <w:rFonts w:ascii="Calisto MT" w:eastAsia="Calisto MT" w:hAnsi="Calisto MT" w:cs="Calisto MT"/>
          <w:spacing w:val="1"/>
          <w:sz w:val="22"/>
          <w:szCs w:val="22"/>
        </w:rPr>
        <w:t>&amp;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ster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 highly skilled cadre of veterinary professionals capable of contributing to the state’s object.</w:t>
      </w:r>
    </w:p>
    <w:p w14:paraId="3719E15E" w14:textId="77777777" w:rsidR="009532A2" w:rsidRDefault="009532A2">
      <w:pPr>
        <w:spacing w:line="200" w:lineRule="exact"/>
      </w:pPr>
    </w:p>
    <w:p w14:paraId="76E7B17B" w14:textId="77777777" w:rsidR="009532A2" w:rsidRDefault="009532A2">
      <w:pPr>
        <w:spacing w:before="8" w:line="280" w:lineRule="exact"/>
        <w:rPr>
          <w:sz w:val="28"/>
          <w:szCs w:val="28"/>
        </w:rPr>
      </w:pPr>
    </w:p>
    <w:p w14:paraId="3190AFD3" w14:textId="77777777" w:rsidR="009532A2" w:rsidRDefault="00000000">
      <w:pPr>
        <w:ind w:left="140" w:right="7811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3.5.1.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O</w:t>
      </w:r>
      <w:r>
        <w:rPr>
          <w:rFonts w:ascii="Calisto MT" w:eastAsia="Calisto MT" w:hAnsi="Calisto MT" w:cs="Calisto MT"/>
          <w:w w:val="102"/>
          <w:sz w:val="22"/>
          <w:szCs w:val="22"/>
        </w:rPr>
        <w:t>b</w:t>
      </w:r>
      <w:r>
        <w:rPr>
          <w:rFonts w:ascii="Calisto MT" w:eastAsia="Calisto MT" w:hAnsi="Calisto MT" w:cs="Calisto MT"/>
          <w:w w:val="113"/>
          <w:sz w:val="22"/>
          <w:szCs w:val="22"/>
        </w:rPr>
        <w:t>j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w w:val="114"/>
          <w:sz w:val="22"/>
          <w:szCs w:val="22"/>
        </w:rPr>
        <w:t>t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6"/>
          <w:sz w:val="22"/>
          <w:szCs w:val="22"/>
        </w:rPr>
        <w:t>v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</w:p>
    <w:p w14:paraId="16B5FA1C" w14:textId="77777777" w:rsidR="009532A2" w:rsidRDefault="009532A2">
      <w:pPr>
        <w:spacing w:line="200" w:lineRule="exact"/>
      </w:pPr>
    </w:p>
    <w:p w14:paraId="5E48D073" w14:textId="77777777" w:rsidR="009532A2" w:rsidRDefault="009532A2">
      <w:pPr>
        <w:spacing w:line="200" w:lineRule="exact"/>
      </w:pPr>
    </w:p>
    <w:p w14:paraId="2A71A22C" w14:textId="77777777" w:rsidR="009532A2" w:rsidRDefault="009532A2">
      <w:pPr>
        <w:spacing w:before="14" w:line="220" w:lineRule="exact"/>
        <w:rPr>
          <w:sz w:val="22"/>
          <w:szCs w:val="22"/>
        </w:rPr>
      </w:pPr>
    </w:p>
    <w:p w14:paraId="64673604" w14:textId="77777777" w:rsidR="009532A2" w:rsidRDefault="00000000">
      <w:pPr>
        <w:spacing w:line="299" w:lineRule="auto"/>
        <w:ind w:left="140" w:right="378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develop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li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latform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proofErr w:type="spellStart"/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rogra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mm</w:t>
      </w:r>
      <w:r>
        <w:rPr>
          <w:rFonts w:ascii="Calisto MT" w:eastAsia="Calisto MT" w:hAnsi="Calisto MT" w:cs="Calisto MT"/>
          <w:sz w:val="22"/>
          <w:szCs w:val="22"/>
        </w:rPr>
        <w:t>e</w:t>
      </w:r>
      <w:proofErr w:type="spellEnd"/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&amp;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database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gs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 strea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line the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rocess.</w:t>
      </w:r>
    </w:p>
    <w:p w14:paraId="669034F5" w14:textId="77777777" w:rsidR="009532A2" w:rsidRDefault="009532A2">
      <w:pPr>
        <w:spacing w:before="5" w:line="120" w:lineRule="exact"/>
        <w:rPr>
          <w:sz w:val="12"/>
          <w:szCs w:val="12"/>
        </w:rPr>
      </w:pPr>
    </w:p>
    <w:p w14:paraId="454C7E5C" w14:textId="77777777" w:rsidR="009532A2" w:rsidRDefault="00000000">
      <w:pPr>
        <w:ind w:left="140" w:right="7535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A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dditional Features:</w:t>
      </w:r>
    </w:p>
    <w:p w14:paraId="229863B8" w14:textId="77777777" w:rsidR="009532A2" w:rsidRDefault="009532A2">
      <w:pPr>
        <w:spacing w:before="6" w:line="100" w:lineRule="exact"/>
        <w:rPr>
          <w:sz w:val="11"/>
          <w:szCs w:val="11"/>
        </w:rPr>
      </w:pPr>
    </w:p>
    <w:p w14:paraId="4B364A95" w14:textId="77777777" w:rsidR="009532A2" w:rsidRDefault="00000000">
      <w:pPr>
        <w:spacing w:line="303" w:lineRule="auto"/>
        <w:ind w:left="854" w:right="423" w:hanging="357"/>
        <w:rPr>
          <w:rFonts w:ascii="Calisto MT" w:eastAsia="Calisto MT" w:hAnsi="Calisto MT" w:cs="Calisto MT"/>
          <w:sz w:val="22"/>
          <w:szCs w:val="22"/>
        </w:rPr>
        <w:sectPr w:rsidR="009532A2">
          <w:footerReference w:type="default" r:id="rId47"/>
          <w:pgSz w:w="11920" w:h="16840"/>
          <w:pgMar w:top="900" w:right="980" w:bottom="280" w:left="1300" w:header="700" w:footer="727" w:gutter="0"/>
          <w:pgNumType w:start="42"/>
          <w:cols w:space="720"/>
        </w:sect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pplication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training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(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he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user/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can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apply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online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training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out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specified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training </w:t>
      </w:r>
      <w:proofErr w:type="spellStart"/>
      <w:r>
        <w:rPr>
          <w:rFonts w:ascii="Calisto MT" w:eastAsia="Calisto MT" w:hAnsi="Calisto MT" w:cs="Calisto MT"/>
          <w:sz w:val="22"/>
          <w:szCs w:val="22"/>
        </w:rPr>
        <w:t>progra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mm</w:t>
      </w:r>
      <w:r>
        <w:rPr>
          <w:rFonts w:ascii="Calisto MT" w:eastAsia="Calisto MT" w:hAnsi="Calisto MT" w:cs="Calisto MT"/>
          <w:sz w:val="22"/>
          <w:szCs w:val="22"/>
        </w:rPr>
        <w:t>es</w:t>
      </w:r>
      <w:proofErr w:type="spellEnd"/>
      <w:r>
        <w:rPr>
          <w:rFonts w:ascii="Calisto MT" w:eastAsia="Calisto MT" w:hAnsi="Calisto MT" w:cs="Calisto MT"/>
          <w:sz w:val="22"/>
          <w:szCs w:val="22"/>
        </w:rPr>
        <w:t>)</w:t>
      </w:r>
    </w:p>
    <w:p w14:paraId="7CD80D91" w14:textId="77777777" w:rsidR="009532A2" w:rsidRDefault="009532A2">
      <w:pPr>
        <w:spacing w:before="4" w:line="100" w:lineRule="exact"/>
        <w:rPr>
          <w:sz w:val="10"/>
          <w:szCs w:val="10"/>
        </w:rPr>
      </w:pPr>
    </w:p>
    <w:p w14:paraId="078D72E8" w14:textId="77777777" w:rsidR="009532A2" w:rsidRDefault="009532A2">
      <w:pPr>
        <w:spacing w:line="200" w:lineRule="exact"/>
      </w:pPr>
    </w:p>
    <w:p w14:paraId="587DF23D" w14:textId="77777777" w:rsidR="009532A2" w:rsidRDefault="009532A2">
      <w:pPr>
        <w:spacing w:line="200" w:lineRule="exact"/>
      </w:pPr>
    </w:p>
    <w:p w14:paraId="72C304B2" w14:textId="77777777" w:rsidR="009532A2" w:rsidRDefault="00000000">
      <w:pPr>
        <w:spacing w:before="33" w:line="299" w:lineRule="auto"/>
        <w:ind w:left="854" w:right="119" w:hanging="357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b.  </w:t>
      </w:r>
      <w:r>
        <w:rPr>
          <w:rFonts w:ascii="Calisto MT" w:eastAsia="Calisto MT" w:hAnsi="Calisto MT" w:cs="Calisto MT"/>
          <w:spacing w:val="1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atabase</w:t>
      </w:r>
      <w:r>
        <w:rPr>
          <w:rFonts w:ascii="Calisto MT" w:eastAsia="Calisto MT" w:hAnsi="Calisto MT" w:cs="Calisto MT"/>
          <w:spacing w:val="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creation</w:t>
      </w:r>
      <w:r>
        <w:rPr>
          <w:rFonts w:ascii="Calisto MT" w:eastAsia="Calisto MT" w:hAnsi="Calisto MT" w:cs="Calisto MT"/>
          <w:spacing w:val="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(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he</w:t>
      </w:r>
      <w:r>
        <w:rPr>
          <w:rFonts w:ascii="Calisto MT" w:eastAsia="Calisto MT" w:hAnsi="Calisto MT" w:cs="Calisto MT"/>
          <w:spacing w:val="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database</w:t>
      </w:r>
      <w:r>
        <w:rPr>
          <w:rFonts w:ascii="Calisto MT" w:eastAsia="Calisto MT" w:hAnsi="Calisto MT" w:cs="Calisto MT"/>
          <w:spacing w:val="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officers</w:t>
      </w:r>
      <w:r>
        <w:rPr>
          <w:rFonts w:ascii="Calisto MT" w:eastAsia="Calisto MT" w:hAnsi="Calisto MT" w:cs="Calisto MT"/>
          <w:spacing w:val="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ho</w:t>
      </w:r>
      <w:r>
        <w:rPr>
          <w:rFonts w:ascii="Calisto MT" w:eastAsia="Calisto MT" w:hAnsi="Calisto MT" w:cs="Calisto MT"/>
          <w:spacing w:val="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have</w:t>
      </w:r>
      <w:r>
        <w:rPr>
          <w:rFonts w:ascii="Calisto MT" w:eastAsia="Calisto MT" w:hAnsi="Calisto MT" w:cs="Calisto MT"/>
          <w:spacing w:val="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taken</w:t>
      </w:r>
      <w:r>
        <w:rPr>
          <w:rFonts w:ascii="Calisto MT" w:eastAsia="Calisto MT" w:hAnsi="Calisto MT" w:cs="Calisto MT"/>
          <w:spacing w:val="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hich</w:t>
      </w:r>
      <w:r>
        <w:rPr>
          <w:rFonts w:ascii="Calisto MT" w:eastAsia="Calisto MT" w:hAnsi="Calisto MT" w:cs="Calisto MT"/>
          <w:spacing w:val="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trainings</w:t>
      </w:r>
      <w:r>
        <w:rPr>
          <w:rFonts w:ascii="Calisto MT" w:eastAsia="Calisto MT" w:hAnsi="Calisto MT" w:cs="Calisto MT"/>
          <w:spacing w:val="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are</w:t>
      </w:r>
      <w:r>
        <w:rPr>
          <w:rFonts w:ascii="Calisto MT" w:eastAsia="Calisto MT" w:hAnsi="Calisto MT" w:cs="Calisto MT"/>
          <w:spacing w:val="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be created so that new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o</w:t>
      </w:r>
      <w:r>
        <w:rPr>
          <w:rFonts w:ascii="Calisto MT" w:eastAsia="Calisto MT" w:hAnsi="Calisto MT" w:cs="Calisto MT"/>
          <w:sz w:val="22"/>
          <w:szCs w:val="22"/>
        </w:rPr>
        <w:t>fficers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uld be traine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)</w:t>
      </w:r>
    </w:p>
    <w:p w14:paraId="3E980824" w14:textId="77777777" w:rsidR="009532A2" w:rsidRDefault="00000000">
      <w:pPr>
        <w:spacing w:before="62"/>
        <w:ind w:left="497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c.  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are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cy in selection of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artici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ts for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trai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g </w:t>
      </w:r>
      <w:proofErr w:type="spellStart"/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rogra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mme</w:t>
      </w:r>
      <w:proofErr w:type="spellEnd"/>
    </w:p>
    <w:p w14:paraId="697D2112" w14:textId="77777777" w:rsidR="009532A2" w:rsidRDefault="009532A2">
      <w:pPr>
        <w:spacing w:line="120" w:lineRule="exact"/>
        <w:rPr>
          <w:sz w:val="12"/>
          <w:szCs w:val="12"/>
        </w:rPr>
      </w:pPr>
    </w:p>
    <w:p w14:paraId="006AA122" w14:textId="77777777" w:rsidR="009532A2" w:rsidRDefault="00000000">
      <w:pPr>
        <w:ind w:left="497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d.  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 xml:space="preserve">o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elp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track record of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trai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records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divid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 xml:space="preserve">al &amp; batch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ise</w:t>
      </w:r>
    </w:p>
    <w:p w14:paraId="15B456EB" w14:textId="77777777" w:rsidR="009532A2" w:rsidRDefault="009532A2">
      <w:pPr>
        <w:spacing w:before="18" w:line="280" w:lineRule="exact"/>
        <w:rPr>
          <w:sz w:val="28"/>
          <w:szCs w:val="28"/>
        </w:rPr>
      </w:pPr>
    </w:p>
    <w:p w14:paraId="42772660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3.5.2.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</w:t>
      </w:r>
      <w:r>
        <w:rPr>
          <w:rFonts w:ascii="Calisto MT" w:eastAsia="Calisto MT" w:hAnsi="Calisto MT" w:cs="Calisto MT"/>
          <w:spacing w:val="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1"/>
          <w:sz w:val="22"/>
          <w:szCs w:val="22"/>
        </w:rPr>
        <w:t>D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3"/>
          <w:sz w:val="22"/>
          <w:szCs w:val="22"/>
        </w:rPr>
        <w:t>gn</w:t>
      </w:r>
    </w:p>
    <w:p w14:paraId="70080E45" w14:textId="77777777" w:rsidR="009532A2" w:rsidRDefault="009532A2">
      <w:pPr>
        <w:spacing w:before="4" w:line="100" w:lineRule="exact"/>
        <w:rPr>
          <w:sz w:val="11"/>
          <w:szCs w:val="11"/>
        </w:rPr>
      </w:pPr>
    </w:p>
    <w:p w14:paraId="00186A0D" w14:textId="77777777" w:rsidR="009532A2" w:rsidRDefault="009532A2">
      <w:pPr>
        <w:spacing w:line="200" w:lineRule="exact"/>
      </w:pPr>
    </w:p>
    <w:p w14:paraId="43A9274D" w14:textId="77777777" w:rsidR="009532A2" w:rsidRDefault="009532A2">
      <w:pPr>
        <w:spacing w:line="200" w:lineRule="exact"/>
      </w:pPr>
    </w:p>
    <w:p w14:paraId="4B557FC1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 xml:space="preserve">osed system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sist of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follo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ts:</w:t>
      </w:r>
    </w:p>
    <w:p w14:paraId="2A12DADE" w14:textId="77777777" w:rsidR="009532A2" w:rsidRDefault="009532A2">
      <w:pPr>
        <w:spacing w:before="4" w:line="180" w:lineRule="exact"/>
        <w:rPr>
          <w:sz w:val="18"/>
          <w:szCs w:val="18"/>
        </w:rPr>
      </w:pPr>
    </w:p>
    <w:p w14:paraId="306342A1" w14:textId="77777777" w:rsidR="009532A2" w:rsidRDefault="009532A2">
      <w:pPr>
        <w:spacing w:line="200" w:lineRule="exact"/>
      </w:pPr>
    </w:p>
    <w:p w14:paraId="6AFFD501" w14:textId="77777777" w:rsidR="009532A2" w:rsidRDefault="00000000">
      <w:pPr>
        <w:spacing w:line="376" w:lineRule="auto"/>
        <w:ind w:left="500" w:right="121" w:hanging="3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 </w:t>
      </w:r>
      <w:r>
        <w:rPr>
          <w:rFonts w:ascii="Calisto MT" w:eastAsia="Calisto MT" w:hAnsi="Calisto MT" w:cs="Calisto MT"/>
          <w:spacing w:val="-3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C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entral</w:t>
      </w:r>
      <w:r>
        <w:rPr>
          <w:rFonts w:ascii="Calisto MT" w:eastAsia="Calisto MT" w:hAnsi="Calisto MT" w:cs="Calisto MT"/>
          <w:spacing w:val="28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D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atabase:</w:t>
      </w:r>
      <w:r>
        <w:rPr>
          <w:rFonts w:ascii="Calisto MT" w:eastAsia="Calisto MT" w:hAnsi="Calisto MT" w:cs="Calisto MT"/>
          <w:spacing w:val="3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state-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ide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database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hosted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on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cloud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platform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accessible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by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tiers. b.   </w:t>
      </w:r>
      <w:r>
        <w:rPr>
          <w:rFonts w:ascii="Calisto MT" w:eastAsia="Calisto MT" w:hAnsi="Calisto MT" w:cs="Calisto MT"/>
          <w:spacing w:val="-3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U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ser</w:t>
      </w:r>
      <w:r>
        <w:rPr>
          <w:rFonts w:ascii="Calisto MT" w:eastAsia="Calisto MT" w:hAnsi="Calisto MT" w:cs="Calisto MT"/>
          <w:spacing w:val="11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Portals:</w:t>
      </w:r>
      <w:r>
        <w:rPr>
          <w:rFonts w:ascii="Calisto MT" w:eastAsia="Calisto MT" w:hAnsi="Calisto MT" w:cs="Calisto MT"/>
          <w:spacing w:val="4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ach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dm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istrative level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rate,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istrict,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SDVO</w:t>
      </w:r>
      <w:r>
        <w:rPr>
          <w:rFonts w:ascii="Calisto MT" w:eastAsia="Calisto MT" w:hAnsi="Calisto MT" w:cs="Calisto MT"/>
          <w:sz w:val="22"/>
          <w:szCs w:val="22"/>
        </w:rPr>
        <w:t xml:space="preserve">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pu</w:t>
      </w:r>
      <w:r>
        <w:rPr>
          <w:rFonts w:ascii="Calisto MT" w:eastAsia="Calisto MT" w:hAnsi="Calisto MT" w:cs="Calisto MT"/>
          <w:sz w:val="22"/>
          <w:szCs w:val="22"/>
        </w:rPr>
        <w:t>ty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D</w:t>
      </w:r>
      <w:r>
        <w:rPr>
          <w:rFonts w:ascii="Calisto MT" w:eastAsia="Calisto MT" w:hAnsi="Calisto MT" w:cs="Calisto MT"/>
          <w:sz w:val="22"/>
          <w:szCs w:val="22"/>
        </w:rPr>
        <w:t>irect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of</w:t>
      </w:r>
    </w:p>
    <w:p w14:paraId="739B823E" w14:textId="77777777" w:rsidR="009532A2" w:rsidRDefault="00000000">
      <w:pPr>
        <w:spacing w:line="180" w:lineRule="exact"/>
        <w:ind w:left="86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position w:val="1"/>
          <w:sz w:val="22"/>
          <w:szCs w:val="22"/>
        </w:rPr>
        <w:t>D</w:t>
      </w:r>
      <w:r>
        <w:rPr>
          <w:rFonts w:ascii="Calisto MT" w:eastAsia="Calisto MT" w:hAnsi="Calisto MT" w:cs="Calisto MT"/>
          <w:position w:val="1"/>
          <w:sz w:val="22"/>
          <w:szCs w:val="22"/>
        </w:rPr>
        <w:t>istrict</w:t>
      </w:r>
      <w:r>
        <w:rPr>
          <w:rFonts w:ascii="Calisto MT" w:eastAsia="Calisto MT" w:hAnsi="Calisto MT" w:cs="Calisto MT"/>
          <w:spacing w:val="-3"/>
          <w:position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position w:val="1"/>
          <w:sz w:val="22"/>
          <w:szCs w:val="22"/>
        </w:rPr>
        <w:t>Veterinary</w:t>
      </w:r>
      <w:r>
        <w:rPr>
          <w:rFonts w:ascii="Calisto MT" w:eastAsia="Calisto MT" w:hAnsi="Calisto MT" w:cs="Calisto MT"/>
          <w:spacing w:val="-4"/>
          <w:position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position w:val="1"/>
          <w:sz w:val="22"/>
          <w:szCs w:val="22"/>
        </w:rPr>
        <w:t>H</w:t>
      </w:r>
      <w:r>
        <w:rPr>
          <w:rFonts w:ascii="Calisto MT" w:eastAsia="Calisto MT" w:hAnsi="Calisto MT" w:cs="Calisto MT"/>
          <w:position w:val="1"/>
          <w:sz w:val="22"/>
          <w:szCs w:val="22"/>
        </w:rPr>
        <w:t>ospitals,</w:t>
      </w:r>
      <w:r>
        <w:rPr>
          <w:rFonts w:ascii="Calisto MT" w:eastAsia="Calisto MT" w:hAnsi="Calisto MT" w:cs="Calisto MT"/>
          <w:spacing w:val="-3"/>
          <w:position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position w:val="1"/>
          <w:sz w:val="22"/>
          <w:szCs w:val="22"/>
        </w:rPr>
        <w:t>Block</w:t>
      </w:r>
      <w:r>
        <w:rPr>
          <w:rFonts w:ascii="Calisto MT" w:eastAsia="Calisto MT" w:hAnsi="Calisto MT" w:cs="Calisto MT"/>
          <w:spacing w:val="-4"/>
          <w:position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position w:val="1"/>
          <w:sz w:val="22"/>
          <w:szCs w:val="22"/>
        </w:rPr>
        <w:t>and</w:t>
      </w:r>
      <w:r>
        <w:rPr>
          <w:rFonts w:ascii="Calisto MT" w:eastAsia="Calisto MT" w:hAnsi="Calisto MT" w:cs="Calisto MT"/>
          <w:spacing w:val="-4"/>
          <w:position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position w:val="1"/>
          <w:sz w:val="22"/>
          <w:szCs w:val="22"/>
        </w:rPr>
        <w:t>end</w:t>
      </w:r>
      <w:r>
        <w:rPr>
          <w:rFonts w:ascii="Calisto MT" w:eastAsia="Calisto MT" w:hAnsi="Calisto MT" w:cs="Calisto MT"/>
          <w:spacing w:val="-4"/>
          <w:position w:val="1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position w:val="1"/>
          <w:sz w:val="22"/>
          <w:szCs w:val="22"/>
        </w:rPr>
        <w:t>user</w:t>
      </w:r>
      <w:r>
        <w:rPr>
          <w:rFonts w:ascii="Calisto MT" w:eastAsia="Calisto MT" w:hAnsi="Calisto MT" w:cs="Calisto MT"/>
          <w:spacing w:val="-2"/>
          <w:position w:val="1"/>
          <w:sz w:val="22"/>
          <w:szCs w:val="22"/>
        </w:rPr>
        <w:t>:</w:t>
      </w:r>
      <w:r>
        <w:rPr>
          <w:rFonts w:ascii="Calisto MT" w:eastAsia="Calisto MT" w:hAnsi="Calisto MT" w:cs="Calisto MT"/>
          <w:position w:val="1"/>
          <w:sz w:val="22"/>
          <w:szCs w:val="22"/>
        </w:rPr>
        <w:t>-</w:t>
      </w:r>
      <w:proofErr w:type="gramEnd"/>
      <w:r>
        <w:rPr>
          <w:rFonts w:ascii="Calisto MT" w:eastAsia="Calisto MT" w:hAnsi="Calisto MT" w:cs="Calisto MT"/>
          <w:spacing w:val="-4"/>
          <w:position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position w:val="1"/>
          <w:sz w:val="22"/>
          <w:szCs w:val="22"/>
        </w:rPr>
        <w:t>V</w:t>
      </w:r>
      <w:r>
        <w:rPr>
          <w:rFonts w:ascii="Calisto MT" w:eastAsia="Calisto MT" w:hAnsi="Calisto MT" w:cs="Calisto MT"/>
          <w:position w:val="1"/>
          <w:sz w:val="22"/>
          <w:szCs w:val="22"/>
        </w:rPr>
        <w:t>eteri</w:t>
      </w:r>
      <w:r>
        <w:rPr>
          <w:rFonts w:ascii="Calisto MT" w:eastAsia="Calisto MT" w:hAnsi="Calisto MT" w:cs="Calisto MT"/>
          <w:spacing w:val="-1"/>
          <w:position w:val="1"/>
          <w:sz w:val="22"/>
          <w:szCs w:val="22"/>
        </w:rPr>
        <w:t>n</w:t>
      </w:r>
      <w:r>
        <w:rPr>
          <w:rFonts w:ascii="Calisto MT" w:eastAsia="Calisto MT" w:hAnsi="Calisto MT" w:cs="Calisto MT"/>
          <w:position w:val="1"/>
          <w:sz w:val="22"/>
          <w:szCs w:val="22"/>
        </w:rPr>
        <w:t>ary</w:t>
      </w:r>
      <w:r>
        <w:rPr>
          <w:rFonts w:ascii="Calisto MT" w:eastAsia="Calisto MT" w:hAnsi="Calisto MT" w:cs="Calisto MT"/>
          <w:spacing w:val="-4"/>
          <w:position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position w:val="1"/>
          <w:sz w:val="22"/>
          <w:szCs w:val="22"/>
        </w:rPr>
        <w:t>O</w:t>
      </w:r>
      <w:r>
        <w:rPr>
          <w:rFonts w:ascii="Calisto MT" w:eastAsia="Calisto MT" w:hAnsi="Calisto MT" w:cs="Calisto MT"/>
          <w:position w:val="1"/>
          <w:sz w:val="22"/>
          <w:szCs w:val="22"/>
        </w:rPr>
        <w:t>fficers)</w:t>
      </w:r>
      <w:r>
        <w:rPr>
          <w:rFonts w:ascii="Calisto MT" w:eastAsia="Calisto MT" w:hAnsi="Calisto MT" w:cs="Calisto MT"/>
          <w:spacing w:val="-4"/>
          <w:position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position w:val="1"/>
          <w:sz w:val="22"/>
          <w:szCs w:val="22"/>
        </w:rPr>
        <w:t>w</w:t>
      </w:r>
      <w:r>
        <w:rPr>
          <w:rFonts w:ascii="Calisto MT" w:eastAsia="Calisto MT" w:hAnsi="Calisto MT" w:cs="Calisto MT"/>
          <w:position w:val="1"/>
          <w:sz w:val="22"/>
          <w:szCs w:val="22"/>
        </w:rPr>
        <w:t>ill</w:t>
      </w:r>
      <w:r>
        <w:rPr>
          <w:rFonts w:ascii="Calisto MT" w:eastAsia="Calisto MT" w:hAnsi="Calisto MT" w:cs="Calisto MT"/>
          <w:spacing w:val="-4"/>
          <w:position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position w:val="1"/>
          <w:sz w:val="22"/>
          <w:szCs w:val="22"/>
        </w:rPr>
        <w:t>h</w:t>
      </w:r>
      <w:r>
        <w:rPr>
          <w:rFonts w:ascii="Calisto MT" w:eastAsia="Calisto MT" w:hAnsi="Calisto MT" w:cs="Calisto MT"/>
          <w:position w:val="1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position w:val="1"/>
          <w:sz w:val="22"/>
          <w:szCs w:val="22"/>
        </w:rPr>
        <w:t>v</w:t>
      </w:r>
      <w:r>
        <w:rPr>
          <w:rFonts w:ascii="Calisto MT" w:eastAsia="Calisto MT" w:hAnsi="Calisto MT" w:cs="Calisto MT"/>
          <w:position w:val="1"/>
          <w:sz w:val="22"/>
          <w:szCs w:val="22"/>
        </w:rPr>
        <w:t>e</w:t>
      </w:r>
      <w:r>
        <w:rPr>
          <w:rFonts w:ascii="Calisto MT" w:eastAsia="Calisto MT" w:hAnsi="Calisto MT" w:cs="Calisto MT"/>
          <w:spacing w:val="-4"/>
          <w:position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position w:val="1"/>
          <w:sz w:val="22"/>
          <w:szCs w:val="22"/>
        </w:rPr>
        <w:t>access</w:t>
      </w:r>
      <w:r>
        <w:rPr>
          <w:rFonts w:ascii="Calisto MT" w:eastAsia="Calisto MT" w:hAnsi="Calisto MT" w:cs="Calisto MT"/>
          <w:spacing w:val="-4"/>
          <w:position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position w:val="1"/>
          <w:sz w:val="22"/>
          <w:szCs w:val="22"/>
        </w:rPr>
        <w:t>to</w:t>
      </w:r>
    </w:p>
    <w:p w14:paraId="2FE08088" w14:textId="77777777" w:rsidR="009532A2" w:rsidRDefault="00000000">
      <w:pPr>
        <w:spacing w:before="63" w:line="299" w:lineRule="auto"/>
        <w:ind w:left="860" w:right="122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eb-based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portal.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he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portal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offer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different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access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levels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vie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update,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q</w:t>
      </w:r>
      <w:r>
        <w:rPr>
          <w:rFonts w:ascii="Calisto MT" w:eastAsia="Calisto MT" w:hAnsi="Calisto MT" w:cs="Calisto MT"/>
          <w:sz w:val="22"/>
          <w:szCs w:val="22"/>
        </w:rPr>
        <w:t xml:space="preserve">uest for registration for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ifferent training sessions.</w:t>
      </w:r>
    </w:p>
    <w:p w14:paraId="52AFAC8F" w14:textId="77777777" w:rsidR="009532A2" w:rsidRDefault="00000000">
      <w:pPr>
        <w:spacing w:before="62" w:line="322" w:lineRule="auto"/>
        <w:ind w:left="854" w:right="121" w:hanging="357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c.   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M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obile</w:t>
      </w:r>
      <w:r>
        <w:rPr>
          <w:rFonts w:ascii="Calisto MT" w:eastAsia="Calisto MT" w:hAnsi="Calisto MT" w:cs="Calisto MT"/>
          <w:spacing w:val="11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A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pplication:</w:t>
      </w:r>
      <w:r>
        <w:rPr>
          <w:rFonts w:ascii="Calisto MT" w:eastAsia="Calisto MT" w:hAnsi="Calisto MT" w:cs="Calisto MT"/>
          <w:spacing w:val="5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esigned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End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levels,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obile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app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enable trac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 xml:space="preserve">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ov</w:t>
      </w:r>
      <w:r>
        <w:rPr>
          <w:rFonts w:ascii="Calisto MT" w:eastAsia="Calisto MT" w:hAnsi="Calisto MT" w:cs="Calisto MT"/>
          <w:sz w:val="22"/>
          <w:szCs w:val="22"/>
        </w:rPr>
        <w:t xml:space="preserve">al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training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plication &amp; slot 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 for the training 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gra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s.</w:t>
      </w:r>
    </w:p>
    <w:p w14:paraId="387BCAE8" w14:textId="77777777" w:rsidR="009532A2" w:rsidRDefault="009532A2">
      <w:pPr>
        <w:spacing w:before="6" w:line="180" w:lineRule="exact"/>
        <w:rPr>
          <w:sz w:val="18"/>
          <w:szCs w:val="18"/>
        </w:rPr>
      </w:pPr>
    </w:p>
    <w:p w14:paraId="002401C6" w14:textId="77777777" w:rsidR="009532A2" w:rsidRDefault="009532A2">
      <w:pPr>
        <w:spacing w:line="200" w:lineRule="exact"/>
      </w:pPr>
    </w:p>
    <w:p w14:paraId="0064B418" w14:textId="77777777" w:rsidR="009532A2" w:rsidRDefault="009532A2">
      <w:pPr>
        <w:spacing w:line="200" w:lineRule="exact"/>
      </w:pPr>
    </w:p>
    <w:p w14:paraId="325DA1D0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3.5.3.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App</w:t>
      </w:r>
      <w:r>
        <w:rPr>
          <w:rFonts w:ascii="Calisto MT" w:eastAsia="Calisto MT" w:hAnsi="Calisto MT" w:cs="Calisto MT"/>
          <w:sz w:val="22"/>
          <w:szCs w:val="22"/>
        </w:rPr>
        <w:t>lic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4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Compon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ts</w:t>
      </w:r>
      <w:r>
        <w:rPr>
          <w:rFonts w:ascii="Calisto MT" w:eastAsia="Calisto MT" w:hAnsi="Calisto MT" w:cs="Calisto MT"/>
          <w:spacing w:val="3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und</w:t>
      </w:r>
      <w:r>
        <w:rPr>
          <w:rFonts w:ascii="Calisto MT" w:eastAsia="Calisto MT" w:hAnsi="Calisto MT" w:cs="Calisto MT"/>
          <w:sz w:val="22"/>
          <w:szCs w:val="22"/>
        </w:rPr>
        <w:t>er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g</w:t>
      </w:r>
      <w:r>
        <w:rPr>
          <w:rFonts w:ascii="Calisto MT" w:eastAsia="Calisto MT" w:hAnsi="Calisto MT" w:cs="Calisto MT"/>
          <w:sz w:val="22"/>
          <w:szCs w:val="22"/>
        </w:rPr>
        <w:t>it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l</w:t>
      </w:r>
      <w:r>
        <w:rPr>
          <w:rFonts w:ascii="Calisto MT" w:eastAsia="Calisto MT" w:hAnsi="Calisto MT" w:cs="Calisto MT"/>
          <w:spacing w:val="3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3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Manag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1"/>
          <w:sz w:val="22"/>
          <w:szCs w:val="22"/>
        </w:rPr>
        <w:t>Sy</w:t>
      </w:r>
      <w:r>
        <w:rPr>
          <w:rFonts w:ascii="Calisto MT" w:eastAsia="Calisto MT" w:hAnsi="Calisto MT" w:cs="Calisto MT"/>
          <w:w w:val="101"/>
          <w:sz w:val="22"/>
          <w:szCs w:val="22"/>
        </w:rPr>
        <w:t>s</w:t>
      </w:r>
      <w:r>
        <w:rPr>
          <w:rFonts w:ascii="Calisto MT" w:eastAsia="Calisto MT" w:hAnsi="Calisto MT" w:cs="Calisto MT"/>
          <w:w w:val="114"/>
          <w:sz w:val="22"/>
          <w:szCs w:val="22"/>
        </w:rPr>
        <w:t>t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99"/>
          <w:sz w:val="22"/>
          <w:szCs w:val="22"/>
        </w:rPr>
        <w:t>m</w:t>
      </w:r>
    </w:p>
    <w:p w14:paraId="4D15670A" w14:textId="77777777" w:rsidR="009532A2" w:rsidRDefault="009532A2">
      <w:pPr>
        <w:spacing w:before="15" w:line="240" w:lineRule="exact"/>
        <w:rPr>
          <w:sz w:val="24"/>
          <w:szCs w:val="24"/>
        </w:rPr>
      </w:pPr>
    </w:p>
    <w:p w14:paraId="491ED18C" w14:textId="77777777" w:rsidR="009532A2" w:rsidRDefault="00000000">
      <w:pPr>
        <w:spacing w:line="299" w:lineRule="auto"/>
        <w:ind w:left="140" w:right="76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Fo</w:t>
      </w:r>
      <w:r>
        <w:rPr>
          <w:rFonts w:ascii="Calisto MT" w:eastAsia="Calisto MT" w:hAnsi="Calisto MT" w:cs="Calisto MT"/>
          <w:sz w:val="22"/>
          <w:szCs w:val="22"/>
        </w:rPr>
        <w:t>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ow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are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etails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ompon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ts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</w:t>
      </w:r>
      <w:r>
        <w:rPr>
          <w:rFonts w:ascii="Calisto MT" w:eastAsia="Calisto MT" w:hAnsi="Calisto MT" w:cs="Calisto MT"/>
          <w:sz w:val="22"/>
          <w:szCs w:val="22"/>
        </w:rPr>
        <w:t>ed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und</w:t>
      </w:r>
      <w:r>
        <w:rPr>
          <w:rFonts w:ascii="Calisto MT" w:eastAsia="Calisto MT" w:hAnsi="Calisto MT" w:cs="Calisto MT"/>
          <w:sz w:val="22"/>
          <w:szCs w:val="22"/>
        </w:rPr>
        <w:t>er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on</w:t>
      </w:r>
      <w:r>
        <w:rPr>
          <w:rFonts w:ascii="Calisto MT" w:eastAsia="Calisto MT" w:hAnsi="Calisto MT" w:cs="Calisto MT"/>
          <w:sz w:val="22"/>
          <w:szCs w:val="22"/>
        </w:rPr>
        <w:t>ed training acti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 xml:space="preserve">ities in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AR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sector:</w:t>
      </w:r>
    </w:p>
    <w:p w14:paraId="3E59C106" w14:textId="77777777" w:rsidR="009532A2" w:rsidRDefault="009532A2">
      <w:pPr>
        <w:spacing w:line="160" w:lineRule="exact"/>
        <w:rPr>
          <w:sz w:val="17"/>
          <w:szCs w:val="17"/>
        </w:rPr>
      </w:pPr>
    </w:p>
    <w:p w14:paraId="144EE2DE" w14:textId="77777777" w:rsidR="009532A2" w:rsidRDefault="009532A2">
      <w:pPr>
        <w:spacing w:line="200" w:lineRule="exact"/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2"/>
        <w:gridCol w:w="1987"/>
        <w:gridCol w:w="2126"/>
        <w:gridCol w:w="3936"/>
      </w:tblGrid>
      <w:tr w:rsidR="009532A2" w14:paraId="38CA8533" w14:textId="77777777">
        <w:trPr>
          <w:trHeight w:hRule="exact" w:val="590"/>
        </w:trPr>
        <w:tc>
          <w:tcPr>
            <w:tcW w:w="1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21067" w14:textId="77777777" w:rsidR="009532A2" w:rsidRDefault="009532A2">
            <w:pPr>
              <w:spacing w:before="1" w:line="140" w:lineRule="exact"/>
              <w:rPr>
                <w:sz w:val="14"/>
                <w:szCs w:val="14"/>
              </w:rPr>
            </w:pPr>
          </w:p>
          <w:p w14:paraId="1A1C0A46" w14:textId="77777777" w:rsidR="009532A2" w:rsidRDefault="00000000">
            <w:pPr>
              <w:ind w:left="156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Sl.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o.</w:t>
            </w: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2E484" w14:textId="77777777" w:rsidR="009532A2" w:rsidRDefault="009532A2">
            <w:pPr>
              <w:spacing w:before="1" w:line="140" w:lineRule="exact"/>
              <w:rPr>
                <w:sz w:val="14"/>
                <w:szCs w:val="14"/>
              </w:rPr>
            </w:pPr>
          </w:p>
          <w:p w14:paraId="0FC56191" w14:textId="77777777" w:rsidR="009532A2" w:rsidRDefault="00000000">
            <w:pPr>
              <w:ind w:left="541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CA157" w14:textId="77777777" w:rsidR="009532A2" w:rsidRDefault="009532A2">
            <w:pPr>
              <w:spacing w:before="1" w:line="140" w:lineRule="exact"/>
              <w:rPr>
                <w:sz w:val="14"/>
                <w:szCs w:val="14"/>
              </w:rPr>
            </w:pPr>
          </w:p>
          <w:p w14:paraId="0B0639C9" w14:textId="77777777" w:rsidR="009532A2" w:rsidRDefault="00000000">
            <w:pPr>
              <w:ind w:left="106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3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389D2" w14:textId="77777777" w:rsidR="009532A2" w:rsidRDefault="009532A2">
            <w:pPr>
              <w:spacing w:before="1" w:line="140" w:lineRule="exact"/>
              <w:rPr>
                <w:sz w:val="14"/>
                <w:szCs w:val="14"/>
              </w:rPr>
            </w:pPr>
          </w:p>
          <w:p w14:paraId="1C2B00CD" w14:textId="77777777" w:rsidR="009532A2" w:rsidRDefault="00000000">
            <w:pPr>
              <w:ind w:left="1331" w:right="132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78D06C70" w14:textId="77777777">
        <w:trPr>
          <w:trHeight w:hRule="exact" w:val="2890"/>
        </w:trPr>
        <w:tc>
          <w:tcPr>
            <w:tcW w:w="1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4CF5E" w14:textId="77777777" w:rsidR="009532A2" w:rsidRDefault="00000000">
            <w:pPr>
              <w:spacing w:before="98"/>
              <w:ind w:left="410" w:right="406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1</w:t>
            </w: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41AD2" w14:textId="77777777" w:rsidR="009532A2" w:rsidRDefault="00000000">
            <w:pPr>
              <w:spacing w:before="98" w:line="299" w:lineRule="auto"/>
              <w:ind w:left="90" w:right="5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egistrati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nd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user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5C3AE" w14:textId="77777777" w:rsidR="009532A2" w:rsidRDefault="00000000">
            <w:pPr>
              <w:spacing w:before="98" w:line="299" w:lineRule="auto"/>
              <w:ind w:left="90" w:right="5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ticity &amp; transpare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cy</w:t>
            </w:r>
          </w:p>
        </w:tc>
        <w:tc>
          <w:tcPr>
            <w:tcW w:w="3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0B86F" w14:textId="77777777" w:rsidR="009532A2" w:rsidRDefault="00000000">
            <w:pPr>
              <w:spacing w:before="98" w:line="300" w:lineRule="auto"/>
              <w:ind w:left="90" w:right="4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            </w:t>
            </w:r>
            <w:r>
              <w:rPr>
                <w:rFonts w:ascii="Calisto MT" w:eastAsia="Calisto MT" w:hAnsi="Calisto MT" w:cs="Calisto MT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            </w:t>
            </w:r>
            <w:r>
              <w:rPr>
                <w:rFonts w:ascii="Calisto MT" w:eastAsia="Calisto MT" w:hAnsi="Calisto MT" w:cs="Calisto MT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            </w:t>
            </w:r>
            <w:r>
              <w:rPr>
                <w:rFonts w:ascii="Calisto MT" w:eastAsia="Calisto MT" w:hAnsi="Calisto MT" w:cs="Calisto MT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i.e.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VAS/AVAS/BVO/DD/ADVO/CD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V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/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5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can</w:t>
            </w:r>
            <w:r>
              <w:rPr>
                <w:rFonts w:ascii="Calisto MT" w:eastAsia="Calisto MT" w:hAnsi="Calisto MT" w:cs="Calisto MT"/>
                <w:spacing w:val="5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apply</w:t>
            </w:r>
            <w:r>
              <w:rPr>
                <w:rFonts w:ascii="Calisto MT" w:eastAsia="Calisto MT" w:hAnsi="Calisto MT" w:cs="Calisto MT"/>
                <w:spacing w:val="5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online</w:t>
            </w:r>
            <w:r>
              <w:rPr>
                <w:rFonts w:ascii="Calisto MT" w:eastAsia="Calisto MT" w:hAnsi="Calisto MT" w:cs="Calisto MT"/>
                <w:spacing w:val="5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through</w:t>
            </w:r>
            <w:r>
              <w:rPr>
                <w:rFonts w:ascii="Calisto MT" w:eastAsia="Calisto MT" w:hAnsi="Calisto MT" w:cs="Calisto MT"/>
                <w:spacing w:val="55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eb based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application/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obile  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application for</w:t>
            </w:r>
            <w:r>
              <w:rPr>
                <w:rFonts w:ascii="Calisto MT" w:eastAsia="Calisto MT" w:hAnsi="Calisto MT" w:cs="Calisto MT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ifferent</w:t>
            </w:r>
            <w:r>
              <w:rPr>
                <w:rFonts w:ascii="Calisto MT" w:eastAsia="Calisto MT" w:hAnsi="Calisto MT" w:cs="Calisto MT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training</w:t>
            </w:r>
            <w:r>
              <w:rPr>
                <w:rFonts w:ascii="Calisto MT" w:eastAsia="Calisto MT" w:hAnsi="Calisto MT" w:cs="Calisto MT"/>
                <w:spacing w:val="3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gra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  <w:r>
              <w:rPr>
                <w:rFonts w:ascii="Calisto MT" w:eastAsia="Calisto MT" w:hAnsi="Calisto MT" w:cs="Calisto MT"/>
                <w:spacing w:val="3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 user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has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register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by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putting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e, block/district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e/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designation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etc.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for the trainings.</w:t>
            </w:r>
          </w:p>
        </w:tc>
      </w:tr>
      <w:tr w:rsidR="009532A2" w14:paraId="45365113" w14:textId="77777777">
        <w:trPr>
          <w:trHeight w:hRule="exact" w:val="2880"/>
        </w:trPr>
        <w:tc>
          <w:tcPr>
            <w:tcW w:w="1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CF707" w14:textId="77777777" w:rsidR="009532A2" w:rsidRDefault="00000000">
            <w:pPr>
              <w:spacing w:before="98"/>
              <w:ind w:left="410" w:right="406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2</w:t>
            </w: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DA894" w14:textId="77777777" w:rsidR="009532A2" w:rsidRDefault="00000000">
            <w:pPr>
              <w:spacing w:before="98" w:line="303" w:lineRule="auto"/>
              <w:ind w:left="90" w:right="52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pproval         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 training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8F1EE" w14:textId="77777777" w:rsidR="009532A2" w:rsidRDefault="00000000">
            <w:pPr>
              <w:spacing w:before="98" w:line="303" w:lineRule="auto"/>
              <w:ind w:left="90" w:right="51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             </w:t>
            </w:r>
            <w:r>
              <w:rPr>
                <w:rFonts w:ascii="Calisto MT" w:eastAsia="Calisto MT" w:hAnsi="Calisto MT" w:cs="Calisto MT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tain uninterrupted</w:t>
            </w:r>
          </w:p>
          <w:p w14:paraId="5EA63231" w14:textId="77777777" w:rsidR="009532A2" w:rsidRDefault="00000000">
            <w:pPr>
              <w:spacing w:line="240" w:lineRule="exact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service delivery</w:t>
            </w:r>
          </w:p>
        </w:tc>
        <w:tc>
          <w:tcPr>
            <w:tcW w:w="3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07006" w14:textId="77777777" w:rsidR="009532A2" w:rsidRDefault="00000000">
            <w:pPr>
              <w:spacing w:before="98" w:line="300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tain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terr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ted service delivery,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axi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um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 of participants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from sa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institution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 be scrutinized &amp; approved by district/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DAH&amp;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VS tier, then it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pear at the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user if the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plication is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 rejected/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 to pending for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 list</w:t>
            </w:r>
          </w:p>
        </w:tc>
      </w:tr>
    </w:tbl>
    <w:p w14:paraId="4FD116E6" w14:textId="77777777" w:rsidR="009532A2" w:rsidRDefault="009532A2">
      <w:pPr>
        <w:sectPr w:rsidR="009532A2">
          <w:pgSz w:w="11920" w:h="16840"/>
          <w:pgMar w:top="900" w:right="1280" w:bottom="280" w:left="1300" w:header="700" w:footer="727" w:gutter="0"/>
          <w:cols w:space="720"/>
        </w:sectPr>
      </w:pPr>
    </w:p>
    <w:p w14:paraId="23685CF5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75C2EFF4" w14:textId="77777777" w:rsidR="009532A2" w:rsidRDefault="009532A2">
      <w:pPr>
        <w:spacing w:line="200" w:lineRule="exact"/>
      </w:pPr>
    </w:p>
    <w:p w14:paraId="527C5262" w14:textId="77777777" w:rsidR="009532A2" w:rsidRDefault="009532A2">
      <w:pPr>
        <w:spacing w:line="200" w:lineRule="exact"/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2"/>
        <w:gridCol w:w="1987"/>
        <w:gridCol w:w="2126"/>
        <w:gridCol w:w="3936"/>
      </w:tblGrid>
      <w:tr w:rsidR="009532A2" w14:paraId="7EA4D9BF" w14:textId="77777777">
        <w:trPr>
          <w:trHeight w:hRule="exact" w:val="586"/>
        </w:trPr>
        <w:tc>
          <w:tcPr>
            <w:tcW w:w="1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1656D" w14:textId="77777777" w:rsidR="009532A2" w:rsidRDefault="009532A2">
            <w:pPr>
              <w:spacing w:before="6" w:line="120" w:lineRule="exact"/>
              <w:rPr>
                <w:sz w:val="13"/>
                <w:szCs w:val="13"/>
              </w:rPr>
            </w:pPr>
          </w:p>
          <w:p w14:paraId="474CC8AF" w14:textId="77777777" w:rsidR="009532A2" w:rsidRDefault="00000000">
            <w:pPr>
              <w:ind w:left="156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Sl.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o.</w:t>
            </w: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BC35B" w14:textId="77777777" w:rsidR="009532A2" w:rsidRDefault="009532A2">
            <w:pPr>
              <w:spacing w:before="6" w:line="120" w:lineRule="exact"/>
              <w:rPr>
                <w:sz w:val="13"/>
                <w:szCs w:val="13"/>
              </w:rPr>
            </w:pPr>
          </w:p>
          <w:p w14:paraId="29425579" w14:textId="77777777" w:rsidR="009532A2" w:rsidRDefault="00000000">
            <w:pPr>
              <w:ind w:left="541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5CD82" w14:textId="77777777" w:rsidR="009532A2" w:rsidRDefault="009532A2">
            <w:pPr>
              <w:spacing w:before="6" w:line="120" w:lineRule="exact"/>
              <w:rPr>
                <w:sz w:val="13"/>
                <w:szCs w:val="13"/>
              </w:rPr>
            </w:pPr>
          </w:p>
          <w:p w14:paraId="5539EA2A" w14:textId="77777777" w:rsidR="009532A2" w:rsidRDefault="00000000">
            <w:pPr>
              <w:ind w:left="106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3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92381" w14:textId="77777777" w:rsidR="009532A2" w:rsidRDefault="009532A2">
            <w:pPr>
              <w:spacing w:before="6" w:line="120" w:lineRule="exact"/>
              <w:rPr>
                <w:sz w:val="13"/>
                <w:szCs w:val="13"/>
              </w:rPr>
            </w:pPr>
          </w:p>
          <w:p w14:paraId="0A33C1F7" w14:textId="77777777" w:rsidR="009532A2" w:rsidRDefault="00000000">
            <w:pPr>
              <w:ind w:left="1331" w:right="132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59CA5D1A" w14:textId="77777777">
        <w:trPr>
          <w:trHeight w:hRule="exact" w:val="2050"/>
        </w:trPr>
        <w:tc>
          <w:tcPr>
            <w:tcW w:w="1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27D5C" w14:textId="77777777" w:rsidR="009532A2" w:rsidRDefault="009532A2">
            <w:pPr>
              <w:spacing w:before="18" w:line="200" w:lineRule="exact"/>
            </w:pPr>
          </w:p>
          <w:p w14:paraId="32CFE766" w14:textId="77777777" w:rsidR="009532A2" w:rsidRDefault="00000000">
            <w:pPr>
              <w:ind w:left="410" w:right="406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3</w:t>
            </w: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CF7A3" w14:textId="77777777" w:rsidR="009532A2" w:rsidRDefault="009532A2">
            <w:pPr>
              <w:spacing w:before="18" w:line="200" w:lineRule="exact"/>
            </w:pPr>
          </w:p>
          <w:p w14:paraId="59E52246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Slot allocation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0AD39" w14:textId="77777777" w:rsidR="009532A2" w:rsidRDefault="009532A2">
            <w:pPr>
              <w:spacing w:before="18" w:line="200" w:lineRule="exact"/>
            </w:pPr>
          </w:p>
          <w:p w14:paraId="05E23CBA" w14:textId="77777777" w:rsidR="009532A2" w:rsidRDefault="00000000">
            <w:pPr>
              <w:spacing w:line="301" w:lineRule="auto"/>
              <w:ind w:left="90" w:right="5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 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ent of training batch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ise</w:t>
            </w:r>
          </w:p>
        </w:tc>
        <w:tc>
          <w:tcPr>
            <w:tcW w:w="3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056F4" w14:textId="77777777" w:rsidR="009532A2" w:rsidRDefault="009532A2">
            <w:pPr>
              <w:spacing w:before="18" w:line="200" w:lineRule="exact"/>
            </w:pPr>
          </w:p>
          <w:p w14:paraId="6654AEFF" w14:textId="77777777" w:rsidR="009532A2" w:rsidRDefault="00000000">
            <w:pPr>
              <w:spacing w:line="300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fter approval, the batch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ise slot 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level.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list of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artici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ts can be vie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 &amp; 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nloaded in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&amp; Excel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ats as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ell.</w:t>
            </w:r>
          </w:p>
        </w:tc>
      </w:tr>
      <w:tr w:rsidR="009532A2" w14:paraId="79C465E4" w14:textId="77777777">
        <w:trPr>
          <w:trHeight w:hRule="exact" w:val="2045"/>
        </w:trPr>
        <w:tc>
          <w:tcPr>
            <w:tcW w:w="1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2A0F0" w14:textId="77777777" w:rsidR="009532A2" w:rsidRDefault="009532A2">
            <w:pPr>
              <w:spacing w:before="18" w:line="200" w:lineRule="exact"/>
            </w:pPr>
          </w:p>
          <w:p w14:paraId="39C4DFA5" w14:textId="77777777" w:rsidR="009532A2" w:rsidRDefault="00000000">
            <w:pPr>
              <w:ind w:left="410" w:right="406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4</w:t>
            </w: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48938" w14:textId="77777777" w:rsidR="009532A2" w:rsidRDefault="009532A2">
            <w:pPr>
              <w:spacing w:before="18" w:line="200" w:lineRule="exact"/>
            </w:pPr>
          </w:p>
          <w:p w14:paraId="1ED0FFBD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atabase creation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FB9B2" w14:textId="77777777" w:rsidR="009532A2" w:rsidRDefault="009532A2">
            <w:pPr>
              <w:spacing w:before="18" w:line="200" w:lineRule="exact"/>
            </w:pPr>
          </w:p>
          <w:p w14:paraId="51B3B8CE" w14:textId="77777777" w:rsidR="009532A2" w:rsidRDefault="00000000">
            <w:pPr>
              <w:spacing w:line="299" w:lineRule="auto"/>
              <w:ind w:left="90" w:right="5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tain transpare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cy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&amp;</w:t>
            </w:r>
            <w:r>
              <w:rPr>
                <w:rFonts w:ascii="Calisto MT" w:eastAsia="Calisto MT" w:hAnsi="Calisto MT" w:cs="Calisto MT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track rec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rd</w:t>
            </w:r>
          </w:p>
        </w:tc>
        <w:tc>
          <w:tcPr>
            <w:tcW w:w="3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59A30" w14:textId="77777777" w:rsidR="009532A2" w:rsidRDefault="009532A2">
            <w:pPr>
              <w:spacing w:before="18" w:line="200" w:lineRule="exact"/>
            </w:pPr>
          </w:p>
          <w:p w14:paraId="15B91E19" w14:textId="77777777" w:rsidR="009532A2" w:rsidRDefault="00000000">
            <w:pPr>
              <w:spacing w:line="299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 database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created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intain rec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ut the training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gra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>, the</w:t>
            </w:r>
            <w:r>
              <w:rPr>
                <w:rFonts w:ascii="Calisto MT" w:eastAsia="Calisto MT" w:hAnsi="Calisto MT" w:cs="Calisto MT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participa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ts</w:t>
            </w:r>
            <w:r>
              <w:rPr>
                <w:rFonts w:ascii="Calisto MT" w:eastAsia="Calisto MT" w:hAnsi="Calisto MT" w:cs="Calisto MT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taken</w:t>
            </w:r>
            <w:r>
              <w:rPr>
                <w:rFonts w:ascii="Calisto MT" w:eastAsia="Calisto MT" w:hAnsi="Calisto MT" w:cs="Calisto MT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trainings</w:t>
            </w:r>
            <w:r>
              <w:rPr>
                <w:rFonts w:ascii="Calisto MT" w:eastAsia="Calisto MT" w:hAnsi="Calisto MT" w:cs="Calisto MT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etc. to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uplicity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aintain rec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 of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trainings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ell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exposure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visits.</w:t>
            </w:r>
          </w:p>
        </w:tc>
      </w:tr>
      <w:tr w:rsidR="009532A2" w14:paraId="2EB2BC67" w14:textId="77777777">
        <w:trPr>
          <w:trHeight w:hRule="exact" w:val="6734"/>
        </w:trPr>
        <w:tc>
          <w:tcPr>
            <w:tcW w:w="1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5E099" w14:textId="77777777" w:rsidR="009532A2" w:rsidRDefault="009532A2">
            <w:pPr>
              <w:spacing w:before="18" w:line="200" w:lineRule="exact"/>
            </w:pPr>
          </w:p>
          <w:p w14:paraId="710648B0" w14:textId="77777777" w:rsidR="009532A2" w:rsidRDefault="00000000">
            <w:pPr>
              <w:ind w:left="410" w:right="406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5</w:t>
            </w:r>
          </w:p>
        </w:tc>
        <w:tc>
          <w:tcPr>
            <w:tcW w:w="1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F7290" w14:textId="77777777" w:rsidR="009532A2" w:rsidRDefault="009532A2">
            <w:pPr>
              <w:spacing w:before="18" w:line="200" w:lineRule="exact"/>
            </w:pPr>
          </w:p>
          <w:p w14:paraId="667AC412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rievance</w:t>
            </w:r>
          </w:p>
          <w:p w14:paraId="0EC0C481" w14:textId="77777777" w:rsidR="009532A2" w:rsidRDefault="009532A2">
            <w:pPr>
              <w:spacing w:before="3" w:line="180" w:lineRule="exact"/>
              <w:rPr>
                <w:sz w:val="18"/>
                <w:szCs w:val="18"/>
              </w:rPr>
            </w:pPr>
          </w:p>
          <w:p w14:paraId="143F33CD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ressal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2F605" w14:textId="77777777" w:rsidR="009532A2" w:rsidRDefault="00000000">
            <w:pPr>
              <w:spacing w:before="42" w:line="420" w:lineRule="atLeast"/>
              <w:ind w:left="90" w:right="5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ny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technical 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n-</w:t>
            </w:r>
          </w:p>
          <w:p w14:paraId="079500A7" w14:textId="77777777" w:rsidR="009532A2" w:rsidRDefault="00000000">
            <w:pPr>
              <w:spacing w:before="67" w:line="299" w:lineRule="auto"/>
              <w:ind w:left="90" w:right="5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technical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issues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all levels for  </w:t>
            </w:r>
            <w:r>
              <w:rPr>
                <w:rFonts w:ascii="Calisto MT" w:eastAsia="Calisto MT" w:hAnsi="Calisto MT" w:cs="Calisto MT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efficient resolution</w:t>
            </w:r>
          </w:p>
        </w:tc>
        <w:tc>
          <w:tcPr>
            <w:tcW w:w="3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6AA2E" w14:textId="77777777" w:rsidR="009532A2" w:rsidRDefault="009532A2">
            <w:pPr>
              <w:spacing w:before="18" w:line="200" w:lineRule="exact"/>
            </w:pPr>
          </w:p>
          <w:p w14:paraId="03FBAAAA" w14:textId="77777777" w:rsidR="009532A2" w:rsidRDefault="00000000">
            <w:pPr>
              <w:spacing w:line="300" w:lineRule="auto"/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 separate grievance redressal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odule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 created for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officials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cater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technical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 technical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ueries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issues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hich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resolved in 24-48 hours of receiving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uery by the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ncer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 technical tea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Fo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etails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provided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hile reporting any grievance:</w:t>
            </w:r>
          </w:p>
          <w:p w14:paraId="68CEEA49" w14:textId="77777777" w:rsidR="009532A2" w:rsidRDefault="009532A2">
            <w:pPr>
              <w:spacing w:before="9" w:line="100" w:lineRule="exact"/>
              <w:rPr>
                <w:sz w:val="11"/>
                <w:szCs w:val="11"/>
              </w:rPr>
            </w:pPr>
          </w:p>
          <w:p w14:paraId="64FEEB01" w14:textId="77777777" w:rsidR="009532A2" w:rsidRDefault="00000000">
            <w:pPr>
              <w:ind w:left="45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pacing w:val="9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me</w:t>
            </w:r>
          </w:p>
          <w:p w14:paraId="228A6234" w14:textId="77777777" w:rsidR="009532A2" w:rsidRDefault="00000000">
            <w:pPr>
              <w:tabs>
                <w:tab w:val="left" w:pos="800"/>
              </w:tabs>
              <w:spacing w:before="47" w:line="286" w:lineRule="auto"/>
              <w:ind w:left="810" w:right="50" w:hanging="36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 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Type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istrict,  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</w:rPr>
              <w:t xml:space="preserve"> 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DVO, 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ers)</w:t>
            </w:r>
          </w:p>
          <w:p w14:paraId="31E61A64" w14:textId="77777777" w:rsidR="009532A2" w:rsidRDefault="00000000">
            <w:pPr>
              <w:tabs>
                <w:tab w:val="left" w:pos="800"/>
              </w:tabs>
              <w:spacing w:before="14" w:line="282" w:lineRule="auto"/>
              <w:ind w:left="810" w:right="49" w:hanging="36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 </w:t>
            </w:r>
            <w:r>
              <w:rPr>
                <w:rFonts w:ascii="Calisto MT" w:eastAsia="Calisto MT" w:hAnsi="Calisto MT" w:cs="Calisto MT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ype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echnical,  </w:t>
            </w:r>
            <w:r>
              <w:rPr>
                <w:rFonts w:ascii="Calisto MT" w:eastAsia="Calisto MT" w:hAnsi="Calisto MT" w:cs="Calisto MT"/>
                <w:spacing w:val="12"/>
                <w:sz w:val="22"/>
                <w:szCs w:val="22"/>
              </w:rPr>
              <w:t xml:space="preserve"> </w:t>
            </w:r>
            <w:proofErr w:type="gramEnd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on-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ical)</w:t>
            </w:r>
          </w:p>
          <w:p w14:paraId="638F3C54" w14:textId="77777777" w:rsidR="009532A2" w:rsidRDefault="00000000">
            <w:pPr>
              <w:tabs>
                <w:tab w:val="left" w:pos="800"/>
              </w:tabs>
              <w:spacing w:before="18" w:line="282" w:lineRule="auto"/>
              <w:ind w:left="810" w:right="49" w:hanging="36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Service</w:t>
            </w:r>
            <w:r>
              <w:rPr>
                <w:rFonts w:ascii="Calisto MT" w:eastAsia="Calisto MT" w:hAnsi="Calisto MT" w:cs="Calisto MT"/>
                <w:spacing w:val="4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Type</w:t>
            </w:r>
            <w:r>
              <w:rPr>
                <w:rFonts w:ascii="Calisto MT" w:eastAsia="Calisto MT" w:hAnsi="Calisto MT" w:cs="Calisto MT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en,</w:t>
            </w:r>
            <w:r>
              <w:rPr>
                <w:rFonts w:ascii="Calisto MT" w:eastAsia="Calisto MT" w:hAnsi="Calisto MT" w:cs="Calisto MT"/>
                <w:spacing w:val="4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Vaccine,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etc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>)</w:t>
            </w:r>
          </w:p>
          <w:p w14:paraId="090A3FBB" w14:textId="77777777" w:rsidR="009532A2" w:rsidRDefault="00000000">
            <w:pPr>
              <w:spacing w:before="18"/>
              <w:ind w:left="45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pacing w:val="9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escription</w:t>
            </w:r>
          </w:p>
          <w:p w14:paraId="693B9AE9" w14:textId="77777777" w:rsidR="009532A2" w:rsidRDefault="00000000">
            <w:pPr>
              <w:tabs>
                <w:tab w:val="left" w:pos="800"/>
              </w:tabs>
              <w:spacing w:before="47" w:line="286" w:lineRule="auto"/>
              <w:ind w:left="810" w:right="50" w:hanging="36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-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ab/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pload  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o-tagged  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ph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to,  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>if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</w:t>
            </w:r>
          </w:p>
        </w:tc>
      </w:tr>
    </w:tbl>
    <w:p w14:paraId="19F29A81" w14:textId="77777777" w:rsidR="009532A2" w:rsidRDefault="009532A2">
      <w:pPr>
        <w:spacing w:line="200" w:lineRule="exact"/>
      </w:pPr>
    </w:p>
    <w:p w14:paraId="0B1E0D99" w14:textId="77777777" w:rsidR="009532A2" w:rsidRDefault="009532A2">
      <w:pPr>
        <w:spacing w:line="200" w:lineRule="exact"/>
      </w:pPr>
    </w:p>
    <w:p w14:paraId="1AFC6C0B" w14:textId="77777777" w:rsidR="009532A2" w:rsidRDefault="009532A2">
      <w:pPr>
        <w:spacing w:before="4" w:line="200" w:lineRule="exact"/>
      </w:pPr>
    </w:p>
    <w:p w14:paraId="60C9A415" w14:textId="77777777" w:rsidR="009532A2" w:rsidRDefault="00000000">
      <w:pPr>
        <w:spacing w:before="16"/>
        <w:ind w:left="140" w:right="3316"/>
        <w:jc w:val="both"/>
        <w:rPr>
          <w:sz w:val="26"/>
          <w:szCs w:val="26"/>
        </w:rPr>
      </w:pPr>
      <w:r>
        <w:rPr>
          <w:b/>
          <w:spacing w:val="2"/>
          <w:sz w:val="26"/>
          <w:szCs w:val="26"/>
        </w:rPr>
        <w:t>3.</w:t>
      </w:r>
      <w:r>
        <w:rPr>
          <w:b/>
          <w:sz w:val="26"/>
          <w:szCs w:val="26"/>
        </w:rPr>
        <w:t xml:space="preserve">6    </w:t>
      </w:r>
      <w:r>
        <w:rPr>
          <w:b/>
          <w:spacing w:val="63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Mob</w:t>
      </w:r>
      <w:r>
        <w:rPr>
          <w:b/>
          <w:spacing w:val="2"/>
          <w:sz w:val="26"/>
          <w:szCs w:val="26"/>
        </w:rPr>
        <w:t>il</w:t>
      </w:r>
      <w:r>
        <w:rPr>
          <w:b/>
          <w:sz w:val="26"/>
          <w:szCs w:val="26"/>
        </w:rPr>
        <w:t>e</w:t>
      </w:r>
      <w:r>
        <w:rPr>
          <w:b/>
          <w:spacing w:val="13"/>
          <w:sz w:val="26"/>
          <w:szCs w:val="26"/>
        </w:rPr>
        <w:t xml:space="preserve"> </w:t>
      </w:r>
      <w:r>
        <w:rPr>
          <w:b/>
          <w:spacing w:val="2"/>
          <w:w w:val="85"/>
          <w:sz w:val="26"/>
          <w:szCs w:val="26"/>
        </w:rPr>
        <w:t>V</w:t>
      </w:r>
      <w:r>
        <w:rPr>
          <w:b/>
          <w:spacing w:val="2"/>
          <w:w w:val="125"/>
          <w:sz w:val="26"/>
          <w:szCs w:val="26"/>
        </w:rPr>
        <w:t>e</w:t>
      </w:r>
      <w:r>
        <w:rPr>
          <w:b/>
          <w:spacing w:val="2"/>
          <w:w w:val="106"/>
          <w:sz w:val="26"/>
          <w:szCs w:val="26"/>
        </w:rPr>
        <w:t>t</w:t>
      </w:r>
      <w:r>
        <w:rPr>
          <w:b/>
          <w:spacing w:val="2"/>
          <w:w w:val="125"/>
          <w:sz w:val="26"/>
          <w:szCs w:val="26"/>
        </w:rPr>
        <w:t>e</w:t>
      </w:r>
      <w:r>
        <w:rPr>
          <w:b/>
          <w:spacing w:val="2"/>
          <w:w w:val="83"/>
          <w:sz w:val="26"/>
          <w:szCs w:val="26"/>
        </w:rPr>
        <w:t>r</w:t>
      </w:r>
      <w:r>
        <w:rPr>
          <w:b/>
          <w:spacing w:val="2"/>
          <w:w w:val="96"/>
          <w:sz w:val="26"/>
          <w:szCs w:val="26"/>
        </w:rPr>
        <w:t>i</w:t>
      </w:r>
      <w:r>
        <w:rPr>
          <w:b/>
          <w:spacing w:val="2"/>
          <w:w w:val="103"/>
          <w:sz w:val="26"/>
          <w:szCs w:val="26"/>
        </w:rPr>
        <w:t>n</w:t>
      </w:r>
      <w:r>
        <w:rPr>
          <w:b/>
          <w:spacing w:val="2"/>
          <w:w w:val="110"/>
          <w:sz w:val="26"/>
          <w:szCs w:val="26"/>
        </w:rPr>
        <w:t>a</w:t>
      </w:r>
      <w:r>
        <w:rPr>
          <w:b/>
          <w:spacing w:val="2"/>
          <w:w w:val="83"/>
          <w:sz w:val="26"/>
          <w:szCs w:val="26"/>
        </w:rPr>
        <w:t>r</w:t>
      </w:r>
      <w:r>
        <w:rPr>
          <w:b/>
          <w:w w:val="98"/>
          <w:sz w:val="26"/>
          <w:szCs w:val="26"/>
        </w:rPr>
        <w:t>y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pacing w:val="3"/>
          <w:w w:val="99"/>
          <w:sz w:val="26"/>
          <w:szCs w:val="26"/>
        </w:rPr>
        <w:t>U</w:t>
      </w:r>
      <w:r>
        <w:rPr>
          <w:b/>
          <w:spacing w:val="2"/>
          <w:w w:val="99"/>
          <w:sz w:val="26"/>
          <w:szCs w:val="26"/>
        </w:rPr>
        <w:t>n</w:t>
      </w:r>
      <w:r>
        <w:rPr>
          <w:b/>
          <w:spacing w:val="2"/>
          <w:w w:val="96"/>
          <w:sz w:val="26"/>
          <w:szCs w:val="26"/>
        </w:rPr>
        <w:t>i</w:t>
      </w:r>
      <w:r>
        <w:rPr>
          <w:b/>
          <w:spacing w:val="2"/>
          <w:w w:val="106"/>
          <w:sz w:val="26"/>
          <w:szCs w:val="26"/>
        </w:rPr>
        <w:t>t</w:t>
      </w:r>
      <w:r>
        <w:rPr>
          <w:b/>
          <w:w w:val="132"/>
          <w:sz w:val="26"/>
          <w:szCs w:val="26"/>
        </w:rPr>
        <w:t>s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pacing w:val="2"/>
          <w:w w:val="93"/>
          <w:sz w:val="26"/>
          <w:szCs w:val="26"/>
        </w:rPr>
        <w:t>(</w:t>
      </w:r>
      <w:r>
        <w:rPr>
          <w:b/>
          <w:spacing w:val="3"/>
          <w:w w:val="93"/>
          <w:sz w:val="26"/>
          <w:szCs w:val="26"/>
        </w:rPr>
        <w:t>M</w:t>
      </w:r>
      <w:r>
        <w:rPr>
          <w:b/>
          <w:spacing w:val="2"/>
          <w:w w:val="93"/>
          <w:sz w:val="26"/>
          <w:szCs w:val="26"/>
        </w:rPr>
        <w:t>V</w:t>
      </w:r>
      <w:r>
        <w:rPr>
          <w:b/>
          <w:spacing w:val="3"/>
          <w:w w:val="93"/>
          <w:sz w:val="26"/>
          <w:szCs w:val="26"/>
        </w:rPr>
        <w:t>U</w:t>
      </w:r>
      <w:r>
        <w:rPr>
          <w:b/>
          <w:spacing w:val="2"/>
          <w:w w:val="93"/>
          <w:sz w:val="26"/>
          <w:szCs w:val="26"/>
        </w:rPr>
        <w:t>s</w:t>
      </w:r>
      <w:r>
        <w:rPr>
          <w:b/>
          <w:w w:val="93"/>
          <w:sz w:val="26"/>
          <w:szCs w:val="26"/>
        </w:rPr>
        <w:t xml:space="preserve">) </w:t>
      </w:r>
      <w:r>
        <w:rPr>
          <w:b/>
          <w:spacing w:val="3"/>
          <w:w w:val="105"/>
          <w:sz w:val="26"/>
          <w:szCs w:val="26"/>
        </w:rPr>
        <w:t>Op</w:t>
      </w:r>
      <w:r>
        <w:rPr>
          <w:b/>
          <w:spacing w:val="2"/>
          <w:w w:val="105"/>
          <w:sz w:val="26"/>
          <w:szCs w:val="26"/>
        </w:rPr>
        <w:t>e</w:t>
      </w:r>
      <w:r>
        <w:rPr>
          <w:b/>
          <w:spacing w:val="2"/>
          <w:w w:val="83"/>
          <w:sz w:val="26"/>
          <w:szCs w:val="26"/>
        </w:rPr>
        <w:t>r</w:t>
      </w:r>
      <w:r>
        <w:rPr>
          <w:b/>
          <w:spacing w:val="2"/>
          <w:w w:val="110"/>
          <w:sz w:val="26"/>
          <w:szCs w:val="26"/>
        </w:rPr>
        <w:t>a</w:t>
      </w:r>
      <w:r>
        <w:rPr>
          <w:b/>
          <w:spacing w:val="2"/>
          <w:w w:val="106"/>
          <w:sz w:val="26"/>
          <w:szCs w:val="26"/>
        </w:rPr>
        <w:t>t</w:t>
      </w:r>
      <w:r>
        <w:rPr>
          <w:b/>
          <w:spacing w:val="2"/>
          <w:w w:val="96"/>
          <w:sz w:val="26"/>
          <w:szCs w:val="26"/>
        </w:rPr>
        <w:t>i</w:t>
      </w:r>
      <w:r>
        <w:rPr>
          <w:b/>
          <w:spacing w:val="3"/>
          <w:w w:val="108"/>
          <w:sz w:val="26"/>
          <w:szCs w:val="26"/>
        </w:rPr>
        <w:t>o</w:t>
      </w:r>
      <w:r>
        <w:rPr>
          <w:b/>
          <w:spacing w:val="2"/>
          <w:w w:val="108"/>
          <w:sz w:val="26"/>
          <w:szCs w:val="26"/>
        </w:rPr>
        <w:t>n</w:t>
      </w:r>
      <w:r>
        <w:rPr>
          <w:b/>
          <w:w w:val="132"/>
          <w:sz w:val="26"/>
          <w:szCs w:val="26"/>
        </w:rPr>
        <w:t>s</w:t>
      </w:r>
    </w:p>
    <w:p w14:paraId="32A89B69" w14:textId="77777777" w:rsidR="009532A2" w:rsidRDefault="009532A2">
      <w:pPr>
        <w:spacing w:before="3" w:line="180" w:lineRule="exact"/>
        <w:rPr>
          <w:sz w:val="19"/>
          <w:szCs w:val="19"/>
        </w:rPr>
      </w:pPr>
    </w:p>
    <w:p w14:paraId="095EE690" w14:textId="77777777" w:rsidR="009532A2" w:rsidRDefault="009532A2">
      <w:pPr>
        <w:spacing w:line="200" w:lineRule="exact"/>
      </w:pPr>
    </w:p>
    <w:p w14:paraId="18BFC681" w14:textId="77777777" w:rsidR="009532A2" w:rsidRDefault="00000000">
      <w:pPr>
        <w:spacing w:line="299" w:lineRule="auto"/>
        <w:ind w:left="140" w:right="75"/>
        <w:jc w:val="both"/>
        <w:rPr>
          <w:rFonts w:ascii="Calisto MT" w:eastAsia="Calisto MT" w:hAnsi="Calisto MT" w:cs="Calisto MT"/>
          <w:sz w:val="22"/>
          <w:szCs w:val="22"/>
        </w:rPr>
        <w:sectPr w:rsidR="009532A2">
          <w:pgSz w:w="11920" w:h="16840"/>
          <w:pgMar w:top="900" w:right="1280" w:bottom="280" w:left="1300" w:header="700" w:footer="727" w:gutter="0"/>
          <w:cols w:space="720"/>
        </w:sect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obile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eteri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</w:t>
      </w:r>
      <w:r>
        <w:rPr>
          <w:rFonts w:ascii="Calisto MT" w:eastAsia="Calisto MT" w:hAnsi="Calisto MT" w:cs="Calisto MT"/>
          <w:sz w:val="22"/>
          <w:szCs w:val="22"/>
        </w:rPr>
        <w:t>it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MVU</w:t>
      </w:r>
      <w:r>
        <w:rPr>
          <w:rFonts w:ascii="Calisto MT" w:eastAsia="Calisto MT" w:hAnsi="Calisto MT" w:cs="Calisto MT"/>
          <w:sz w:val="22"/>
          <w:szCs w:val="22"/>
        </w:rPr>
        <w:t xml:space="preserve">) is a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io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eeri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itiative deliveri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veteri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ealt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care, breeding support, and advisory services to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 in 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ote villages across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disha.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esigned to reach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areas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here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eterinary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institutions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are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scarce,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MVU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ov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doorstep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treat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t,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on-the-spot</w:t>
      </w:r>
    </w:p>
    <w:p w14:paraId="102F1271" w14:textId="77777777" w:rsidR="009532A2" w:rsidRDefault="009532A2">
      <w:pPr>
        <w:spacing w:before="4" w:line="100" w:lineRule="exact"/>
        <w:rPr>
          <w:sz w:val="10"/>
          <w:szCs w:val="10"/>
        </w:rPr>
      </w:pPr>
    </w:p>
    <w:p w14:paraId="78E328C7" w14:textId="77777777" w:rsidR="009532A2" w:rsidRDefault="009532A2">
      <w:pPr>
        <w:spacing w:line="200" w:lineRule="exact"/>
      </w:pPr>
    </w:p>
    <w:p w14:paraId="3DA04F2E" w14:textId="77777777" w:rsidR="009532A2" w:rsidRDefault="009532A2">
      <w:pPr>
        <w:spacing w:line="200" w:lineRule="exact"/>
      </w:pPr>
    </w:p>
    <w:p w14:paraId="4A0A7F56" w14:textId="77777777" w:rsidR="009532A2" w:rsidRDefault="00000000">
      <w:pPr>
        <w:spacing w:before="33" w:line="299" w:lineRule="auto"/>
        <w:ind w:left="140" w:right="7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diagnostics, and disease surveillance to protect livestock health.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hey play a critical role in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ntrolling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utbrea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 xml:space="preserve">s,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etecting en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ic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iseases,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ensuring timely vacci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ations, safeguar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ing cattle, 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ultry,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ther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als.</w:t>
      </w:r>
    </w:p>
    <w:p w14:paraId="0FC3E81A" w14:textId="77777777" w:rsidR="009532A2" w:rsidRDefault="009532A2">
      <w:pPr>
        <w:spacing w:line="200" w:lineRule="exact"/>
      </w:pPr>
    </w:p>
    <w:p w14:paraId="69ABE976" w14:textId="77777777" w:rsidR="009532A2" w:rsidRDefault="009532A2">
      <w:pPr>
        <w:spacing w:line="200" w:lineRule="exact"/>
      </w:pPr>
    </w:p>
    <w:p w14:paraId="032840AB" w14:textId="77777777" w:rsidR="009532A2" w:rsidRDefault="009532A2">
      <w:pPr>
        <w:spacing w:line="200" w:lineRule="exact"/>
      </w:pPr>
    </w:p>
    <w:p w14:paraId="3A4589B5" w14:textId="77777777" w:rsidR="009532A2" w:rsidRDefault="009532A2">
      <w:pPr>
        <w:spacing w:line="200" w:lineRule="exact"/>
      </w:pPr>
    </w:p>
    <w:p w14:paraId="18C0B754" w14:textId="77777777" w:rsidR="009532A2" w:rsidRDefault="009532A2">
      <w:pPr>
        <w:spacing w:line="200" w:lineRule="exact"/>
      </w:pPr>
    </w:p>
    <w:p w14:paraId="3445E270" w14:textId="77777777" w:rsidR="009532A2" w:rsidRDefault="009532A2">
      <w:pPr>
        <w:spacing w:before="2" w:line="260" w:lineRule="exact"/>
        <w:rPr>
          <w:sz w:val="26"/>
          <w:szCs w:val="26"/>
        </w:rPr>
      </w:pPr>
    </w:p>
    <w:p w14:paraId="780CC31E" w14:textId="77777777" w:rsidR="009532A2" w:rsidRDefault="00000000">
      <w:pPr>
        <w:spacing w:line="300" w:lineRule="auto"/>
        <w:ind w:left="140" w:right="75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nh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efficie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cy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are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cy,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digitizi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MV</w:t>
      </w:r>
      <w:r>
        <w:rPr>
          <w:rFonts w:ascii="Calisto MT" w:eastAsia="Calisto MT" w:hAnsi="Calisto MT" w:cs="Calisto MT"/>
          <w:sz w:val="22"/>
          <w:szCs w:val="22"/>
        </w:rPr>
        <w:t>U o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eratio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esse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tial.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 digital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system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enable rea</w:t>
      </w:r>
      <w:r>
        <w:rPr>
          <w:rFonts w:ascii="Calisto MT" w:eastAsia="Calisto MT" w:hAnsi="Calisto MT" w:cs="Calisto MT"/>
          <w:spacing w:val="-1"/>
          <w:sz w:val="22"/>
          <w:szCs w:val="22"/>
        </w:rPr>
        <w:t>l</w:t>
      </w:r>
      <w:r>
        <w:rPr>
          <w:rFonts w:ascii="Calisto MT" w:eastAsia="Calisto MT" w:hAnsi="Calisto MT" w:cs="Calisto MT"/>
          <w:sz w:val="22"/>
          <w:szCs w:val="22"/>
        </w:rPr>
        <w:t>-time trac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 xml:space="preserve">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ow</w:t>
      </w:r>
      <w:r>
        <w:rPr>
          <w:rFonts w:ascii="Calisto MT" w:eastAsia="Calisto MT" w:hAnsi="Calisto MT" w:cs="Calisto MT"/>
          <w:sz w:val="22"/>
          <w:szCs w:val="22"/>
        </w:rPr>
        <w:t xml:space="preserve">er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epl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y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ent, ensuring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eterinary 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fessionals are effectively reac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ing designated locatio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s.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It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also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facilitate</w:t>
      </w:r>
      <w:r>
        <w:rPr>
          <w:rFonts w:ascii="Calisto MT" w:eastAsia="Calisto MT" w:hAnsi="Calisto MT" w:cs="Calisto MT"/>
          <w:spacing w:val="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better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inventory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anage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ent, preventing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shortages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essential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m</w:t>
      </w:r>
      <w:r>
        <w:rPr>
          <w:rFonts w:ascii="Calisto MT" w:eastAsia="Calisto MT" w:hAnsi="Calisto MT" w:cs="Calisto MT"/>
          <w:sz w:val="22"/>
          <w:szCs w:val="22"/>
        </w:rPr>
        <w:t>edicines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vaccines.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A</w:t>
      </w:r>
      <w:r>
        <w:rPr>
          <w:rFonts w:ascii="Calisto MT" w:eastAsia="Calisto MT" w:hAnsi="Calisto MT" w:cs="Calisto MT"/>
          <w:sz w:val="22"/>
          <w:szCs w:val="22"/>
        </w:rPr>
        <w:t>dditionally,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by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onitoring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services availed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y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ing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gress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agai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st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set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targets,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igitization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-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help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ptimize</w:t>
      </w:r>
      <w:r>
        <w:rPr>
          <w:rFonts w:ascii="Calisto MT" w:eastAsia="Calisto MT" w:hAnsi="Calisto MT" w:cs="Calisto MT"/>
          <w:spacing w:val="-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res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urce 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ve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service delivery.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S</w:t>
      </w:r>
      <w:r>
        <w:rPr>
          <w:rFonts w:ascii="Calisto MT" w:eastAsia="Calisto MT" w:hAnsi="Calisto MT" w:cs="Calisto MT"/>
          <w:sz w:val="22"/>
          <w:szCs w:val="22"/>
        </w:rPr>
        <w:t>trengt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MV</w:t>
      </w:r>
      <w:r>
        <w:rPr>
          <w:rFonts w:ascii="Calisto MT" w:eastAsia="Calisto MT" w:hAnsi="Calisto MT" w:cs="Calisto MT"/>
          <w:sz w:val="22"/>
          <w:szCs w:val="22"/>
        </w:rPr>
        <w:t>U o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erations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gh tec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hn</w:t>
      </w:r>
      <w:r>
        <w:rPr>
          <w:rFonts w:ascii="Calisto MT" w:eastAsia="Calisto MT" w:hAnsi="Calisto MT" w:cs="Calisto MT"/>
          <w:sz w:val="22"/>
          <w:szCs w:val="22"/>
        </w:rPr>
        <w:t xml:space="preserve">ology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ill lead to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ore effective disease control,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proved livestock productivity, and greater support for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 acr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ss the state.</w:t>
      </w:r>
    </w:p>
    <w:p w14:paraId="1CA64D56" w14:textId="77777777" w:rsidR="009532A2" w:rsidRDefault="009532A2">
      <w:pPr>
        <w:spacing w:line="200" w:lineRule="exact"/>
      </w:pPr>
    </w:p>
    <w:p w14:paraId="32F1A466" w14:textId="77777777" w:rsidR="009532A2" w:rsidRDefault="009532A2">
      <w:pPr>
        <w:spacing w:line="200" w:lineRule="exact"/>
      </w:pPr>
    </w:p>
    <w:p w14:paraId="7B3CB3D2" w14:textId="77777777" w:rsidR="009532A2" w:rsidRDefault="009532A2">
      <w:pPr>
        <w:spacing w:before="9" w:line="200" w:lineRule="exact"/>
      </w:pPr>
    </w:p>
    <w:p w14:paraId="62CB662A" w14:textId="77777777" w:rsidR="009532A2" w:rsidRDefault="00000000">
      <w:pPr>
        <w:ind w:left="140" w:right="7511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3.6.1.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O</w:t>
      </w:r>
      <w:r>
        <w:rPr>
          <w:rFonts w:ascii="Calisto MT" w:eastAsia="Calisto MT" w:hAnsi="Calisto MT" w:cs="Calisto MT"/>
          <w:w w:val="102"/>
          <w:sz w:val="22"/>
          <w:szCs w:val="22"/>
        </w:rPr>
        <w:t>b</w:t>
      </w:r>
      <w:r>
        <w:rPr>
          <w:rFonts w:ascii="Calisto MT" w:eastAsia="Calisto MT" w:hAnsi="Calisto MT" w:cs="Calisto MT"/>
          <w:w w:val="113"/>
          <w:sz w:val="22"/>
          <w:szCs w:val="22"/>
        </w:rPr>
        <w:t>j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w w:val="114"/>
          <w:sz w:val="22"/>
          <w:szCs w:val="22"/>
        </w:rPr>
        <w:t>t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6"/>
          <w:sz w:val="22"/>
          <w:szCs w:val="22"/>
        </w:rPr>
        <w:t>v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</w:p>
    <w:p w14:paraId="301B423C" w14:textId="77777777" w:rsidR="009532A2" w:rsidRDefault="009532A2">
      <w:pPr>
        <w:spacing w:line="200" w:lineRule="exact"/>
      </w:pPr>
    </w:p>
    <w:p w14:paraId="20C8BDA2" w14:textId="77777777" w:rsidR="009532A2" w:rsidRDefault="009532A2">
      <w:pPr>
        <w:spacing w:line="200" w:lineRule="exact"/>
      </w:pPr>
    </w:p>
    <w:p w14:paraId="501FAE6B" w14:textId="77777777" w:rsidR="009532A2" w:rsidRDefault="009532A2">
      <w:pPr>
        <w:spacing w:before="14" w:line="220" w:lineRule="exact"/>
        <w:rPr>
          <w:sz w:val="22"/>
          <w:szCs w:val="22"/>
        </w:rPr>
      </w:pPr>
    </w:p>
    <w:p w14:paraId="6A730C0C" w14:textId="77777777" w:rsidR="009532A2" w:rsidRDefault="00000000">
      <w:pPr>
        <w:spacing w:line="299" w:lineRule="auto"/>
        <w:ind w:left="140" w:right="7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DAH&amp;</w:t>
      </w:r>
      <w:r>
        <w:rPr>
          <w:rFonts w:ascii="Calisto MT" w:eastAsia="Calisto MT" w:hAnsi="Calisto MT" w:cs="Calisto MT"/>
          <w:sz w:val="22"/>
          <w:szCs w:val="22"/>
        </w:rPr>
        <w:t>VS 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s to digitize the operations of the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obile Veterinary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nits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MVU</w:t>
      </w:r>
      <w:r>
        <w:rPr>
          <w:rFonts w:ascii="Calisto MT" w:eastAsia="Calisto MT" w:hAnsi="Calisto MT" w:cs="Calisto MT"/>
          <w:sz w:val="22"/>
          <w:szCs w:val="22"/>
        </w:rPr>
        <w:t>s) to enhance service delivery,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 xml:space="preserve">rove resource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tilization,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sure tra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spare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cy in veterinary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ealthcare.</w:t>
      </w:r>
    </w:p>
    <w:p w14:paraId="5AA205A5" w14:textId="77777777" w:rsidR="009532A2" w:rsidRDefault="009532A2">
      <w:pPr>
        <w:spacing w:before="1" w:line="120" w:lineRule="exact"/>
        <w:rPr>
          <w:sz w:val="12"/>
          <w:szCs w:val="12"/>
        </w:rPr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7"/>
      </w:tblGrid>
      <w:tr w:rsidR="009532A2" w14:paraId="32FF77FE" w14:textId="77777777">
        <w:trPr>
          <w:trHeight w:hRule="exact" w:val="571"/>
        </w:trPr>
        <w:tc>
          <w:tcPr>
            <w:tcW w:w="4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BF6A41" w14:textId="77777777" w:rsidR="009532A2" w:rsidRDefault="009532A2">
            <w:pPr>
              <w:spacing w:before="8" w:line="100" w:lineRule="exact"/>
              <w:rPr>
                <w:sz w:val="10"/>
                <w:szCs w:val="10"/>
              </w:rPr>
            </w:pPr>
          </w:p>
          <w:p w14:paraId="0E5BF4E4" w14:textId="77777777" w:rsidR="009532A2" w:rsidRDefault="00000000">
            <w:pPr>
              <w:ind w:left="164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ry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-1"/>
                <w:w w:val="106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w w:val="106"/>
                <w:sz w:val="22"/>
                <w:szCs w:val="22"/>
              </w:rPr>
              <w:t>j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ve</w:t>
            </w:r>
          </w:p>
        </w:tc>
        <w:tc>
          <w:tcPr>
            <w:tcW w:w="4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CE87EC" w14:textId="77777777" w:rsidR="009532A2" w:rsidRDefault="009532A2">
            <w:pPr>
              <w:spacing w:before="8" w:line="100" w:lineRule="exact"/>
              <w:rPr>
                <w:sz w:val="10"/>
                <w:szCs w:val="10"/>
              </w:rPr>
            </w:pPr>
          </w:p>
          <w:p w14:paraId="2641524F" w14:textId="77777777" w:rsidR="009532A2" w:rsidRDefault="00000000">
            <w:pPr>
              <w:ind w:left="153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Secondary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6"/>
                <w:sz w:val="22"/>
                <w:szCs w:val="22"/>
              </w:rPr>
              <w:t>bj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ve</w:t>
            </w:r>
          </w:p>
        </w:tc>
      </w:tr>
      <w:tr w:rsidR="009532A2" w14:paraId="730F75DF" w14:textId="77777777">
        <w:trPr>
          <w:trHeight w:hRule="exact" w:val="6326"/>
        </w:trPr>
        <w:tc>
          <w:tcPr>
            <w:tcW w:w="4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AB1635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777F94F1" w14:textId="77777777" w:rsidR="009532A2" w:rsidRDefault="00000000">
            <w:pPr>
              <w:spacing w:line="300" w:lineRule="auto"/>
              <w:ind w:left="411" w:right="60" w:hanging="30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a.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orkforce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onitoring: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real-time trac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  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  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 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personnel,  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ensuring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 team is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perating as per gui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elines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are 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 un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erstaffed.</w:t>
            </w:r>
          </w:p>
          <w:p w14:paraId="7481C966" w14:textId="77777777" w:rsidR="009532A2" w:rsidRDefault="009532A2">
            <w:pPr>
              <w:spacing w:before="8" w:line="100" w:lineRule="exact"/>
              <w:rPr>
                <w:sz w:val="11"/>
                <w:szCs w:val="11"/>
              </w:rPr>
            </w:pPr>
          </w:p>
          <w:p w14:paraId="321844F8" w14:textId="77777777" w:rsidR="009532A2" w:rsidRDefault="00000000">
            <w:pPr>
              <w:spacing w:line="299" w:lineRule="auto"/>
              <w:ind w:left="411" w:right="60" w:hanging="30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     </w:t>
            </w:r>
            <w:r>
              <w:rPr>
                <w:rFonts w:ascii="Calisto MT" w:eastAsia="Calisto MT" w:hAnsi="Calisto MT" w:cs="Calisto MT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ry     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anage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ent: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igitally track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edicine stock levels,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suring 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disbursal,  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ely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restoc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pre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enting sh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rtages.</w:t>
            </w:r>
          </w:p>
          <w:p w14:paraId="681A9BC2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5FD64E1F" w14:textId="77777777" w:rsidR="009532A2" w:rsidRDefault="00000000">
            <w:pPr>
              <w:spacing w:line="300" w:lineRule="auto"/>
              <w:ind w:left="411" w:right="60" w:hanging="30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c.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Service </w:t>
            </w:r>
            <w:r>
              <w:rPr>
                <w:rFonts w:ascii="Calisto MT" w:eastAsia="Calisto MT" w:hAnsi="Calisto MT" w:cs="Calisto MT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tilization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Tracking: 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nit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 veterinary services provided to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ers,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suring 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itable access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identifying service ga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s.</w:t>
            </w:r>
          </w:p>
          <w:p w14:paraId="3B7FE3A3" w14:textId="77777777" w:rsidR="009532A2" w:rsidRDefault="009532A2">
            <w:pPr>
              <w:spacing w:before="8" w:line="100" w:lineRule="exact"/>
              <w:rPr>
                <w:sz w:val="11"/>
                <w:szCs w:val="11"/>
              </w:rPr>
            </w:pPr>
          </w:p>
          <w:p w14:paraId="344CBF07" w14:textId="77777777" w:rsidR="009532A2" w:rsidRDefault="00000000">
            <w:pPr>
              <w:spacing w:line="299" w:lineRule="auto"/>
              <w:ind w:left="411" w:right="60" w:hanging="30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arget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ieve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itori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g:</w:t>
            </w:r>
            <w:r>
              <w:rPr>
                <w:rFonts w:ascii="Calisto MT" w:eastAsia="Calisto MT" w:hAnsi="Calisto MT" w:cs="Calisto MT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ssess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 perf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ance against pre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efined service targets to eval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ate efficiency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pact.</w:t>
            </w:r>
          </w:p>
          <w:p w14:paraId="7F494F13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3A6B7C72" w14:textId="77777777" w:rsidR="009532A2" w:rsidRDefault="00000000">
            <w:pPr>
              <w:spacing w:line="303" w:lineRule="auto"/>
              <w:ind w:left="411" w:right="61" w:hanging="30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e. 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ivestock</w:t>
            </w:r>
            <w:r>
              <w:rPr>
                <w:rFonts w:ascii="Calisto MT" w:eastAsia="Calisto MT" w:hAnsi="Calisto MT" w:cs="Calisto MT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ealth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rove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t:</w:t>
            </w:r>
            <w:r>
              <w:rPr>
                <w:rFonts w:ascii="Calisto MT" w:eastAsia="Calisto MT" w:hAnsi="Calisto MT" w:cs="Calisto MT"/>
                <w:spacing w:val="1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Enh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ce disease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prevention,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treat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effectiveness,</w:t>
            </w:r>
          </w:p>
        </w:tc>
        <w:tc>
          <w:tcPr>
            <w:tcW w:w="4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1F4A9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2263C9AB" w14:textId="77777777" w:rsidR="009532A2" w:rsidRDefault="00000000">
            <w:pPr>
              <w:spacing w:line="300" w:lineRule="auto"/>
              <w:ind w:left="303" w:right="60" w:hanging="19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a.</w:t>
            </w:r>
            <w:r>
              <w:rPr>
                <w:rFonts w:ascii="Calisto MT" w:eastAsia="Calisto MT" w:hAnsi="Calisto MT" w:cs="Calisto MT"/>
                <w:spacing w:val="-2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riven  </w:t>
            </w:r>
            <w:r>
              <w:rPr>
                <w:rFonts w:ascii="Calisto MT" w:eastAsia="Calisto MT" w:hAnsi="Calisto MT" w:cs="Calisto MT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ecisio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aking:  </w:t>
            </w:r>
            <w:r>
              <w:rPr>
                <w:rFonts w:ascii="Calisto MT" w:eastAsia="Calisto MT" w:hAnsi="Calisto MT" w:cs="Calisto MT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tilizing digital records for policy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ulation and resource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based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service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livestock health tren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s.</w:t>
            </w:r>
          </w:p>
          <w:p w14:paraId="693C6987" w14:textId="77777777" w:rsidR="009532A2" w:rsidRDefault="009532A2">
            <w:pPr>
              <w:spacing w:before="8" w:line="100" w:lineRule="exact"/>
              <w:rPr>
                <w:sz w:val="11"/>
                <w:szCs w:val="11"/>
              </w:rPr>
            </w:pPr>
          </w:p>
          <w:p w14:paraId="4DA95A07" w14:textId="77777777" w:rsidR="009532A2" w:rsidRDefault="00000000">
            <w:pPr>
              <w:spacing w:line="299" w:lineRule="auto"/>
              <w:ind w:left="303" w:right="59" w:hanging="19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b.</w:t>
            </w:r>
            <w:r>
              <w:rPr>
                <w:rFonts w:ascii="Calisto MT" w:eastAsia="Calisto MT" w:hAnsi="Calisto MT" w:cs="Calisto MT"/>
                <w:spacing w:val="-3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isease</w:t>
            </w:r>
            <w:r>
              <w:rPr>
                <w:rFonts w:ascii="Calisto MT" w:eastAsia="Calisto MT" w:hAnsi="Calisto MT" w:cs="Calisto MT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Surveillance</w:t>
            </w:r>
            <w:r>
              <w:rPr>
                <w:rFonts w:ascii="Calisto MT" w:eastAsia="Calisto MT" w:hAnsi="Calisto MT" w:cs="Calisto MT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&amp;</w:t>
            </w:r>
            <w:r>
              <w:rPr>
                <w:rFonts w:ascii="Calisto MT" w:eastAsia="Calisto MT" w:hAnsi="Calisto MT" w:cs="Calisto MT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onitoring:</w:t>
            </w:r>
            <w:r>
              <w:rPr>
                <w:rFonts w:ascii="Calisto MT" w:eastAsia="Calisto MT" w:hAnsi="Calisto MT" w:cs="Calisto MT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Enable proactive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identification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erging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diseases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track treat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 efficac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  <w:p w14:paraId="74EF8D4A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250C4C6A" w14:textId="77777777" w:rsidR="009532A2" w:rsidRDefault="00000000">
            <w:pPr>
              <w:spacing w:line="301" w:lineRule="auto"/>
              <w:ind w:left="303" w:right="48" w:hanging="19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c.</w:t>
            </w:r>
            <w:r>
              <w:rPr>
                <w:rFonts w:ascii="Calisto MT" w:eastAsia="Calisto MT" w:hAnsi="Calisto MT" w:cs="Calisto MT"/>
                <w:spacing w:val="-1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st  </w:t>
            </w:r>
            <w:r>
              <w:rPr>
                <w:rFonts w:ascii="Calisto MT" w:eastAsia="Calisto MT" w:hAnsi="Calisto MT" w:cs="Calisto MT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izati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:  </w:t>
            </w:r>
            <w:r>
              <w:rPr>
                <w:rFonts w:ascii="Calisto MT" w:eastAsia="Calisto MT" w:hAnsi="Calisto MT" w:cs="Calisto MT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ce  </w:t>
            </w:r>
            <w:r>
              <w:rPr>
                <w:rFonts w:ascii="Calisto MT" w:eastAsia="Calisto MT" w:hAnsi="Calisto MT" w:cs="Calisto MT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 inefficiencies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ugh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 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ute planning and resource allocation.</w:t>
            </w:r>
          </w:p>
          <w:p w14:paraId="63DC5426" w14:textId="77777777" w:rsidR="009532A2" w:rsidRDefault="009532A2">
            <w:pPr>
              <w:spacing w:before="8" w:line="100" w:lineRule="exact"/>
              <w:rPr>
                <w:sz w:val="11"/>
                <w:szCs w:val="11"/>
              </w:rPr>
            </w:pPr>
          </w:p>
          <w:p w14:paraId="16952740" w14:textId="77777777" w:rsidR="009532A2" w:rsidRDefault="00000000">
            <w:pPr>
              <w:spacing w:line="299" w:lineRule="auto"/>
              <w:ind w:left="303" w:right="47" w:hanging="19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d.</w:t>
            </w:r>
            <w:r>
              <w:rPr>
                <w:rFonts w:ascii="Calisto MT" w:eastAsia="Calisto MT" w:hAnsi="Calisto MT" w:cs="Calisto MT"/>
                <w:spacing w:val="-3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Sustainability  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&amp;  </w:t>
            </w:r>
            <w:r>
              <w:rPr>
                <w:rFonts w:ascii="Calisto MT" w:eastAsia="Calisto MT" w:hAnsi="Calisto MT" w:cs="Calisto MT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Scalability:  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evelop  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 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bust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igital fra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rk that can be ex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ded to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ce veterinary services acr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ss the state.</w:t>
            </w:r>
          </w:p>
        </w:tc>
      </w:tr>
    </w:tbl>
    <w:p w14:paraId="3329F1FC" w14:textId="77777777" w:rsidR="009532A2" w:rsidRDefault="009532A2">
      <w:pPr>
        <w:sectPr w:rsidR="009532A2">
          <w:pgSz w:w="11920" w:h="16840"/>
          <w:pgMar w:top="900" w:right="1280" w:bottom="280" w:left="1300" w:header="700" w:footer="727" w:gutter="0"/>
          <w:cols w:space="720"/>
        </w:sectPr>
      </w:pPr>
    </w:p>
    <w:p w14:paraId="6B3521B1" w14:textId="77777777" w:rsidR="009532A2" w:rsidRDefault="009532A2">
      <w:pPr>
        <w:spacing w:before="4" w:line="120" w:lineRule="exact"/>
        <w:rPr>
          <w:sz w:val="13"/>
          <w:szCs w:val="13"/>
        </w:rPr>
      </w:pPr>
    </w:p>
    <w:p w14:paraId="705A78A3" w14:textId="77777777" w:rsidR="009532A2" w:rsidRDefault="009532A2">
      <w:pPr>
        <w:spacing w:line="200" w:lineRule="exact"/>
      </w:pPr>
    </w:p>
    <w:p w14:paraId="59D2F070" w14:textId="77777777" w:rsidR="009532A2" w:rsidRDefault="009532A2">
      <w:pPr>
        <w:spacing w:line="200" w:lineRule="exact"/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7"/>
      </w:tblGrid>
      <w:tr w:rsidR="009532A2" w14:paraId="2E3436A1" w14:textId="77777777">
        <w:trPr>
          <w:trHeight w:hRule="exact" w:val="576"/>
        </w:trPr>
        <w:tc>
          <w:tcPr>
            <w:tcW w:w="4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5ECFD5" w14:textId="77777777" w:rsidR="009532A2" w:rsidRDefault="009532A2">
            <w:pPr>
              <w:spacing w:before="8" w:line="100" w:lineRule="exact"/>
              <w:rPr>
                <w:sz w:val="10"/>
                <w:szCs w:val="10"/>
              </w:rPr>
            </w:pPr>
          </w:p>
          <w:p w14:paraId="2C57DB5F" w14:textId="77777777" w:rsidR="009532A2" w:rsidRDefault="00000000">
            <w:pPr>
              <w:ind w:left="164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ry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-1"/>
                <w:w w:val="106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w w:val="106"/>
                <w:sz w:val="22"/>
                <w:szCs w:val="22"/>
              </w:rPr>
              <w:t>j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ve</w:t>
            </w:r>
          </w:p>
        </w:tc>
        <w:tc>
          <w:tcPr>
            <w:tcW w:w="4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879FCE" w14:textId="77777777" w:rsidR="009532A2" w:rsidRDefault="009532A2">
            <w:pPr>
              <w:spacing w:before="8" w:line="100" w:lineRule="exact"/>
              <w:rPr>
                <w:sz w:val="10"/>
                <w:szCs w:val="10"/>
              </w:rPr>
            </w:pPr>
          </w:p>
          <w:p w14:paraId="0B0A88F1" w14:textId="77777777" w:rsidR="009532A2" w:rsidRDefault="00000000">
            <w:pPr>
              <w:ind w:left="153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Secondary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6"/>
                <w:sz w:val="22"/>
                <w:szCs w:val="22"/>
              </w:rPr>
              <w:t>bj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ve</w:t>
            </w:r>
          </w:p>
        </w:tc>
      </w:tr>
      <w:tr w:rsidR="009532A2" w14:paraId="542DC29B" w14:textId="77777777">
        <w:trPr>
          <w:trHeight w:hRule="exact" w:val="1939"/>
        </w:trPr>
        <w:tc>
          <w:tcPr>
            <w:tcW w:w="4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20975B" w14:textId="77777777" w:rsidR="009532A2" w:rsidRDefault="00000000">
            <w:pPr>
              <w:spacing w:line="240" w:lineRule="exact"/>
              <w:ind w:left="411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verall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13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livestock </w:t>
            </w:r>
            <w:r>
              <w:rPr>
                <w:rFonts w:ascii="Calisto MT" w:eastAsia="Calisto MT" w:hAnsi="Calisto MT" w:cs="Calisto MT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ell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being </w:t>
            </w:r>
            <w:r>
              <w:rPr>
                <w:rFonts w:ascii="Calisto MT" w:eastAsia="Calisto MT" w:hAnsi="Calisto MT" w:cs="Calisto MT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through</w:t>
            </w:r>
            <w:proofErr w:type="gramEnd"/>
          </w:p>
          <w:p w14:paraId="115B41DF" w14:textId="77777777" w:rsidR="009532A2" w:rsidRDefault="00000000">
            <w:pPr>
              <w:spacing w:before="63"/>
              <w:ind w:left="411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dat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-driven interventions.</w:t>
            </w:r>
          </w:p>
        </w:tc>
        <w:tc>
          <w:tcPr>
            <w:tcW w:w="45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FACA3F" w14:textId="77777777" w:rsidR="009532A2" w:rsidRDefault="009532A2"/>
        </w:tc>
      </w:tr>
    </w:tbl>
    <w:p w14:paraId="7A8F878D" w14:textId="77777777" w:rsidR="009532A2" w:rsidRDefault="009532A2">
      <w:pPr>
        <w:spacing w:before="9" w:line="180" w:lineRule="exact"/>
        <w:rPr>
          <w:sz w:val="18"/>
          <w:szCs w:val="18"/>
        </w:rPr>
      </w:pPr>
    </w:p>
    <w:p w14:paraId="6F5024DB" w14:textId="77777777" w:rsidR="009532A2" w:rsidRDefault="009532A2">
      <w:pPr>
        <w:spacing w:line="200" w:lineRule="exact"/>
      </w:pPr>
    </w:p>
    <w:p w14:paraId="70A2D07B" w14:textId="77777777" w:rsidR="009532A2" w:rsidRDefault="009532A2">
      <w:pPr>
        <w:spacing w:line="200" w:lineRule="exact"/>
      </w:pPr>
    </w:p>
    <w:p w14:paraId="3124E051" w14:textId="77777777" w:rsidR="009532A2" w:rsidRDefault="009532A2">
      <w:pPr>
        <w:spacing w:line="200" w:lineRule="exact"/>
      </w:pPr>
    </w:p>
    <w:p w14:paraId="6EBE50F9" w14:textId="77777777" w:rsidR="009532A2" w:rsidRDefault="009532A2">
      <w:pPr>
        <w:spacing w:line="200" w:lineRule="exact"/>
      </w:pPr>
    </w:p>
    <w:p w14:paraId="16356096" w14:textId="77777777" w:rsidR="009532A2" w:rsidRDefault="009532A2">
      <w:pPr>
        <w:spacing w:line="200" w:lineRule="exact"/>
      </w:pPr>
    </w:p>
    <w:p w14:paraId="18C72559" w14:textId="77777777" w:rsidR="009532A2" w:rsidRDefault="009532A2">
      <w:pPr>
        <w:spacing w:line="200" w:lineRule="exact"/>
      </w:pPr>
    </w:p>
    <w:p w14:paraId="2AF08C6B" w14:textId="77777777" w:rsidR="009532A2" w:rsidRDefault="009532A2">
      <w:pPr>
        <w:spacing w:line="200" w:lineRule="exact"/>
      </w:pPr>
    </w:p>
    <w:p w14:paraId="6947AA7A" w14:textId="77777777" w:rsidR="009532A2" w:rsidRDefault="00000000">
      <w:pPr>
        <w:spacing w:before="11" w:line="421" w:lineRule="auto"/>
        <w:ind w:left="140" w:right="5937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dvantages</w:t>
      </w:r>
      <w:r>
        <w:rPr>
          <w:rFonts w:ascii="Calisto MT" w:eastAsia="Calisto MT" w:hAnsi="Calisto MT" w:cs="Calisto MT"/>
          <w:spacing w:val="3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1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  <w:r>
        <w:rPr>
          <w:rFonts w:ascii="Calisto MT" w:eastAsia="Calisto MT" w:hAnsi="Calisto MT" w:cs="Calisto MT"/>
          <w:w w:val="98"/>
          <w:sz w:val="22"/>
          <w:szCs w:val="22"/>
        </w:rPr>
        <w:t>y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  <w:r>
        <w:rPr>
          <w:rFonts w:ascii="Calisto MT" w:eastAsia="Calisto MT" w:hAnsi="Calisto MT" w:cs="Calisto MT"/>
          <w:w w:val="114"/>
          <w:sz w:val="22"/>
          <w:szCs w:val="22"/>
        </w:rPr>
        <w:t>t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w w:val="105"/>
          <w:sz w:val="22"/>
          <w:szCs w:val="22"/>
        </w:rPr>
        <w:t xml:space="preserve">m: </w:t>
      </w:r>
      <w:r>
        <w:rPr>
          <w:rFonts w:ascii="Calisto MT" w:eastAsia="Calisto MT" w:hAnsi="Calisto MT" w:cs="Calisto MT"/>
          <w:spacing w:val="-1"/>
          <w:sz w:val="22"/>
          <w:szCs w:val="22"/>
        </w:rPr>
        <w:t>L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est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ck</w:t>
      </w:r>
      <w:r>
        <w:rPr>
          <w:rFonts w:ascii="Calisto MT" w:eastAsia="Calisto MT" w:hAnsi="Calisto MT" w:cs="Calisto MT"/>
          <w:spacing w:val="4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F</w:t>
      </w:r>
      <w:r>
        <w:rPr>
          <w:rFonts w:ascii="Calisto MT" w:eastAsia="Calisto MT" w:hAnsi="Calisto MT" w:cs="Calisto MT"/>
          <w:sz w:val="22"/>
          <w:szCs w:val="22"/>
        </w:rPr>
        <w:t>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</w:t>
      </w:r>
      <w:r>
        <w:rPr>
          <w:rFonts w:ascii="Calisto MT" w:eastAsia="Calisto MT" w:hAnsi="Calisto MT" w:cs="Calisto MT"/>
          <w:spacing w:val="2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4"/>
          <w:sz w:val="22"/>
          <w:szCs w:val="22"/>
        </w:rPr>
        <w:t>P</w:t>
      </w:r>
      <w:r>
        <w:rPr>
          <w:rFonts w:ascii="Calisto MT" w:eastAsia="Calisto MT" w:hAnsi="Calisto MT" w:cs="Calisto MT"/>
          <w:w w:val="104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odu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109"/>
          <w:sz w:val="22"/>
          <w:szCs w:val="22"/>
        </w:rPr>
        <w:t>r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</w:p>
    <w:p w14:paraId="7D6400B4" w14:textId="77777777" w:rsidR="009532A2" w:rsidRDefault="00000000">
      <w:pPr>
        <w:spacing w:line="180" w:lineRule="exact"/>
        <w:ind w:left="497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position w:val="1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19"/>
          <w:position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position w:val="1"/>
          <w:sz w:val="22"/>
          <w:szCs w:val="22"/>
        </w:rPr>
        <w:t>T</w:t>
      </w:r>
      <w:r>
        <w:rPr>
          <w:rFonts w:ascii="Calisto MT" w:eastAsia="Calisto MT" w:hAnsi="Calisto MT" w:cs="Calisto MT"/>
          <w:position w:val="1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position w:val="1"/>
          <w:sz w:val="22"/>
          <w:szCs w:val="22"/>
        </w:rPr>
        <w:t>m</w:t>
      </w:r>
      <w:r>
        <w:rPr>
          <w:rFonts w:ascii="Calisto MT" w:eastAsia="Calisto MT" w:hAnsi="Calisto MT" w:cs="Calisto MT"/>
          <w:position w:val="1"/>
          <w:sz w:val="22"/>
          <w:szCs w:val="22"/>
        </w:rPr>
        <w:t>ely access to veteri</w:t>
      </w:r>
      <w:r>
        <w:rPr>
          <w:rFonts w:ascii="Calisto MT" w:eastAsia="Calisto MT" w:hAnsi="Calisto MT" w:cs="Calisto MT"/>
          <w:spacing w:val="-1"/>
          <w:position w:val="1"/>
          <w:sz w:val="22"/>
          <w:szCs w:val="22"/>
        </w:rPr>
        <w:t>n</w:t>
      </w:r>
      <w:r>
        <w:rPr>
          <w:rFonts w:ascii="Calisto MT" w:eastAsia="Calisto MT" w:hAnsi="Calisto MT" w:cs="Calisto MT"/>
          <w:position w:val="1"/>
          <w:sz w:val="22"/>
          <w:szCs w:val="22"/>
        </w:rPr>
        <w:t>ary care at t</w:t>
      </w:r>
      <w:r>
        <w:rPr>
          <w:rFonts w:ascii="Calisto MT" w:eastAsia="Calisto MT" w:hAnsi="Calisto MT" w:cs="Calisto MT"/>
          <w:spacing w:val="-1"/>
          <w:position w:val="1"/>
          <w:sz w:val="22"/>
          <w:szCs w:val="22"/>
        </w:rPr>
        <w:t>h</w:t>
      </w:r>
      <w:r>
        <w:rPr>
          <w:rFonts w:ascii="Calisto MT" w:eastAsia="Calisto MT" w:hAnsi="Calisto MT" w:cs="Calisto MT"/>
          <w:position w:val="1"/>
          <w:sz w:val="22"/>
          <w:szCs w:val="22"/>
        </w:rPr>
        <w:t>eir doorste</w:t>
      </w:r>
      <w:r>
        <w:rPr>
          <w:rFonts w:ascii="Calisto MT" w:eastAsia="Calisto MT" w:hAnsi="Calisto MT" w:cs="Calisto MT"/>
          <w:spacing w:val="-1"/>
          <w:position w:val="1"/>
          <w:sz w:val="22"/>
          <w:szCs w:val="22"/>
        </w:rPr>
        <w:t>p.</w:t>
      </w:r>
    </w:p>
    <w:p w14:paraId="007BF94C" w14:textId="77777777" w:rsidR="009532A2" w:rsidRDefault="00000000">
      <w:pPr>
        <w:spacing w:before="96" w:line="335" w:lineRule="auto"/>
        <w:ind w:left="497" w:right="223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b.  </w:t>
      </w:r>
      <w:r>
        <w:rPr>
          <w:rFonts w:ascii="Calisto MT" w:eastAsia="Calisto MT" w:hAnsi="Calisto MT" w:cs="Calisto MT"/>
          <w:spacing w:val="1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ini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ize ec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z w:val="22"/>
          <w:szCs w:val="22"/>
        </w:rPr>
        <w:t>ic 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sses 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 by 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ucing treat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sts. c.  </w:t>
      </w:r>
      <w:r>
        <w:rPr>
          <w:rFonts w:ascii="Calisto MT" w:eastAsia="Calisto MT" w:hAnsi="Calisto MT" w:cs="Calisto MT"/>
          <w:spacing w:val="2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proved productivity through preventive healthcar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.</w:t>
      </w:r>
    </w:p>
    <w:p w14:paraId="2F178E7C" w14:textId="77777777" w:rsidR="009532A2" w:rsidRDefault="00000000">
      <w:pPr>
        <w:spacing w:before="48"/>
        <w:ind w:left="140"/>
        <w:rPr>
          <w:rFonts w:ascii="Calisto MT" w:eastAsia="Calisto MT" w:hAnsi="Calisto MT" w:cs="Calisto MT"/>
          <w:sz w:val="22"/>
          <w:szCs w:val="22"/>
        </w:rPr>
      </w:pPr>
      <w:proofErr w:type="gramStart"/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eteri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aria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s 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proofErr w:type="gramEnd"/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ealth</w:t>
      </w:r>
      <w:r>
        <w:rPr>
          <w:rFonts w:ascii="Calisto MT" w:eastAsia="Calisto MT" w:hAnsi="Calisto MT" w:cs="Calisto MT"/>
          <w:spacing w:val="2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4"/>
          <w:sz w:val="22"/>
          <w:szCs w:val="22"/>
        </w:rPr>
        <w:t>P</w:t>
      </w:r>
      <w:r>
        <w:rPr>
          <w:rFonts w:ascii="Calisto MT" w:eastAsia="Calisto MT" w:hAnsi="Calisto MT" w:cs="Calisto MT"/>
          <w:w w:val="104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</w:rPr>
        <w:t>o</w:t>
      </w:r>
      <w:r>
        <w:rPr>
          <w:rFonts w:ascii="Calisto MT" w:eastAsia="Calisto MT" w:hAnsi="Calisto MT" w:cs="Calisto MT"/>
          <w:w w:val="106"/>
          <w:sz w:val="22"/>
          <w:szCs w:val="22"/>
        </w:rPr>
        <w:t>f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106"/>
          <w:sz w:val="22"/>
          <w:szCs w:val="22"/>
        </w:rPr>
        <w:t>ss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on</w:t>
      </w:r>
      <w:r>
        <w:rPr>
          <w:rFonts w:ascii="Calisto MT" w:eastAsia="Calisto MT" w:hAnsi="Calisto MT" w:cs="Calisto MT"/>
          <w:w w:val="102"/>
          <w:sz w:val="22"/>
          <w:szCs w:val="22"/>
        </w:rPr>
        <w:t>a</w:t>
      </w:r>
      <w:r>
        <w:rPr>
          <w:rFonts w:ascii="Calisto MT" w:eastAsia="Calisto MT" w:hAnsi="Calisto MT" w:cs="Calisto MT"/>
          <w:w w:val="112"/>
          <w:sz w:val="22"/>
          <w:szCs w:val="22"/>
        </w:rPr>
        <w:t>l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</w:p>
    <w:p w14:paraId="35C1F587" w14:textId="77777777" w:rsidR="009532A2" w:rsidRDefault="009532A2">
      <w:pPr>
        <w:spacing w:before="5" w:line="120" w:lineRule="exact"/>
        <w:rPr>
          <w:sz w:val="13"/>
          <w:szCs w:val="13"/>
        </w:rPr>
      </w:pPr>
    </w:p>
    <w:p w14:paraId="6CF51026" w14:textId="77777777" w:rsidR="009532A2" w:rsidRDefault="00000000">
      <w:pPr>
        <w:spacing w:line="331" w:lineRule="auto"/>
        <w:ind w:left="500" w:right="2384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2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Strea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lined operations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 opti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ized scheduling and reporting. b.  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easure to rep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rt un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erstaffing and sh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rtage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icines.</w:t>
      </w:r>
    </w:p>
    <w:p w14:paraId="10796AB5" w14:textId="77777777" w:rsidR="009532A2" w:rsidRDefault="00000000">
      <w:pPr>
        <w:ind w:left="50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c.  </w:t>
      </w:r>
      <w:r>
        <w:rPr>
          <w:rFonts w:ascii="Calisto MT" w:eastAsia="Calisto MT" w:hAnsi="Calisto MT" w:cs="Calisto MT"/>
          <w:spacing w:val="3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R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du</w:t>
      </w:r>
      <w:r>
        <w:rPr>
          <w:rFonts w:ascii="Calisto MT" w:eastAsia="Calisto MT" w:hAnsi="Calisto MT" w:cs="Calisto MT"/>
          <w:sz w:val="22"/>
          <w:szCs w:val="22"/>
        </w:rPr>
        <w:t>ce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dm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istrative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bu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en 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 veteri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aria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 xml:space="preserve">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izi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er</w:t>
      </w:r>
      <w:r>
        <w:rPr>
          <w:rFonts w:ascii="Calisto MT" w:eastAsia="Calisto MT" w:hAnsi="Calisto MT" w:cs="Calisto MT"/>
          <w:spacing w:val="-1"/>
          <w:sz w:val="22"/>
          <w:szCs w:val="22"/>
        </w:rPr>
        <w:t>wo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k.</w:t>
      </w:r>
    </w:p>
    <w:p w14:paraId="1CFF609F" w14:textId="77777777" w:rsidR="009532A2" w:rsidRDefault="009532A2">
      <w:pPr>
        <w:spacing w:before="4" w:line="160" w:lineRule="exact"/>
        <w:rPr>
          <w:sz w:val="16"/>
          <w:szCs w:val="16"/>
        </w:rPr>
      </w:pPr>
    </w:p>
    <w:p w14:paraId="0C2A7674" w14:textId="77777777" w:rsidR="009532A2" w:rsidRDefault="00000000">
      <w:pPr>
        <w:spacing w:line="294" w:lineRule="auto"/>
        <w:ind w:left="140" w:right="74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igitizing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MV</w:t>
      </w:r>
      <w:r>
        <w:rPr>
          <w:rFonts w:ascii="Calisto MT" w:eastAsia="Calisto MT" w:hAnsi="Calisto MT" w:cs="Calisto MT"/>
          <w:sz w:val="22"/>
          <w:szCs w:val="22"/>
        </w:rPr>
        <w:t>U</w:t>
      </w:r>
      <w:r>
        <w:rPr>
          <w:rFonts w:ascii="Calisto MT" w:eastAsia="Calisto MT" w:hAnsi="Calisto MT" w:cs="Calisto MT"/>
          <w:spacing w:val="2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operations</w:t>
      </w:r>
      <w:r>
        <w:rPr>
          <w:rFonts w:ascii="Calisto MT" w:eastAsia="Calisto MT" w:hAnsi="Calisto MT" w:cs="Calisto MT"/>
          <w:spacing w:val="2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drive</w:t>
      </w:r>
      <w:r>
        <w:rPr>
          <w:rFonts w:ascii="Calisto MT" w:eastAsia="Calisto MT" w:hAnsi="Calisto MT" w:cs="Calisto MT"/>
          <w:spacing w:val="2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efficiency,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accountability,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2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proved</w:t>
      </w:r>
      <w:r>
        <w:rPr>
          <w:rFonts w:ascii="Calisto MT" w:eastAsia="Calisto MT" w:hAnsi="Calisto MT" w:cs="Calisto MT"/>
          <w:spacing w:val="2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service</w:t>
      </w:r>
      <w:r>
        <w:rPr>
          <w:rFonts w:ascii="Calisto MT" w:eastAsia="Calisto MT" w:hAnsi="Calisto MT" w:cs="Calisto MT"/>
          <w:spacing w:val="2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delivery,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suring a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ealthier livestock sector in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disha.</w:t>
      </w:r>
    </w:p>
    <w:p w14:paraId="540EE694" w14:textId="77777777" w:rsidR="009532A2" w:rsidRDefault="009532A2">
      <w:pPr>
        <w:spacing w:line="200" w:lineRule="exact"/>
      </w:pPr>
    </w:p>
    <w:p w14:paraId="5AB09C92" w14:textId="77777777" w:rsidR="009532A2" w:rsidRDefault="009532A2">
      <w:pPr>
        <w:spacing w:line="200" w:lineRule="exact"/>
      </w:pPr>
    </w:p>
    <w:p w14:paraId="447380F4" w14:textId="77777777" w:rsidR="009532A2" w:rsidRDefault="009532A2">
      <w:pPr>
        <w:spacing w:before="14" w:line="200" w:lineRule="exact"/>
      </w:pPr>
    </w:p>
    <w:p w14:paraId="1E26EA68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3.6.2.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</w:t>
      </w:r>
      <w:r>
        <w:rPr>
          <w:rFonts w:ascii="Calisto MT" w:eastAsia="Calisto MT" w:hAnsi="Calisto MT" w:cs="Calisto MT"/>
          <w:spacing w:val="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1"/>
          <w:sz w:val="22"/>
          <w:szCs w:val="22"/>
        </w:rPr>
        <w:t>D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3"/>
          <w:sz w:val="22"/>
          <w:szCs w:val="22"/>
        </w:rPr>
        <w:t>gn</w:t>
      </w:r>
    </w:p>
    <w:p w14:paraId="55FB627C" w14:textId="77777777" w:rsidR="009532A2" w:rsidRDefault="009532A2">
      <w:pPr>
        <w:spacing w:line="200" w:lineRule="exact"/>
      </w:pPr>
    </w:p>
    <w:p w14:paraId="27FE0C8F" w14:textId="77777777" w:rsidR="009532A2" w:rsidRDefault="009532A2">
      <w:pPr>
        <w:spacing w:line="200" w:lineRule="exact"/>
      </w:pPr>
    </w:p>
    <w:p w14:paraId="583497CC" w14:textId="77777777" w:rsidR="009532A2" w:rsidRDefault="009532A2">
      <w:pPr>
        <w:spacing w:before="19" w:line="220" w:lineRule="exact"/>
        <w:rPr>
          <w:sz w:val="22"/>
          <w:szCs w:val="22"/>
        </w:rPr>
      </w:pPr>
    </w:p>
    <w:p w14:paraId="74B062BE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osed disease 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rveilla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ce system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sist of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follo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ts:</w:t>
      </w:r>
    </w:p>
    <w:p w14:paraId="2DC919F9" w14:textId="77777777" w:rsidR="009532A2" w:rsidRDefault="009532A2">
      <w:pPr>
        <w:spacing w:before="3" w:line="180" w:lineRule="exact"/>
        <w:rPr>
          <w:sz w:val="18"/>
          <w:szCs w:val="18"/>
        </w:rPr>
      </w:pPr>
    </w:p>
    <w:p w14:paraId="16F61E2E" w14:textId="77777777" w:rsidR="009532A2" w:rsidRDefault="00000000">
      <w:pPr>
        <w:spacing w:line="310" w:lineRule="auto"/>
        <w:ind w:left="854" w:right="120" w:hanging="357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 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</w:rPr>
        <w:t>C</w:t>
      </w:r>
      <w:r>
        <w:rPr>
          <w:rFonts w:ascii="Calisto MT" w:eastAsia="Calisto MT" w:hAnsi="Calisto MT" w:cs="Calisto MT"/>
          <w:sz w:val="22"/>
          <w:szCs w:val="22"/>
        </w:rPr>
        <w:t xml:space="preserve">entral </w:t>
      </w:r>
      <w:r>
        <w:rPr>
          <w:rFonts w:ascii="Calisto MT" w:eastAsia="Calisto MT" w:hAnsi="Calisto MT" w:cs="Calisto MT"/>
          <w:spacing w:val="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atabase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: 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2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clou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-hosted</w:t>
      </w:r>
      <w:r>
        <w:rPr>
          <w:rFonts w:ascii="Calisto MT" w:eastAsia="Calisto MT" w:hAnsi="Calisto MT" w:cs="Calisto MT"/>
          <w:spacing w:val="2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stat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-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ide</w:t>
      </w:r>
      <w:r>
        <w:rPr>
          <w:rFonts w:ascii="Calisto MT" w:eastAsia="Calisto MT" w:hAnsi="Calisto MT" w:cs="Calisto MT"/>
          <w:spacing w:val="2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database</w:t>
      </w:r>
      <w:r>
        <w:rPr>
          <w:rFonts w:ascii="Calisto MT" w:eastAsia="Calisto MT" w:hAnsi="Calisto MT" w:cs="Calisto MT"/>
          <w:spacing w:val="2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accessible</w:t>
      </w:r>
      <w:r>
        <w:rPr>
          <w:rFonts w:ascii="Calisto MT" w:eastAsia="Calisto MT" w:hAnsi="Calisto MT" w:cs="Calisto MT"/>
          <w:spacing w:val="2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at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ad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inistrative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>levels,  serving</w:t>
      </w:r>
      <w:proofErr w:type="gramEnd"/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as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>central  hub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>for  tracking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VU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deploy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ent,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service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utilization,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edicine inventory, and operational efficiency across the state.</w:t>
      </w:r>
    </w:p>
    <w:p w14:paraId="7AF09171" w14:textId="77777777" w:rsidR="009532A2" w:rsidRDefault="009532A2">
      <w:pPr>
        <w:spacing w:before="8" w:line="100" w:lineRule="exact"/>
        <w:rPr>
          <w:sz w:val="10"/>
          <w:szCs w:val="10"/>
        </w:rPr>
      </w:pPr>
    </w:p>
    <w:p w14:paraId="7A0887DF" w14:textId="77777777" w:rsidR="009532A2" w:rsidRDefault="00000000">
      <w:pPr>
        <w:spacing w:line="305" w:lineRule="auto"/>
        <w:ind w:left="854" w:right="117" w:hanging="357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b.  </w:t>
      </w:r>
      <w:r>
        <w:rPr>
          <w:rFonts w:ascii="Calisto MT" w:eastAsia="Calisto MT" w:hAnsi="Calisto MT" w:cs="Calisto MT"/>
          <w:spacing w:val="1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Portals:</w:t>
      </w:r>
      <w:r>
        <w:rPr>
          <w:rFonts w:ascii="Calisto MT" w:eastAsia="Calisto MT" w:hAnsi="Calisto MT" w:cs="Calisto MT"/>
          <w:spacing w:val="4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eb-based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portal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rol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-based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access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different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ad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inistrative</w:t>
      </w:r>
      <w:r>
        <w:rPr>
          <w:rFonts w:ascii="Calisto MT" w:eastAsia="Calisto MT" w:hAnsi="Calisto MT" w:cs="Calisto MT"/>
          <w:spacing w:val="-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levels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irectorate,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istrict,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V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eputy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irector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Veterinary</w:t>
      </w:r>
      <w:r>
        <w:rPr>
          <w:rFonts w:ascii="Calisto MT" w:eastAsia="Calisto MT" w:hAnsi="Calisto MT" w:cs="Calisto MT"/>
          <w:spacing w:val="-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ospitals,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Block,</w:t>
      </w:r>
      <w:r>
        <w:rPr>
          <w:rFonts w:ascii="Calisto MT" w:eastAsia="Calisto MT" w:hAnsi="Calisto MT" w:cs="Calisto MT"/>
          <w:spacing w:val="-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and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MV</w:t>
      </w:r>
      <w:r>
        <w:rPr>
          <w:rFonts w:ascii="Calisto MT" w:eastAsia="Calisto MT" w:hAnsi="Calisto MT" w:cs="Calisto MT"/>
          <w:sz w:val="22"/>
          <w:szCs w:val="22"/>
        </w:rPr>
        <w:t>U pers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nnel). The 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rtal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w real-time trac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 xml:space="preserve">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MV</w:t>
      </w:r>
      <w:r>
        <w:rPr>
          <w:rFonts w:ascii="Calisto MT" w:eastAsia="Calisto MT" w:hAnsi="Calisto MT" w:cs="Calisto MT"/>
          <w:sz w:val="22"/>
          <w:szCs w:val="22"/>
        </w:rPr>
        <w:t xml:space="preserve">U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perations,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wo</w:t>
      </w:r>
      <w:r>
        <w:rPr>
          <w:rFonts w:ascii="Calisto MT" w:eastAsia="Calisto MT" w:hAnsi="Calisto MT" w:cs="Calisto MT"/>
          <w:sz w:val="22"/>
          <w:szCs w:val="22"/>
        </w:rPr>
        <w:t xml:space="preserve">rkforce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onitoring, inventory and service updates.</w:t>
      </w:r>
    </w:p>
    <w:p w14:paraId="34515E8A" w14:textId="77777777" w:rsidR="009532A2" w:rsidRDefault="009532A2">
      <w:pPr>
        <w:spacing w:before="8" w:line="100" w:lineRule="exact"/>
        <w:rPr>
          <w:sz w:val="11"/>
          <w:szCs w:val="11"/>
        </w:rPr>
      </w:pPr>
    </w:p>
    <w:p w14:paraId="30A49698" w14:textId="77777777" w:rsidR="009532A2" w:rsidRDefault="00000000">
      <w:pPr>
        <w:spacing w:line="308" w:lineRule="auto"/>
        <w:ind w:left="854" w:right="120" w:hanging="357"/>
        <w:jc w:val="both"/>
        <w:rPr>
          <w:rFonts w:ascii="Calisto MT" w:eastAsia="Calisto MT" w:hAnsi="Calisto MT" w:cs="Calisto MT"/>
          <w:sz w:val="22"/>
          <w:szCs w:val="22"/>
        </w:rPr>
        <w:sectPr w:rsidR="009532A2">
          <w:pgSz w:w="11920" w:h="16840"/>
          <w:pgMar w:top="900" w:right="1280" w:bottom="280" w:left="1300" w:header="700" w:footer="727" w:gutter="0"/>
          <w:cols w:space="720"/>
        </w:sectPr>
      </w:pPr>
      <w:r>
        <w:rPr>
          <w:rFonts w:ascii="Calisto MT" w:eastAsia="Calisto MT" w:hAnsi="Calisto MT" w:cs="Calisto MT"/>
          <w:sz w:val="22"/>
          <w:szCs w:val="22"/>
        </w:rPr>
        <w:t xml:space="preserve">c.  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obile</w:t>
      </w:r>
      <w:r>
        <w:rPr>
          <w:rFonts w:ascii="Calisto MT" w:eastAsia="Calisto MT" w:hAnsi="Calisto MT" w:cs="Calisto MT"/>
          <w:spacing w:val="2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 xml:space="preserve">pplication: 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A dedicated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obile application for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VU personnel to log service details, report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edicine usage, track assigned cases, and receive route plans.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 xml:space="preserve">he app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ill also facilitate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ata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try in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ffline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mod</w:t>
      </w:r>
      <w:r>
        <w:rPr>
          <w:rFonts w:ascii="Calisto MT" w:eastAsia="Calisto MT" w:hAnsi="Calisto MT" w:cs="Calisto MT"/>
          <w:sz w:val="22"/>
          <w:szCs w:val="22"/>
        </w:rPr>
        <w:t xml:space="preserve">e for areas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 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oo</w:t>
      </w:r>
      <w:r>
        <w:rPr>
          <w:rFonts w:ascii="Calisto MT" w:eastAsia="Calisto MT" w:hAnsi="Calisto MT" w:cs="Calisto MT"/>
          <w:sz w:val="22"/>
          <w:szCs w:val="22"/>
        </w:rPr>
        <w:t>r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nnectivity.</w:t>
      </w:r>
    </w:p>
    <w:p w14:paraId="3532237B" w14:textId="77777777" w:rsidR="009532A2" w:rsidRDefault="009532A2">
      <w:pPr>
        <w:spacing w:before="4" w:line="100" w:lineRule="exact"/>
        <w:rPr>
          <w:sz w:val="10"/>
          <w:szCs w:val="10"/>
        </w:rPr>
      </w:pPr>
    </w:p>
    <w:p w14:paraId="5F87EC7D" w14:textId="77777777" w:rsidR="009532A2" w:rsidRDefault="009532A2">
      <w:pPr>
        <w:spacing w:line="200" w:lineRule="exact"/>
      </w:pPr>
    </w:p>
    <w:p w14:paraId="7C886A32" w14:textId="77777777" w:rsidR="009532A2" w:rsidRDefault="009532A2">
      <w:pPr>
        <w:spacing w:line="200" w:lineRule="exact"/>
      </w:pPr>
    </w:p>
    <w:p w14:paraId="185F0ADC" w14:textId="77777777" w:rsidR="009532A2" w:rsidRDefault="00000000">
      <w:pPr>
        <w:spacing w:before="33" w:line="310" w:lineRule="auto"/>
        <w:ind w:left="854" w:right="122" w:hanging="357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d.  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PI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Layer: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robust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PI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layer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enable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less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integration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external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like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>the  Tata</w:t>
      </w:r>
      <w:proofErr w:type="gramEnd"/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F</w:t>
      </w:r>
      <w:r>
        <w:rPr>
          <w:rFonts w:ascii="Calisto MT" w:eastAsia="Calisto MT" w:hAnsi="Calisto MT" w:cs="Calisto MT"/>
          <w:sz w:val="22"/>
          <w:szCs w:val="22"/>
        </w:rPr>
        <w:t>leet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Ed</w:t>
      </w:r>
      <w:r>
        <w:rPr>
          <w:rFonts w:ascii="Calisto MT" w:eastAsia="Calisto MT" w:hAnsi="Calisto MT" w:cs="Calisto MT"/>
          <w:sz w:val="22"/>
          <w:szCs w:val="22"/>
        </w:rPr>
        <w:t>ge,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>ensuring  interopera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 xml:space="preserve">ility, 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mod</w:t>
      </w:r>
      <w:r>
        <w:rPr>
          <w:rFonts w:ascii="Calisto MT" w:eastAsia="Calisto MT" w:hAnsi="Calisto MT" w:cs="Calisto MT"/>
          <w:sz w:val="22"/>
          <w:szCs w:val="22"/>
        </w:rPr>
        <w:t>ularity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future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scala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ility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 ex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ded fu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ctionalities.</w:t>
      </w:r>
    </w:p>
    <w:p w14:paraId="113055CB" w14:textId="77777777" w:rsidR="009532A2" w:rsidRDefault="009532A2">
      <w:pPr>
        <w:spacing w:before="8" w:line="180" w:lineRule="exact"/>
        <w:rPr>
          <w:sz w:val="19"/>
          <w:szCs w:val="19"/>
        </w:rPr>
      </w:pPr>
    </w:p>
    <w:p w14:paraId="0658053F" w14:textId="77777777" w:rsidR="009532A2" w:rsidRDefault="009532A2">
      <w:pPr>
        <w:spacing w:line="200" w:lineRule="exact"/>
      </w:pPr>
    </w:p>
    <w:p w14:paraId="79CDF3B6" w14:textId="77777777" w:rsidR="009532A2" w:rsidRDefault="009532A2">
      <w:pPr>
        <w:spacing w:line="200" w:lineRule="exact"/>
      </w:pPr>
    </w:p>
    <w:p w14:paraId="6D0B854D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3.6.3.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Modu</w:t>
      </w:r>
      <w:r>
        <w:rPr>
          <w:rFonts w:ascii="Calisto MT" w:eastAsia="Calisto MT" w:hAnsi="Calisto MT" w:cs="Calisto MT"/>
          <w:sz w:val="22"/>
          <w:szCs w:val="22"/>
        </w:rPr>
        <w:t>le</w:t>
      </w:r>
      <w:r>
        <w:rPr>
          <w:rFonts w:ascii="Calisto MT" w:eastAsia="Calisto MT" w:hAnsi="Calisto MT" w:cs="Calisto MT"/>
          <w:spacing w:val="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pon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</w:rPr>
        <w:t>n</w:t>
      </w:r>
      <w:r>
        <w:rPr>
          <w:rFonts w:ascii="Calisto MT" w:eastAsia="Calisto MT" w:hAnsi="Calisto MT" w:cs="Calisto MT"/>
          <w:w w:val="106"/>
          <w:sz w:val="22"/>
          <w:szCs w:val="22"/>
        </w:rPr>
        <w:t>ts</w:t>
      </w:r>
    </w:p>
    <w:p w14:paraId="6E05C24C" w14:textId="77777777" w:rsidR="009532A2" w:rsidRDefault="009532A2">
      <w:pPr>
        <w:spacing w:before="15" w:line="240" w:lineRule="exact"/>
        <w:rPr>
          <w:sz w:val="24"/>
          <w:szCs w:val="24"/>
        </w:rPr>
      </w:pPr>
    </w:p>
    <w:p w14:paraId="6DFBCA07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Fo</w:t>
      </w:r>
      <w:r>
        <w:rPr>
          <w:rFonts w:ascii="Calisto MT" w:eastAsia="Calisto MT" w:hAnsi="Calisto MT" w:cs="Calisto MT"/>
          <w:sz w:val="22"/>
          <w:szCs w:val="22"/>
        </w:rPr>
        <w:t>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ow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are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etails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ompon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ts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</w:t>
      </w:r>
      <w:r>
        <w:rPr>
          <w:rFonts w:ascii="Calisto MT" w:eastAsia="Calisto MT" w:hAnsi="Calisto MT" w:cs="Calisto MT"/>
          <w:sz w:val="22"/>
          <w:szCs w:val="22"/>
        </w:rPr>
        <w:t>ed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und</w:t>
      </w:r>
      <w:r>
        <w:rPr>
          <w:rFonts w:ascii="Calisto MT" w:eastAsia="Calisto MT" w:hAnsi="Calisto MT" w:cs="Calisto MT"/>
          <w:sz w:val="22"/>
          <w:szCs w:val="22"/>
        </w:rPr>
        <w:t>er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on</w:t>
      </w:r>
      <w:r>
        <w:rPr>
          <w:rFonts w:ascii="Calisto MT" w:eastAsia="Calisto MT" w:hAnsi="Calisto MT" w:cs="Calisto MT"/>
          <w:sz w:val="22"/>
          <w:szCs w:val="22"/>
        </w:rPr>
        <w:t>ed</w:t>
      </w:r>
    </w:p>
    <w:p w14:paraId="6F826873" w14:textId="77777777" w:rsidR="009532A2" w:rsidRDefault="00000000">
      <w:pPr>
        <w:spacing w:before="63"/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MV</w:t>
      </w:r>
      <w:r>
        <w:rPr>
          <w:rFonts w:ascii="Calisto MT" w:eastAsia="Calisto MT" w:hAnsi="Calisto MT" w:cs="Calisto MT"/>
          <w:sz w:val="22"/>
          <w:szCs w:val="22"/>
        </w:rPr>
        <w:t>U acti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 xml:space="preserve">ities in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AR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r:</w:t>
      </w:r>
    </w:p>
    <w:p w14:paraId="78EDF1FE" w14:textId="77777777" w:rsidR="009532A2" w:rsidRDefault="009532A2">
      <w:pPr>
        <w:spacing w:before="9" w:line="160" w:lineRule="exact"/>
        <w:rPr>
          <w:sz w:val="17"/>
          <w:szCs w:val="17"/>
        </w:rPr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"/>
        <w:gridCol w:w="1973"/>
        <w:gridCol w:w="2256"/>
        <w:gridCol w:w="3701"/>
      </w:tblGrid>
      <w:tr w:rsidR="009532A2" w14:paraId="3BD424BF" w14:textId="77777777">
        <w:trPr>
          <w:trHeight w:hRule="exact" w:val="662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69A4F8" w14:textId="77777777" w:rsidR="009532A2" w:rsidRDefault="00000000">
            <w:pPr>
              <w:spacing w:line="240" w:lineRule="exact"/>
              <w:ind w:left="21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Sl.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o.</w:t>
            </w:r>
          </w:p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A9622" w14:textId="77777777" w:rsidR="009532A2" w:rsidRDefault="00000000">
            <w:pPr>
              <w:spacing w:line="240" w:lineRule="exact"/>
              <w:ind w:left="81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8E809B" w14:textId="77777777" w:rsidR="009532A2" w:rsidRDefault="00000000">
            <w:pPr>
              <w:spacing w:line="240" w:lineRule="exact"/>
              <w:ind w:left="1062" w:right="513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3"/>
                <w:sz w:val="22"/>
                <w:szCs w:val="22"/>
              </w:rPr>
              <w:t>j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</w:p>
          <w:p w14:paraId="5DE85D4C" w14:textId="77777777" w:rsidR="009532A2" w:rsidRDefault="00000000">
            <w:pPr>
              <w:spacing w:before="72"/>
              <w:ind w:left="739" w:right="190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3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502625" w14:textId="77777777" w:rsidR="009532A2" w:rsidRDefault="00000000">
            <w:pPr>
              <w:spacing w:line="240" w:lineRule="exact"/>
              <w:ind w:left="15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6BACB1B3" w14:textId="77777777">
        <w:trPr>
          <w:trHeight w:hRule="exact" w:val="3029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927BEB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12A8B99F" w14:textId="77777777" w:rsidR="009532A2" w:rsidRDefault="00000000">
            <w:pPr>
              <w:ind w:right="207"/>
              <w:jc w:val="right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1</w:t>
            </w:r>
          </w:p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E5B4AB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2050EEE5" w14:textId="77777777" w:rsidR="009532A2" w:rsidRDefault="00000000">
            <w:pPr>
              <w:spacing w:line="299" w:lineRule="auto"/>
              <w:ind w:left="605" w:right="491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dvance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ur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planning</w:t>
            </w:r>
          </w:p>
        </w:tc>
        <w:tc>
          <w:tcPr>
            <w:tcW w:w="2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E99AE3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2BE7CC2F" w14:textId="77777777" w:rsidR="009532A2" w:rsidRDefault="00000000">
            <w:pPr>
              <w:spacing w:line="299" w:lineRule="auto"/>
              <w:ind w:left="105" w:right="1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atabase   to   update the tour plan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val la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 from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CDVO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</w:p>
        </w:tc>
        <w:tc>
          <w:tcPr>
            <w:tcW w:w="3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0F91E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32B1F021" w14:textId="77777777" w:rsidR="009532A2" w:rsidRDefault="00000000">
            <w:pPr>
              <w:spacing w:line="299" w:lineRule="auto"/>
              <w:ind w:left="105" w:right="1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reflect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adva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ce tour plan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ensure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pliance to the pla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  <w:p w14:paraId="6F56021E" w14:textId="77777777" w:rsidR="009532A2" w:rsidRDefault="009532A2">
            <w:pPr>
              <w:spacing w:before="7" w:line="140" w:lineRule="exact"/>
              <w:rPr>
                <w:sz w:val="15"/>
                <w:szCs w:val="15"/>
              </w:rPr>
            </w:pPr>
          </w:p>
          <w:p w14:paraId="519C3AD3" w14:textId="77777777" w:rsidR="009532A2" w:rsidRDefault="009532A2">
            <w:pPr>
              <w:spacing w:line="200" w:lineRule="exact"/>
            </w:pPr>
          </w:p>
          <w:p w14:paraId="7189894A" w14:textId="77777777" w:rsidR="009532A2" w:rsidRDefault="009532A2">
            <w:pPr>
              <w:spacing w:line="200" w:lineRule="exact"/>
            </w:pPr>
          </w:p>
          <w:p w14:paraId="4464D784" w14:textId="77777777" w:rsidR="009532A2" w:rsidRDefault="00000000">
            <w:pPr>
              <w:spacing w:line="300" w:lineRule="auto"/>
              <w:ind w:left="105" w:right="1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BVO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 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ld be able to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date the thre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onth plan, post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hich the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CDV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  can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acce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/  reject/  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ggest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ges.</w:t>
            </w:r>
          </w:p>
        </w:tc>
      </w:tr>
      <w:tr w:rsidR="009532A2" w14:paraId="17338F75" w14:textId="77777777">
        <w:trPr>
          <w:trHeight w:hRule="exact" w:val="4992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2A1C8F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79966F97" w14:textId="77777777" w:rsidR="009532A2" w:rsidRDefault="00000000">
            <w:pPr>
              <w:ind w:right="207"/>
              <w:jc w:val="right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2</w:t>
            </w:r>
          </w:p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43E54D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16C06EC0" w14:textId="77777777" w:rsidR="009532A2" w:rsidRDefault="00000000">
            <w:pPr>
              <w:ind w:left="60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icine</w:t>
            </w:r>
          </w:p>
          <w:p w14:paraId="6F6582EE" w14:textId="77777777" w:rsidR="009532A2" w:rsidRDefault="00000000">
            <w:pPr>
              <w:spacing w:before="63"/>
              <w:ind w:left="60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Inventory</w:t>
            </w:r>
          </w:p>
        </w:tc>
        <w:tc>
          <w:tcPr>
            <w:tcW w:w="2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5CD3BB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18337CBC" w14:textId="77777777" w:rsidR="009532A2" w:rsidRDefault="00000000">
            <w:pPr>
              <w:spacing w:line="300" w:lineRule="auto"/>
              <w:ind w:left="105" w:right="1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 table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hich should keep getting updated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ith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edicines being utilized and the stock left</w:t>
            </w:r>
          </w:p>
        </w:tc>
        <w:tc>
          <w:tcPr>
            <w:tcW w:w="3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4FCEF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13A81EFD" w14:textId="77777777" w:rsidR="009532A2" w:rsidRDefault="00000000">
            <w:pPr>
              <w:spacing w:line="300" w:lineRule="auto"/>
              <w:ind w:left="133" w:right="1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every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level,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edicines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available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ith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ade visible.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BVO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hou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ld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 stock,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fields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ter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sho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ld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r>
              <w:rPr>
                <w:rFonts w:ascii="Calisto MT" w:eastAsia="Calisto MT" w:hAnsi="Calisto MT" w:cs="Calisto MT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</w:p>
          <w:p w14:paraId="33B9924C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712E44E6" w14:textId="77777777" w:rsidR="009532A2" w:rsidRDefault="00000000">
            <w:pPr>
              <w:ind w:left="133" w:right="151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of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</w:t>
            </w:r>
          </w:p>
          <w:p w14:paraId="17161CD9" w14:textId="77777777" w:rsidR="009532A2" w:rsidRDefault="00000000">
            <w:pPr>
              <w:spacing w:line="240" w:lineRule="exact"/>
              <w:ind w:left="133" w:right="81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Supplied by (dropdo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of</w:t>
            </w:r>
          </w:p>
          <w:p w14:paraId="465D7CE2" w14:textId="77777777" w:rsidR="009532A2" w:rsidRDefault="00000000">
            <w:pPr>
              <w:ind w:left="417" w:right="472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ce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trally supplied/ purc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ased the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selves)</w:t>
            </w:r>
          </w:p>
          <w:p w14:paraId="0B8CD1F5" w14:textId="77777777" w:rsidR="009532A2" w:rsidRDefault="00000000">
            <w:pPr>
              <w:spacing w:line="240" w:lineRule="exact"/>
              <w:ind w:left="133" w:right="163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uantity in stock</w:t>
            </w:r>
          </w:p>
          <w:p w14:paraId="345F4E0A" w14:textId="77777777" w:rsidR="009532A2" w:rsidRDefault="009532A2">
            <w:pPr>
              <w:spacing w:line="200" w:lineRule="exact"/>
            </w:pPr>
          </w:p>
          <w:p w14:paraId="4741ABA6" w14:textId="77777777" w:rsidR="009532A2" w:rsidRDefault="009532A2">
            <w:pPr>
              <w:spacing w:before="15" w:line="280" w:lineRule="exact"/>
              <w:rPr>
                <w:sz w:val="28"/>
                <w:szCs w:val="28"/>
              </w:rPr>
            </w:pPr>
          </w:p>
          <w:p w14:paraId="3D62ED3A" w14:textId="77777777" w:rsidR="009532A2" w:rsidRDefault="00000000">
            <w:pPr>
              <w:spacing w:line="299" w:lineRule="auto"/>
              <w:ind w:left="133" w:right="1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 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ave 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colo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proofErr w:type="spellEnd"/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>-c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 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rs (e.g. gree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yell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).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ther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than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this,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field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flag</w:t>
            </w:r>
            <w:r>
              <w:rPr>
                <w:rFonts w:ascii="Calisto MT" w:eastAsia="Calisto MT" w:hAnsi="Calisto MT" w:cs="Calisto MT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shortage of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edicines.</w:t>
            </w:r>
          </w:p>
        </w:tc>
      </w:tr>
      <w:tr w:rsidR="009532A2" w14:paraId="116BEAA5" w14:textId="77777777">
        <w:trPr>
          <w:trHeight w:hRule="exact" w:val="2275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1336A0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6C2357A9" w14:textId="77777777" w:rsidR="009532A2" w:rsidRDefault="00000000">
            <w:pPr>
              <w:ind w:right="207"/>
              <w:jc w:val="right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3</w:t>
            </w:r>
          </w:p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E6EFCC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108A3343" w14:textId="77777777" w:rsidR="009532A2" w:rsidRDefault="00000000">
            <w:pPr>
              <w:spacing w:line="299" w:lineRule="auto"/>
              <w:ind w:left="605" w:right="582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illages visited</w:t>
            </w:r>
          </w:p>
        </w:tc>
        <w:tc>
          <w:tcPr>
            <w:tcW w:w="2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DD5620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663DD9B9" w14:textId="77777777" w:rsidR="009532A2" w:rsidRDefault="00000000">
            <w:pPr>
              <w:spacing w:line="299" w:lineRule="auto"/>
              <w:ind w:left="105" w:right="1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offline feature to upload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details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then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there</w:t>
            </w:r>
          </w:p>
        </w:tc>
        <w:tc>
          <w:tcPr>
            <w:tcW w:w="3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D66EB6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56623A85" w14:textId="77777777" w:rsidR="009532A2" w:rsidRDefault="00000000">
            <w:pPr>
              <w:spacing w:line="299" w:lineRule="auto"/>
              <w:ind w:left="105" w:right="1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ule</w:t>
            </w:r>
            <w:r>
              <w:rPr>
                <w:rFonts w:ascii="Calisto MT" w:eastAsia="Calisto MT" w:hAnsi="Calisto MT" w:cs="Calisto MT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ance</w:t>
            </w:r>
            <w:r>
              <w:rPr>
                <w:rFonts w:ascii="Calisto MT" w:eastAsia="Calisto MT" w:hAnsi="Calisto MT" w:cs="Calisto MT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team</w:t>
            </w:r>
            <w:r>
              <w:rPr>
                <w:rFonts w:ascii="Calisto MT" w:eastAsia="Calisto MT" w:hAnsi="Calisto MT" w:cs="Calisto MT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 update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villages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visited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by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filling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 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of the village along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ith 2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tagged  ph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tos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th 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arrival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arture time.</w:t>
            </w:r>
          </w:p>
        </w:tc>
      </w:tr>
    </w:tbl>
    <w:p w14:paraId="741565C0" w14:textId="77777777" w:rsidR="009532A2" w:rsidRDefault="009532A2">
      <w:pPr>
        <w:sectPr w:rsidR="009532A2">
          <w:pgSz w:w="11920" w:h="16840"/>
          <w:pgMar w:top="900" w:right="1280" w:bottom="280" w:left="1300" w:header="700" w:footer="727" w:gutter="0"/>
          <w:cols w:space="720"/>
        </w:sectPr>
      </w:pPr>
    </w:p>
    <w:p w14:paraId="73ED5E39" w14:textId="77777777" w:rsidR="009532A2" w:rsidRDefault="009532A2">
      <w:pPr>
        <w:spacing w:before="4" w:line="120" w:lineRule="exact"/>
        <w:rPr>
          <w:sz w:val="13"/>
          <w:szCs w:val="13"/>
        </w:rPr>
      </w:pPr>
    </w:p>
    <w:p w14:paraId="7444AB10" w14:textId="77777777" w:rsidR="009532A2" w:rsidRDefault="009532A2">
      <w:pPr>
        <w:spacing w:line="200" w:lineRule="exact"/>
      </w:pPr>
    </w:p>
    <w:p w14:paraId="0963767B" w14:textId="77777777" w:rsidR="009532A2" w:rsidRDefault="009532A2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"/>
        <w:gridCol w:w="1973"/>
        <w:gridCol w:w="2256"/>
        <w:gridCol w:w="3701"/>
      </w:tblGrid>
      <w:tr w:rsidR="009532A2" w14:paraId="6E1EBEEA" w14:textId="77777777">
        <w:trPr>
          <w:trHeight w:hRule="exact" w:val="3226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C5154A" w14:textId="77777777" w:rsidR="009532A2" w:rsidRDefault="009532A2"/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E9218" w14:textId="77777777" w:rsidR="009532A2" w:rsidRDefault="009532A2"/>
        </w:tc>
        <w:tc>
          <w:tcPr>
            <w:tcW w:w="2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7973C" w14:textId="77777777" w:rsidR="009532A2" w:rsidRDefault="009532A2"/>
        </w:tc>
        <w:tc>
          <w:tcPr>
            <w:tcW w:w="3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019DA8" w14:textId="77777777" w:rsidR="009532A2" w:rsidRDefault="00000000">
            <w:pPr>
              <w:spacing w:line="240" w:lineRule="exact"/>
              <w:ind w:left="105" w:right="23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ere 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ld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 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ctio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ality 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proofErr w:type="gramEnd"/>
          </w:p>
          <w:p w14:paraId="3A0A0D19" w14:textId="77777777" w:rsidR="009532A2" w:rsidRDefault="00000000">
            <w:pPr>
              <w:spacing w:before="63" w:line="299" w:lineRule="auto"/>
              <w:ind w:left="105" w:right="1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extract the data from geotagged photographs about location, 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and date.</w:t>
            </w:r>
          </w:p>
          <w:p w14:paraId="2EA55478" w14:textId="77777777" w:rsidR="009532A2" w:rsidRDefault="009532A2">
            <w:pPr>
              <w:spacing w:before="1" w:line="160" w:lineRule="exact"/>
              <w:rPr>
                <w:sz w:val="16"/>
                <w:szCs w:val="16"/>
              </w:rPr>
            </w:pPr>
          </w:p>
          <w:p w14:paraId="17A65803" w14:textId="77777777" w:rsidR="009532A2" w:rsidRDefault="009532A2">
            <w:pPr>
              <w:spacing w:line="200" w:lineRule="exact"/>
            </w:pPr>
          </w:p>
          <w:p w14:paraId="638B2B74" w14:textId="77777777" w:rsidR="009532A2" w:rsidRDefault="009532A2">
            <w:pPr>
              <w:spacing w:line="200" w:lineRule="exact"/>
            </w:pPr>
          </w:p>
          <w:p w14:paraId="6D0EDC1A" w14:textId="77777777" w:rsidR="009532A2" w:rsidRDefault="00000000">
            <w:pPr>
              <w:spacing w:line="299" w:lineRule="auto"/>
              <w:ind w:left="105" w:right="1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lso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through this, the villages should be auto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atically verified from planning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should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flagged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case of any difference.</w:t>
            </w:r>
          </w:p>
        </w:tc>
      </w:tr>
      <w:tr w:rsidR="009532A2" w14:paraId="4F83698F" w14:textId="77777777">
        <w:trPr>
          <w:trHeight w:hRule="exact" w:val="6461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8EFF62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04E82D7E" w14:textId="77777777" w:rsidR="009532A2" w:rsidRDefault="00000000">
            <w:pPr>
              <w:ind w:right="207"/>
              <w:jc w:val="right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4</w:t>
            </w:r>
          </w:p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25FAE9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7E17A910" w14:textId="77777777" w:rsidR="009532A2" w:rsidRDefault="00000000">
            <w:pPr>
              <w:spacing w:line="415" w:lineRule="auto"/>
              <w:ind w:left="605" w:right="28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service trac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</w:t>
            </w:r>
          </w:p>
        </w:tc>
        <w:tc>
          <w:tcPr>
            <w:tcW w:w="2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DC4A5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472DD544" w14:textId="77777777" w:rsidR="009532A2" w:rsidRDefault="00000000">
            <w:pPr>
              <w:spacing w:line="301" w:lineRule="auto"/>
              <w:ind w:left="605" w:right="1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ebsite to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update  the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details</w:t>
            </w:r>
          </w:p>
        </w:tc>
        <w:tc>
          <w:tcPr>
            <w:tcW w:w="3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5B7E20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05026519" w14:textId="77777777" w:rsidR="009532A2" w:rsidRDefault="00000000">
            <w:pPr>
              <w:spacing w:line="300" w:lineRule="auto"/>
              <w:ind w:left="105" w:right="1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lication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ave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divid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 logins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every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end user.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covers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ck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eterinary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fficers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BVO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s)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 tea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  <w:p w14:paraId="47ED30E5" w14:textId="77777777" w:rsidR="009532A2" w:rsidRDefault="009532A2">
            <w:pPr>
              <w:spacing w:line="200" w:lineRule="exact"/>
            </w:pPr>
          </w:p>
          <w:p w14:paraId="71799F99" w14:textId="77777777" w:rsidR="009532A2" w:rsidRDefault="009532A2">
            <w:pPr>
              <w:spacing w:before="13" w:line="280" w:lineRule="exact"/>
              <w:rPr>
                <w:sz w:val="28"/>
                <w:szCs w:val="28"/>
              </w:rPr>
            </w:pPr>
          </w:p>
          <w:p w14:paraId="61ECABB0" w14:textId="77777777" w:rsidR="009532A2" w:rsidRDefault="00000000">
            <w:pPr>
              <w:spacing w:line="299" w:lineRule="auto"/>
              <w:ind w:left="105" w:right="1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 team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lete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 daily form for each village, noting atten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ees, staffing issues,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the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 of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 benefitted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ale, fe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ale,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total).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uld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incl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etails of treat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ents, procedures,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vaccinations, 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I,  pathological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sa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les exa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ined or sent, user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arges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llecte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 cases,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 supple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ts distributed. If an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areness 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as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ucte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 the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topic 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ust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be rec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ny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ges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faced</w:t>
            </w:r>
            <w:r>
              <w:rPr>
                <w:rFonts w:ascii="Calisto MT" w:eastAsia="Calisto MT" w:hAnsi="Calisto MT" w:cs="Calisto MT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uld also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tione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</w:tc>
      </w:tr>
      <w:tr w:rsidR="009532A2" w14:paraId="719E2F25" w14:textId="77777777">
        <w:trPr>
          <w:trHeight w:hRule="exact" w:val="2390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757EFE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5995D3A1" w14:textId="77777777" w:rsidR="009532A2" w:rsidRDefault="00000000">
            <w:pPr>
              <w:ind w:right="207"/>
              <w:jc w:val="right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5</w:t>
            </w:r>
          </w:p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49CFB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54672CB0" w14:textId="77777777" w:rsidR="009532A2" w:rsidRDefault="00000000">
            <w:pPr>
              <w:spacing w:line="412" w:lineRule="auto"/>
              <w:ind w:left="605" w:right="101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Integration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relevant to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ls</w:t>
            </w:r>
          </w:p>
        </w:tc>
        <w:tc>
          <w:tcPr>
            <w:tcW w:w="2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2A3E2C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109FD67C" w14:textId="77777777" w:rsidR="009532A2" w:rsidRDefault="00000000">
            <w:pPr>
              <w:ind w:left="60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kage      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</w:t>
            </w:r>
          </w:p>
          <w:p w14:paraId="5EF404DF" w14:textId="77777777" w:rsidR="009532A2" w:rsidRDefault="00000000">
            <w:pPr>
              <w:spacing w:before="63"/>
              <w:ind w:left="60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riginal</w:t>
            </w:r>
          </w:p>
          <w:p w14:paraId="526BD732" w14:textId="77777777" w:rsidR="009532A2" w:rsidRDefault="009532A2">
            <w:pPr>
              <w:spacing w:before="3" w:line="180" w:lineRule="exact"/>
              <w:rPr>
                <w:sz w:val="18"/>
                <w:szCs w:val="18"/>
              </w:rPr>
            </w:pPr>
          </w:p>
          <w:p w14:paraId="0E2B807E" w14:textId="77777777" w:rsidR="009532A2" w:rsidRDefault="00000000">
            <w:pPr>
              <w:spacing w:line="299" w:lineRule="auto"/>
              <w:ind w:left="605" w:right="34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nt 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nufacturer</w:t>
            </w:r>
          </w:p>
          <w:p w14:paraId="35ED27C2" w14:textId="77777777" w:rsidR="009532A2" w:rsidRDefault="009532A2">
            <w:pPr>
              <w:spacing w:before="10" w:line="100" w:lineRule="exact"/>
              <w:rPr>
                <w:sz w:val="11"/>
                <w:szCs w:val="11"/>
              </w:rPr>
            </w:pPr>
          </w:p>
          <w:p w14:paraId="661B09FA" w14:textId="77777777" w:rsidR="009532A2" w:rsidRDefault="00000000">
            <w:pPr>
              <w:ind w:left="60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(currently   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</w:p>
          <w:p w14:paraId="365AA71E" w14:textId="77777777" w:rsidR="009532A2" w:rsidRDefault="00000000">
            <w:pPr>
              <w:spacing w:before="63"/>
              <w:ind w:left="60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leet)</w:t>
            </w:r>
          </w:p>
        </w:tc>
        <w:tc>
          <w:tcPr>
            <w:tcW w:w="3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CA07EF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379F3417" w14:textId="77777777" w:rsidR="009532A2" w:rsidRDefault="00000000">
            <w:pPr>
              <w:spacing w:line="299" w:lineRule="auto"/>
              <w:ind w:left="105" w:right="1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leet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dge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ked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</w:t>
            </w:r>
            <w:r>
              <w:rPr>
                <w:rFonts w:ascii="Calisto MT" w:eastAsia="Calisto MT" w:hAnsi="Calisto MT" w:cs="Calisto MT"/>
                <w:spacing w:val="-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he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proposed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system to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fetch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location history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vehicles,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check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behavior of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driver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prevent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isuse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 vehicle.</w:t>
            </w:r>
          </w:p>
        </w:tc>
      </w:tr>
      <w:tr w:rsidR="009532A2" w14:paraId="78A01E3F" w14:textId="77777777">
        <w:trPr>
          <w:trHeight w:hRule="exact" w:val="1838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381A5" w14:textId="77777777" w:rsidR="009532A2" w:rsidRDefault="009532A2">
            <w:pPr>
              <w:spacing w:before="2" w:line="120" w:lineRule="exact"/>
              <w:rPr>
                <w:sz w:val="12"/>
                <w:szCs w:val="12"/>
              </w:rPr>
            </w:pPr>
          </w:p>
          <w:p w14:paraId="3C1183AA" w14:textId="77777777" w:rsidR="009532A2" w:rsidRDefault="00000000">
            <w:pPr>
              <w:ind w:right="207"/>
              <w:jc w:val="right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6</w:t>
            </w:r>
          </w:p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F4D9BE" w14:textId="77777777" w:rsidR="009532A2" w:rsidRDefault="009532A2">
            <w:pPr>
              <w:spacing w:before="2" w:line="120" w:lineRule="exact"/>
              <w:rPr>
                <w:sz w:val="12"/>
                <w:szCs w:val="12"/>
              </w:rPr>
            </w:pPr>
          </w:p>
          <w:p w14:paraId="7A51FE59" w14:textId="77777777" w:rsidR="009532A2" w:rsidRDefault="00000000">
            <w:pPr>
              <w:spacing w:line="299" w:lineRule="auto"/>
              <w:ind w:left="605" w:right="51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nalysis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rts</w:t>
            </w:r>
          </w:p>
        </w:tc>
        <w:tc>
          <w:tcPr>
            <w:tcW w:w="2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97A29B" w14:textId="77777777" w:rsidR="009532A2" w:rsidRDefault="009532A2">
            <w:pPr>
              <w:spacing w:before="2" w:line="120" w:lineRule="exact"/>
              <w:rPr>
                <w:sz w:val="12"/>
                <w:szCs w:val="12"/>
              </w:rPr>
            </w:pPr>
          </w:p>
          <w:p w14:paraId="7245DAF7" w14:textId="77777777" w:rsidR="009532A2" w:rsidRDefault="00000000">
            <w:pPr>
              <w:spacing w:line="299" w:lineRule="auto"/>
              <w:ind w:left="605" w:right="1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 reports and dashboard for data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analysis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 visualization at all levels</w:t>
            </w:r>
          </w:p>
        </w:tc>
        <w:tc>
          <w:tcPr>
            <w:tcW w:w="3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E1A95" w14:textId="77777777" w:rsidR="009532A2" w:rsidRDefault="009532A2">
            <w:pPr>
              <w:spacing w:before="2" w:line="120" w:lineRule="exact"/>
              <w:rPr>
                <w:sz w:val="12"/>
                <w:szCs w:val="12"/>
              </w:rPr>
            </w:pPr>
          </w:p>
          <w:p w14:paraId="557EB2D9" w14:textId="77777777" w:rsidR="009532A2" w:rsidRDefault="00000000">
            <w:pPr>
              <w:spacing w:line="299" w:lineRule="auto"/>
              <w:ind w:left="105" w:right="1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rts 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nd</w:t>
            </w:r>
            <w:proofErr w:type="gramEnd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dashboards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created at state, district, block and end user level (for both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eb and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obile application) to provide   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real-time   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  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ictive</w:t>
            </w:r>
          </w:p>
        </w:tc>
      </w:tr>
    </w:tbl>
    <w:p w14:paraId="31B55AE9" w14:textId="77777777" w:rsidR="009532A2" w:rsidRDefault="009532A2">
      <w:pPr>
        <w:spacing w:before="3" w:line="120" w:lineRule="exact"/>
        <w:rPr>
          <w:sz w:val="13"/>
          <w:szCs w:val="13"/>
        </w:rPr>
      </w:pPr>
    </w:p>
    <w:p w14:paraId="156D7896" w14:textId="77777777" w:rsidR="009532A2" w:rsidRDefault="009532A2">
      <w:pPr>
        <w:spacing w:line="200" w:lineRule="exact"/>
      </w:pPr>
    </w:p>
    <w:p w14:paraId="23B7C11A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48"/>
          <w:footerReference w:type="default" r:id="rId49"/>
          <w:pgSz w:w="11920" w:h="16840"/>
          <w:pgMar w:top="900" w:right="1320" w:bottom="280" w:left="1340" w:header="700" w:footer="0" w:gutter="0"/>
          <w:cols w:space="720"/>
        </w:sectPr>
      </w:pPr>
      <w:r>
        <w:pict w14:anchorId="233BCB68">
          <v:group id="_x0000_s2054" style="position:absolute;left:0;text-align:left;margin-left:70.55pt;margin-top:-.2pt;width:454.3pt;height:0;z-index:-4702;mso-position-horizontal-relative:page" coordorigin="1411,-4" coordsize="9086,0">
            <v:shape id="_x0000_s2055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4</w:t>
      </w:r>
      <w:r>
        <w:rPr>
          <w:rFonts w:ascii="Calibri" w:eastAsia="Calibri" w:hAnsi="Calibri" w:cs="Calibri"/>
          <w:b/>
        </w:rPr>
        <w:t>8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5B77B52C" w14:textId="77777777" w:rsidR="009532A2" w:rsidRDefault="009532A2">
      <w:pPr>
        <w:spacing w:before="4" w:line="120" w:lineRule="exact"/>
        <w:rPr>
          <w:sz w:val="13"/>
          <w:szCs w:val="13"/>
        </w:rPr>
      </w:pPr>
    </w:p>
    <w:p w14:paraId="1A6E31B4" w14:textId="77777777" w:rsidR="009532A2" w:rsidRDefault="009532A2">
      <w:pPr>
        <w:spacing w:line="200" w:lineRule="exact"/>
      </w:pPr>
    </w:p>
    <w:p w14:paraId="10757C44" w14:textId="77777777" w:rsidR="009532A2" w:rsidRDefault="009532A2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"/>
        <w:gridCol w:w="1973"/>
        <w:gridCol w:w="2256"/>
        <w:gridCol w:w="3701"/>
      </w:tblGrid>
      <w:tr w:rsidR="009532A2" w14:paraId="70EED74F" w14:textId="77777777">
        <w:trPr>
          <w:trHeight w:hRule="exact" w:val="11731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2D0730" w14:textId="77777777" w:rsidR="009532A2" w:rsidRDefault="009532A2"/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795EAF" w14:textId="77777777" w:rsidR="009532A2" w:rsidRDefault="009532A2"/>
        </w:tc>
        <w:tc>
          <w:tcPr>
            <w:tcW w:w="2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2136D" w14:textId="77777777" w:rsidR="009532A2" w:rsidRDefault="009532A2"/>
        </w:tc>
        <w:tc>
          <w:tcPr>
            <w:tcW w:w="3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200AC0" w14:textId="77777777" w:rsidR="009532A2" w:rsidRDefault="00000000">
            <w:pPr>
              <w:spacing w:line="240" w:lineRule="exact"/>
              <w:ind w:left="10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insights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MVU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s:</w:t>
            </w:r>
          </w:p>
          <w:p w14:paraId="1F492C89" w14:textId="77777777" w:rsidR="009532A2" w:rsidRDefault="009532A2">
            <w:pPr>
              <w:spacing w:line="200" w:lineRule="exact"/>
            </w:pPr>
          </w:p>
          <w:p w14:paraId="553E53DE" w14:textId="77777777" w:rsidR="009532A2" w:rsidRDefault="009532A2">
            <w:pPr>
              <w:spacing w:line="200" w:lineRule="exact"/>
            </w:pPr>
          </w:p>
          <w:p w14:paraId="53244C28" w14:textId="77777777" w:rsidR="009532A2" w:rsidRDefault="009532A2">
            <w:pPr>
              <w:spacing w:before="5" w:line="200" w:lineRule="exact"/>
            </w:pPr>
          </w:p>
          <w:p w14:paraId="328A7293" w14:textId="77777777" w:rsidR="009532A2" w:rsidRDefault="00000000">
            <w:pPr>
              <w:spacing w:line="245" w:lineRule="auto"/>
              <w:ind w:left="421" w:right="61" w:hanging="213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spellStart"/>
            <w:r>
              <w:rPr>
                <w:rFonts w:ascii="Calisto MT" w:eastAsia="Calisto MT" w:hAnsi="Calisto MT" w:cs="Calisto MT"/>
                <w:spacing w:val="-1"/>
              </w:rPr>
              <w:t>i</w:t>
            </w:r>
            <w:proofErr w:type="spellEnd"/>
            <w:r>
              <w:rPr>
                <w:rFonts w:ascii="Calisto MT" w:eastAsia="Calisto MT" w:hAnsi="Calisto MT" w:cs="Calisto MT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25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our     </w:t>
            </w:r>
            <w:r>
              <w:rPr>
                <w:rFonts w:ascii="Calisto MT" w:eastAsia="Calisto MT" w:hAnsi="Calisto MT" w:cs="Calisto MT"/>
                <w:spacing w:val="13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plan     </w:t>
            </w:r>
            <w:r>
              <w:rPr>
                <w:rFonts w:ascii="Calisto MT" w:eastAsia="Calisto MT" w:hAnsi="Calisto MT" w:cs="Calisto MT"/>
                <w:spacing w:val="12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co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pliance     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  <w:u w:val="single" w:color="000000"/>
              </w:rPr>
              <w:t>&amp;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C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overage</w:t>
            </w:r>
            <w:r>
              <w:rPr>
                <w:rFonts w:ascii="Calisto MT" w:eastAsia="Calisto MT" w:hAnsi="Calisto MT" w:cs="Calisto MT"/>
                <w:spacing w:val="35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  <w:u w:val="single" w:color="000000"/>
              </w:rPr>
              <w:t>epo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  <w:u w:val="single" w:color="000000"/>
              </w:rPr>
              <w:t>t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  <w:u w:val="single" w:color="000000"/>
              </w:rPr>
              <w:t>:</w:t>
            </w:r>
          </w:p>
          <w:p w14:paraId="045A354B" w14:textId="77777777" w:rsidR="009532A2" w:rsidRDefault="009532A2">
            <w:pPr>
              <w:spacing w:before="9" w:line="120" w:lineRule="exact"/>
              <w:rPr>
                <w:sz w:val="13"/>
                <w:szCs w:val="13"/>
              </w:rPr>
            </w:pPr>
          </w:p>
          <w:p w14:paraId="13BB2117" w14:textId="77777777" w:rsidR="009532A2" w:rsidRDefault="00000000">
            <w:pPr>
              <w:spacing w:line="276" w:lineRule="auto"/>
              <w:ind w:left="421" w:right="62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 quarterly tour plan co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pliance rep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atically 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erated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paring the villages visited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advance tour planning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 ensure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pliance.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ould also include the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 villages covered as co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pared to the target.</w:t>
            </w:r>
          </w:p>
          <w:p w14:paraId="0CF13498" w14:textId="77777777" w:rsidR="009532A2" w:rsidRDefault="009532A2">
            <w:pPr>
              <w:spacing w:line="200" w:lineRule="exact"/>
            </w:pPr>
          </w:p>
          <w:p w14:paraId="1C7B5867" w14:textId="77777777" w:rsidR="009532A2" w:rsidRDefault="009532A2">
            <w:pPr>
              <w:spacing w:line="200" w:lineRule="exact"/>
            </w:pPr>
          </w:p>
          <w:p w14:paraId="42FB2F33" w14:textId="77777777" w:rsidR="009532A2" w:rsidRDefault="009532A2">
            <w:pPr>
              <w:spacing w:line="200" w:lineRule="exact"/>
            </w:pPr>
          </w:p>
          <w:p w14:paraId="394E91D1" w14:textId="77777777" w:rsidR="009532A2" w:rsidRDefault="009532A2">
            <w:pPr>
              <w:spacing w:line="200" w:lineRule="exact"/>
            </w:pPr>
          </w:p>
          <w:p w14:paraId="163CD40C" w14:textId="77777777" w:rsidR="009532A2" w:rsidRDefault="009532A2">
            <w:pPr>
              <w:spacing w:line="200" w:lineRule="exact"/>
            </w:pPr>
          </w:p>
          <w:p w14:paraId="369F9106" w14:textId="77777777" w:rsidR="009532A2" w:rsidRDefault="009532A2">
            <w:pPr>
              <w:spacing w:before="5" w:line="220" w:lineRule="exact"/>
              <w:rPr>
                <w:sz w:val="22"/>
                <w:szCs w:val="22"/>
              </w:rPr>
            </w:pPr>
          </w:p>
          <w:p w14:paraId="228B63A8" w14:textId="77777777" w:rsidR="009532A2" w:rsidRDefault="00000000">
            <w:pPr>
              <w:ind w:left="14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</w:rPr>
              <w:t>ii</w:t>
            </w:r>
            <w:r>
              <w:rPr>
                <w:rFonts w:ascii="Calisto MT" w:eastAsia="Calisto MT" w:hAnsi="Calisto MT" w:cs="Calisto MT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33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Services</w:t>
            </w:r>
            <w:r>
              <w:rPr>
                <w:rFonts w:ascii="Calisto MT" w:eastAsia="Calisto MT" w:hAnsi="Calisto MT" w:cs="Calisto MT"/>
                <w:spacing w:val="30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by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  <w:u w:val="single" w:color="000000"/>
              </w:rPr>
              <w:t>M</w:t>
            </w:r>
            <w:r>
              <w:rPr>
                <w:rFonts w:ascii="Calisto MT" w:eastAsia="Calisto MT" w:hAnsi="Calisto MT" w:cs="Calisto MT"/>
                <w:w w:val="101"/>
                <w:sz w:val="22"/>
                <w:szCs w:val="22"/>
                <w:u w:val="single" w:color="000000"/>
              </w:rPr>
              <w:t>V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  <w:u w:val="single" w:color="000000"/>
              </w:rPr>
              <w:t>U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  <w:u w:val="single" w:color="000000"/>
              </w:rPr>
              <w:t>:</w:t>
            </w:r>
          </w:p>
          <w:p w14:paraId="587ADAA7" w14:textId="77777777" w:rsidR="009532A2" w:rsidRDefault="009532A2">
            <w:pPr>
              <w:spacing w:before="10" w:line="120" w:lineRule="exact"/>
              <w:rPr>
                <w:sz w:val="13"/>
                <w:szCs w:val="13"/>
              </w:rPr>
            </w:pPr>
          </w:p>
          <w:p w14:paraId="7C232277" w14:textId="77777777" w:rsidR="009532A2" w:rsidRDefault="00000000">
            <w:pPr>
              <w:spacing w:line="275" w:lineRule="auto"/>
              <w:ind w:left="421" w:right="6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ort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ld 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arize 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he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treat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ents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ne,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inistered,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ess 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ps done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etc.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respect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target set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trally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y respective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CDVO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/BVO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s.</w:t>
            </w:r>
          </w:p>
          <w:p w14:paraId="6AEE1B5A" w14:textId="77777777" w:rsidR="009532A2" w:rsidRDefault="009532A2">
            <w:pPr>
              <w:spacing w:before="1" w:line="160" w:lineRule="exact"/>
              <w:rPr>
                <w:sz w:val="16"/>
                <w:szCs w:val="16"/>
              </w:rPr>
            </w:pPr>
          </w:p>
          <w:p w14:paraId="4B9C29BB" w14:textId="77777777" w:rsidR="009532A2" w:rsidRDefault="009532A2">
            <w:pPr>
              <w:spacing w:line="200" w:lineRule="exact"/>
            </w:pPr>
          </w:p>
          <w:p w14:paraId="40F9C346" w14:textId="77777777" w:rsidR="009532A2" w:rsidRDefault="00000000">
            <w:pPr>
              <w:ind w:left="82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</w:rPr>
              <w:t>iii</w:t>
            </w:r>
            <w:r>
              <w:rPr>
                <w:rFonts w:ascii="Calisto MT" w:eastAsia="Calisto MT" w:hAnsi="Calisto MT" w:cs="Calisto MT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4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a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  <w:u w:val="single" w:color="000000"/>
              </w:rPr>
              <w:t>npo</w:t>
            </w:r>
            <w:r>
              <w:rPr>
                <w:rFonts w:ascii="Calisto MT" w:eastAsia="Calisto MT" w:hAnsi="Calisto MT" w:cs="Calisto MT"/>
                <w:spacing w:val="-1"/>
                <w:w w:val="108"/>
                <w:sz w:val="22"/>
                <w:szCs w:val="22"/>
                <w:u w:val="single" w:color="000000"/>
              </w:rPr>
              <w:t>w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  <w:u w:val="single" w:color="000000"/>
              </w:rPr>
              <w:t>e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  <w:u w:val="single" w:color="000000"/>
              </w:rPr>
              <w:t>:</w:t>
            </w:r>
          </w:p>
          <w:p w14:paraId="48C53430" w14:textId="77777777" w:rsidR="009532A2" w:rsidRDefault="009532A2">
            <w:pPr>
              <w:spacing w:before="10" w:line="120" w:lineRule="exact"/>
              <w:rPr>
                <w:sz w:val="13"/>
                <w:szCs w:val="13"/>
              </w:rPr>
            </w:pPr>
          </w:p>
          <w:p w14:paraId="506FF485" w14:textId="77777777" w:rsidR="009532A2" w:rsidRDefault="00000000">
            <w:pPr>
              <w:spacing w:line="276" w:lineRule="auto"/>
              <w:ind w:left="421" w:right="62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ld 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umm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arize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the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per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idelines 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highlight 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MVU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 that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ere un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erstaffe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  <w:p w14:paraId="72047F69" w14:textId="77777777" w:rsidR="009532A2" w:rsidRDefault="009532A2">
            <w:pPr>
              <w:spacing w:line="200" w:lineRule="exact"/>
            </w:pPr>
          </w:p>
          <w:p w14:paraId="3198CAF8" w14:textId="77777777" w:rsidR="009532A2" w:rsidRDefault="009532A2">
            <w:pPr>
              <w:spacing w:line="280" w:lineRule="exact"/>
              <w:rPr>
                <w:sz w:val="28"/>
                <w:szCs w:val="28"/>
              </w:rPr>
            </w:pPr>
          </w:p>
          <w:p w14:paraId="4DAF4E41" w14:textId="77777777" w:rsidR="009532A2" w:rsidRDefault="00000000">
            <w:pPr>
              <w:ind w:left="101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</w:rPr>
              <w:t>iv</w:t>
            </w:r>
            <w:r>
              <w:rPr>
                <w:rFonts w:ascii="Calisto MT" w:eastAsia="Calisto MT" w:hAnsi="Calisto MT" w:cs="Calisto MT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34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ep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rt</w:t>
            </w:r>
            <w:r>
              <w:rPr>
                <w:rFonts w:ascii="Calisto MT" w:eastAsia="Calisto MT" w:hAnsi="Calisto MT" w:cs="Calisto MT"/>
                <w:spacing w:val="27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 xml:space="preserve">by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ata</w:t>
            </w:r>
            <w:r>
              <w:rPr>
                <w:rFonts w:ascii="Calisto MT" w:eastAsia="Calisto MT" w:hAnsi="Calisto MT" w:cs="Calisto MT"/>
                <w:spacing w:val="1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leet</w:t>
            </w:r>
            <w:r>
              <w:rPr>
                <w:rFonts w:ascii="Calisto MT" w:eastAsia="Calisto MT" w:hAnsi="Calisto MT" w:cs="Calisto MT"/>
                <w:spacing w:val="19"/>
                <w:sz w:val="22"/>
                <w:szCs w:val="22"/>
                <w:u w:val="single" w:color="000000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  <w:u w:val="single" w:color="000000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  <w:u w:val="single" w:color="000000"/>
              </w:rPr>
              <w:t>d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  <w:u w:val="single" w:color="000000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  <w:u w:val="single" w:color="000000"/>
              </w:rPr>
              <w:t>e</w:t>
            </w:r>
            <w:r>
              <w:rPr>
                <w:rFonts w:ascii="Calisto MT" w:eastAsia="Calisto MT" w:hAnsi="Calisto MT" w:cs="Calisto MT"/>
                <w:w w:val="123"/>
                <w:sz w:val="22"/>
                <w:szCs w:val="22"/>
                <w:u w:val="single" w:color="000000"/>
              </w:rPr>
              <w:t>:</w:t>
            </w:r>
          </w:p>
          <w:p w14:paraId="5959FC5D" w14:textId="77777777" w:rsidR="009532A2" w:rsidRDefault="009532A2">
            <w:pPr>
              <w:spacing w:before="10" w:line="120" w:lineRule="exact"/>
              <w:rPr>
                <w:sz w:val="13"/>
                <w:szCs w:val="13"/>
              </w:rPr>
            </w:pPr>
          </w:p>
          <w:p w14:paraId="6C335313" w14:textId="77777777" w:rsidR="009532A2" w:rsidRDefault="00000000">
            <w:pPr>
              <w:spacing w:line="276" w:lineRule="auto"/>
              <w:ind w:left="421" w:right="62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Provides a report based on data extracted from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leet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dge.</w:t>
            </w:r>
          </w:p>
          <w:p w14:paraId="0806F133" w14:textId="77777777" w:rsidR="009532A2" w:rsidRDefault="009532A2">
            <w:pPr>
              <w:spacing w:line="200" w:lineRule="exact"/>
            </w:pPr>
          </w:p>
          <w:p w14:paraId="0D5FD738" w14:textId="77777777" w:rsidR="009532A2" w:rsidRDefault="009532A2">
            <w:pPr>
              <w:spacing w:before="8" w:line="200" w:lineRule="exact"/>
            </w:pPr>
          </w:p>
          <w:p w14:paraId="30D040D5" w14:textId="77777777" w:rsidR="009532A2" w:rsidRDefault="00000000">
            <w:pPr>
              <w:ind w:left="10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reports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should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nloadable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</w:p>
          <w:p w14:paraId="4053FBC7" w14:textId="77777777" w:rsidR="009532A2" w:rsidRDefault="00000000">
            <w:pPr>
              <w:spacing w:before="39"/>
              <w:ind w:left="10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F, CSV, and Excel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at.</w:t>
            </w:r>
          </w:p>
        </w:tc>
      </w:tr>
      <w:tr w:rsidR="009532A2" w14:paraId="1F3AEC79" w14:textId="77777777">
        <w:trPr>
          <w:trHeight w:hRule="exact" w:val="2155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C6DF9F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097D9C39" w14:textId="77777777" w:rsidR="009532A2" w:rsidRDefault="00000000">
            <w:pPr>
              <w:ind w:right="207"/>
              <w:jc w:val="right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7</w:t>
            </w:r>
          </w:p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DEF8CB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2EFB6587" w14:textId="77777777" w:rsidR="009532A2" w:rsidRDefault="00000000">
            <w:pPr>
              <w:ind w:left="60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rievance</w:t>
            </w:r>
          </w:p>
          <w:p w14:paraId="7D72C774" w14:textId="77777777" w:rsidR="009532A2" w:rsidRDefault="00000000">
            <w:pPr>
              <w:spacing w:before="63"/>
              <w:ind w:left="60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ressal</w:t>
            </w:r>
          </w:p>
        </w:tc>
        <w:tc>
          <w:tcPr>
            <w:tcW w:w="2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5A9E0F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2A6E751A" w14:textId="77777777" w:rsidR="009532A2" w:rsidRDefault="00000000">
            <w:pPr>
              <w:spacing w:line="300" w:lineRule="auto"/>
              <w:ind w:left="605" w:right="1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ny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technical      </w:t>
            </w:r>
            <w:r>
              <w:rPr>
                <w:rFonts w:ascii="Calisto MT" w:eastAsia="Calisto MT" w:hAnsi="Calisto MT" w:cs="Calisto MT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non-technical issues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els for         </w:t>
            </w:r>
            <w:r>
              <w:rPr>
                <w:rFonts w:ascii="Calisto MT" w:eastAsia="Calisto MT" w:hAnsi="Calisto MT" w:cs="Calisto MT"/>
                <w:spacing w:val="1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efficient resolution</w:t>
            </w:r>
          </w:p>
        </w:tc>
        <w:tc>
          <w:tcPr>
            <w:tcW w:w="3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8F1D24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0F5DDED9" w14:textId="77777777" w:rsidR="009532A2" w:rsidRDefault="00000000">
            <w:pPr>
              <w:spacing w:line="259" w:lineRule="auto"/>
              <w:ind w:left="105" w:right="62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A  separate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grievance  redressal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odule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created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officials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 to cater to all tec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nical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n-technical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ueries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issues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hich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resolved in 2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4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-48 hours of receiving the query by the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ncer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technical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  <w:r>
              <w:rPr>
                <w:rFonts w:ascii="Calisto MT" w:eastAsia="Calisto MT" w:hAnsi="Calisto MT" w:cs="Calisto MT"/>
                <w:spacing w:val="1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</w:t>
            </w:r>
          </w:p>
        </w:tc>
      </w:tr>
    </w:tbl>
    <w:p w14:paraId="328E95EE" w14:textId="77777777" w:rsidR="009532A2" w:rsidRDefault="009532A2">
      <w:pPr>
        <w:spacing w:before="2" w:line="160" w:lineRule="exact"/>
        <w:rPr>
          <w:sz w:val="16"/>
          <w:szCs w:val="16"/>
        </w:rPr>
      </w:pPr>
    </w:p>
    <w:p w14:paraId="231A993D" w14:textId="77777777" w:rsidR="009532A2" w:rsidRDefault="009532A2">
      <w:pPr>
        <w:spacing w:line="200" w:lineRule="exact"/>
      </w:pPr>
    </w:p>
    <w:p w14:paraId="4E758177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50"/>
          <w:footerReference w:type="default" r:id="rId51"/>
          <w:pgSz w:w="11920" w:h="16840"/>
          <w:pgMar w:top="900" w:right="1320" w:bottom="280" w:left="1340" w:header="700" w:footer="0" w:gutter="0"/>
          <w:cols w:space="720"/>
        </w:sectPr>
      </w:pPr>
      <w:r>
        <w:pict w14:anchorId="47F722DB">
          <v:group id="_x0000_s2052" style="position:absolute;left:0;text-align:left;margin-left:70.55pt;margin-top:-.2pt;width:454.3pt;height:0;z-index:-4701;mso-position-horizontal-relative:page" coordorigin="1411,-4" coordsize="9086,0">
            <v:shape id="_x0000_s2053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4</w:t>
      </w:r>
      <w:r>
        <w:rPr>
          <w:rFonts w:ascii="Calibri" w:eastAsia="Calibri" w:hAnsi="Calibri" w:cs="Calibri"/>
          <w:b/>
        </w:rPr>
        <w:t>9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0CF496F0" w14:textId="77777777" w:rsidR="009532A2" w:rsidRDefault="009532A2">
      <w:pPr>
        <w:spacing w:before="4" w:line="120" w:lineRule="exact"/>
        <w:rPr>
          <w:sz w:val="13"/>
          <w:szCs w:val="13"/>
        </w:rPr>
      </w:pPr>
    </w:p>
    <w:p w14:paraId="1E4F2D76" w14:textId="77777777" w:rsidR="009532A2" w:rsidRDefault="009532A2">
      <w:pPr>
        <w:spacing w:line="200" w:lineRule="exact"/>
      </w:pPr>
    </w:p>
    <w:p w14:paraId="5E8FCB27" w14:textId="77777777" w:rsidR="009532A2" w:rsidRDefault="009532A2">
      <w:pPr>
        <w:spacing w:line="200" w:lineRule="exact"/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"/>
        <w:gridCol w:w="1973"/>
        <w:gridCol w:w="2256"/>
        <w:gridCol w:w="3701"/>
      </w:tblGrid>
      <w:tr w:rsidR="009532A2" w14:paraId="11180A04" w14:textId="77777777">
        <w:trPr>
          <w:trHeight w:hRule="exact" w:val="3547"/>
        </w:trPr>
        <w:tc>
          <w:tcPr>
            <w:tcW w:w="10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71755A" w14:textId="77777777" w:rsidR="009532A2" w:rsidRDefault="009532A2"/>
        </w:tc>
        <w:tc>
          <w:tcPr>
            <w:tcW w:w="19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AFE3E7" w14:textId="77777777" w:rsidR="009532A2" w:rsidRDefault="009532A2"/>
        </w:tc>
        <w:tc>
          <w:tcPr>
            <w:tcW w:w="22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C6BF1A" w14:textId="77777777" w:rsidR="009532A2" w:rsidRDefault="009532A2"/>
        </w:tc>
        <w:tc>
          <w:tcPr>
            <w:tcW w:w="3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9E2C66" w14:textId="77777777" w:rsidR="009532A2" w:rsidRDefault="00000000">
            <w:pPr>
              <w:spacing w:line="240" w:lineRule="exact"/>
              <w:ind w:left="10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details   </w:t>
            </w:r>
            <w:r>
              <w:rPr>
                <w:rFonts w:ascii="Calisto MT" w:eastAsia="Calisto MT" w:hAnsi="Calisto MT" w:cs="Calisto MT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  </w:t>
            </w:r>
            <w:r>
              <w:rPr>
                <w:rFonts w:ascii="Calisto MT" w:eastAsia="Calisto MT" w:hAnsi="Calisto MT" w:cs="Calisto MT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   </w:t>
            </w:r>
            <w:r>
              <w:rPr>
                <w:rFonts w:ascii="Calisto MT" w:eastAsia="Calisto MT" w:hAnsi="Calisto MT" w:cs="Calisto MT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provided   </w:t>
            </w:r>
            <w:r>
              <w:rPr>
                <w:rFonts w:ascii="Calisto MT" w:eastAsia="Calisto MT" w:hAnsi="Calisto MT" w:cs="Calisto MT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hile</w:t>
            </w:r>
          </w:p>
          <w:p w14:paraId="501A2ABB" w14:textId="77777777" w:rsidR="009532A2" w:rsidRDefault="00000000">
            <w:pPr>
              <w:spacing w:before="19"/>
              <w:ind w:left="10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rep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rting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grie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ce:</w:t>
            </w:r>
          </w:p>
          <w:p w14:paraId="16E63482" w14:textId="77777777" w:rsidR="009532A2" w:rsidRDefault="009532A2">
            <w:pPr>
              <w:spacing w:before="1" w:line="180" w:lineRule="exact"/>
              <w:rPr>
                <w:sz w:val="18"/>
                <w:szCs w:val="18"/>
              </w:rPr>
            </w:pPr>
          </w:p>
          <w:p w14:paraId="18791A46" w14:textId="77777777" w:rsidR="009532A2" w:rsidRDefault="00000000">
            <w:pPr>
              <w:ind w:left="1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me</w:t>
            </w:r>
          </w:p>
          <w:p w14:paraId="78F1A7FF" w14:textId="77777777" w:rsidR="009532A2" w:rsidRDefault="00000000">
            <w:pPr>
              <w:spacing w:before="17" w:line="258" w:lineRule="auto"/>
              <w:ind w:left="421" w:right="63" w:hanging="28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  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Type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istrict,   </w:t>
            </w:r>
            <w:proofErr w:type="gramEnd"/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DVO, 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ers)</w:t>
            </w:r>
          </w:p>
          <w:p w14:paraId="69C6E728" w14:textId="77777777" w:rsidR="009532A2" w:rsidRDefault="00000000">
            <w:pPr>
              <w:spacing w:line="240" w:lineRule="exact"/>
              <w:ind w:left="1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  </w:t>
            </w:r>
            <w:r>
              <w:rPr>
                <w:rFonts w:ascii="Calisto MT" w:eastAsia="Calisto MT" w:hAnsi="Calisto MT" w:cs="Calisto MT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ype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echnical,   </w:t>
            </w:r>
            <w:proofErr w:type="gramEnd"/>
            <w:r>
              <w:rPr>
                <w:rFonts w:ascii="Calisto MT" w:eastAsia="Calisto MT" w:hAnsi="Calisto MT" w:cs="Calisto MT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on-</w:t>
            </w:r>
          </w:p>
          <w:p w14:paraId="0E9EDDC0" w14:textId="77777777" w:rsidR="009532A2" w:rsidRDefault="00000000">
            <w:pPr>
              <w:spacing w:before="19"/>
              <w:ind w:left="421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ical)</w:t>
            </w:r>
          </w:p>
          <w:p w14:paraId="7FADB7A8" w14:textId="77777777" w:rsidR="009532A2" w:rsidRDefault="00000000">
            <w:pPr>
              <w:spacing w:before="17" w:line="258" w:lineRule="auto"/>
              <w:ind w:left="421" w:right="62" w:hanging="28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Service 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Type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en, 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Vaccine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etc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>)</w:t>
            </w:r>
          </w:p>
          <w:p w14:paraId="466BAEFA" w14:textId="77777777" w:rsidR="009532A2" w:rsidRDefault="00000000">
            <w:pPr>
              <w:spacing w:line="240" w:lineRule="exact"/>
              <w:ind w:left="13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escription</w:t>
            </w:r>
          </w:p>
          <w:p w14:paraId="2C248BE8" w14:textId="77777777" w:rsidR="009532A2" w:rsidRDefault="00000000">
            <w:pPr>
              <w:spacing w:before="17" w:line="299" w:lineRule="auto"/>
              <w:ind w:left="421" w:right="17" w:hanging="28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pload   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o-tagged   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ph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to,   </w:t>
            </w:r>
            <w:proofErr w:type="gramEnd"/>
            <w:r>
              <w:rPr>
                <w:rFonts w:ascii="Calisto MT" w:eastAsia="Calisto MT" w:hAnsi="Calisto MT" w:cs="Calisto MT"/>
                <w:spacing w:val="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</w:t>
            </w:r>
          </w:p>
        </w:tc>
      </w:tr>
    </w:tbl>
    <w:p w14:paraId="624500E9" w14:textId="77777777" w:rsidR="009532A2" w:rsidRDefault="009532A2">
      <w:pPr>
        <w:spacing w:before="3" w:line="160" w:lineRule="exact"/>
        <w:rPr>
          <w:sz w:val="17"/>
          <w:szCs w:val="17"/>
        </w:rPr>
      </w:pPr>
    </w:p>
    <w:p w14:paraId="0C40D319" w14:textId="77777777" w:rsidR="009532A2" w:rsidRDefault="009532A2">
      <w:pPr>
        <w:spacing w:line="200" w:lineRule="exact"/>
      </w:pPr>
    </w:p>
    <w:p w14:paraId="2DEF2180" w14:textId="77777777" w:rsidR="009532A2" w:rsidRDefault="009532A2">
      <w:pPr>
        <w:spacing w:line="200" w:lineRule="exact"/>
      </w:pPr>
    </w:p>
    <w:p w14:paraId="49E506EA" w14:textId="77777777" w:rsidR="009532A2" w:rsidRDefault="009532A2">
      <w:pPr>
        <w:spacing w:line="200" w:lineRule="exact"/>
      </w:pPr>
    </w:p>
    <w:p w14:paraId="7247098F" w14:textId="77777777" w:rsidR="009532A2" w:rsidRDefault="009532A2">
      <w:pPr>
        <w:spacing w:line="200" w:lineRule="exact"/>
      </w:pPr>
    </w:p>
    <w:p w14:paraId="2A46A8E3" w14:textId="77777777" w:rsidR="009532A2" w:rsidRDefault="00000000">
      <w:pPr>
        <w:spacing w:before="16"/>
        <w:ind w:left="140" w:right="5608"/>
        <w:jc w:val="both"/>
        <w:rPr>
          <w:sz w:val="26"/>
          <w:szCs w:val="26"/>
        </w:rPr>
      </w:pPr>
      <w:r>
        <w:rPr>
          <w:b/>
          <w:spacing w:val="2"/>
          <w:sz w:val="26"/>
          <w:szCs w:val="26"/>
        </w:rPr>
        <w:t>3.</w:t>
      </w:r>
      <w:r>
        <w:rPr>
          <w:b/>
          <w:sz w:val="26"/>
          <w:szCs w:val="26"/>
        </w:rPr>
        <w:t xml:space="preserve">7    </w:t>
      </w:r>
      <w:r>
        <w:rPr>
          <w:b/>
          <w:spacing w:val="63"/>
          <w:sz w:val="26"/>
          <w:szCs w:val="26"/>
        </w:rPr>
        <w:t xml:space="preserve"> </w:t>
      </w:r>
      <w:r>
        <w:rPr>
          <w:b/>
          <w:spacing w:val="3"/>
          <w:w w:val="102"/>
          <w:sz w:val="26"/>
          <w:szCs w:val="26"/>
        </w:rPr>
        <w:t>Expend</w:t>
      </w:r>
      <w:r>
        <w:rPr>
          <w:b/>
          <w:spacing w:val="2"/>
          <w:w w:val="102"/>
          <w:sz w:val="26"/>
          <w:szCs w:val="26"/>
        </w:rPr>
        <w:t>i</w:t>
      </w:r>
      <w:r>
        <w:rPr>
          <w:b/>
          <w:spacing w:val="3"/>
          <w:w w:val="105"/>
          <w:sz w:val="26"/>
          <w:szCs w:val="26"/>
        </w:rPr>
        <w:t>t</w:t>
      </w:r>
      <w:r>
        <w:rPr>
          <w:b/>
          <w:spacing w:val="2"/>
          <w:w w:val="105"/>
          <w:sz w:val="26"/>
          <w:szCs w:val="26"/>
        </w:rPr>
        <w:t>u</w:t>
      </w:r>
      <w:r>
        <w:rPr>
          <w:b/>
          <w:spacing w:val="2"/>
          <w:w w:val="83"/>
          <w:sz w:val="26"/>
          <w:szCs w:val="26"/>
        </w:rPr>
        <w:t>r</w:t>
      </w:r>
      <w:r>
        <w:rPr>
          <w:b/>
          <w:w w:val="125"/>
          <w:sz w:val="26"/>
          <w:szCs w:val="26"/>
        </w:rPr>
        <w:t>e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Mon</w:t>
      </w:r>
      <w:r>
        <w:rPr>
          <w:b/>
          <w:spacing w:val="2"/>
          <w:sz w:val="26"/>
          <w:szCs w:val="26"/>
        </w:rPr>
        <w:t>i</w:t>
      </w:r>
      <w:r>
        <w:rPr>
          <w:b/>
          <w:spacing w:val="3"/>
          <w:sz w:val="26"/>
          <w:szCs w:val="26"/>
        </w:rPr>
        <w:t>to</w:t>
      </w:r>
      <w:r>
        <w:rPr>
          <w:b/>
          <w:spacing w:val="2"/>
          <w:sz w:val="26"/>
          <w:szCs w:val="26"/>
        </w:rPr>
        <w:t>ri</w:t>
      </w:r>
      <w:r>
        <w:rPr>
          <w:b/>
          <w:spacing w:val="3"/>
          <w:sz w:val="26"/>
          <w:szCs w:val="26"/>
        </w:rPr>
        <w:t>ng</w:t>
      </w:r>
    </w:p>
    <w:p w14:paraId="73C9E2B4" w14:textId="77777777" w:rsidR="009532A2" w:rsidRDefault="009532A2">
      <w:pPr>
        <w:spacing w:before="3" w:line="100" w:lineRule="exact"/>
        <w:rPr>
          <w:sz w:val="11"/>
          <w:szCs w:val="11"/>
        </w:rPr>
      </w:pPr>
    </w:p>
    <w:p w14:paraId="230B1638" w14:textId="77777777" w:rsidR="009532A2" w:rsidRDefault="009532A2">
      <w:pPr>
        <w:spacing w:line="200" w:lineRule="exact"/>
      </w:pPr>
    </w:p>
    <w:p w14:paraId="7B601B83" w14:textId="77777777" w:rsidR="009532A2" w:rsidRDefault="009532A2">
      <w:pPr>
        <w:spacing w:line="200" w:lineRule="exact"/>
      </w:pPr>
    </w:p>
    <w:p w14:paraId="310C6122" w14:textId="77777777" w:rsidR="009532A2" w:rsidRDefault="00000000">
      <w:pPr>
        <w:spacing w:line="307" w:lineRule="auto"/>
        <w:ind w:left="140" w:right="10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DAH&amp;</w:t>
      </w:r>
      <w:r>
        <w:rPr>
          <w:rFonts w:ascii="Calisto MT" w:eastAsia="Calisto MT" w:hAnsi="Calisto MT" w:cs="Calisto MT"/>
          <w:sz w:val="22"/>
          <w:szCs w:val="22"/>
        </w:rPr>
        <w:t>VS is 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mm</w:t>
      </w:r>
      <w:r>
        <w:rPr>
          <w:rFonts w:ascii="Calisto MT" w:eastAsia="Calisto MT" w:hAnsi="Calisto MT" w:cs="Calisto MT"/>
          <w:sz w:val="22"/>
          <w:szCs w:val="22"/>
        </w:rPr>
        <w:t xml:space="preserve">itted to enhancing livestock healthcare and disease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anage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 through various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State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Plan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sche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es.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hese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initiatives,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including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strengthening</w:t>
      </w:r>
      <w:r>
        <w:rPr>
          <w:rFonts w:ascii="Calisto MT" w:eastAsia="Calisto MT" w:hAnsi="Calisto MT" w:cs="Calisto MT"/>
          <w:spacing w:val="5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isease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Su</w:t>
      </w:r>
      <w:r>
        <w:rPr>
          <w:rFonts w:ascii="Calisto MT" w:eastAsia="Calisto MT" w:hAnsi="Calisto MT" w:cs="Calisto MT"/>
          <w:sz w:val="22"/>
          <w:szCs w:val="22"/>
        </w:rPr>
        <w:t>rveillance</w:t>
      </w:r>
      <w:r>
        <w:rPr>
          <w:rFonts w:ascii="Calisto MT" w:eastAsia="Calisto MT" w:hAnsi="Calisto MT" w:cs="Calisto MT"/>
          <w:spacing w:val="4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by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AD</w:t>
      </w:r>
      <w:r>
        <w:rPr>
          <w:rFonts w:ascii="Calisto MT" w:eastAsia="Calisto MT" w:hAnsi="Calisto MT" w:cs="Calisto MT"/>
          <w:sz w:val="22"/>
          <w:szCs w:val="22"/>
        </w:rPr>
        <w:t>RI,</w:t>
      </w:r>
      <w:r>
        <w:rPr>
          <w:rFonts w:ascii="Calisto MT" w:eastAsia="Calisto MT" w:hAnsi="Calisto MT" w:cs="Calisto MT"/>
          <w:spacing w:val="5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Support</w:t>
      </w:r>
      <w:r>
        <w:rPr>
          <w:rFonts w:ascii="Calisto MT" w:eastAsia="Calisto MT" w:hAnsi="Calisto MT" w:cs="Calisto MT"/>
          <w:spacing w:val="5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4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accine</w:t>
      </w:r>
      <w:r>
        <w:rPr>
          <w:rFonts w:ascii="Calisto MT" w:eastAsia="Calisto MT" w:hAnsi="Calisto MT" w:cs="Calisto MT"/>
          <w:spacing w:val="49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 xml:space="preserve">Production </w:t>
      </w:r>
      <w:r>
        <w:rPr>
          <w:rFonts w:ascii="Calisto MT" w:eastAsia="Calisto MT" w:hAnsi="Calisto MT" w:cs="Calisto MT"/>
          <w:spacing w:val="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&amp;</w:t>
      </w:r>
      <w:proofErr w:type="gramEnd"/>
      <w:r>
        <w:rPr>
          <w:rFonts w:ascii="Calisto MT" w:eastAsia="Calisto MT" w:hAnsi="Calisto MT" w:cs="Calisto MT"/>
          <w:spacing w:val="35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isease  </w:t>
      </w:r>
      <w:r>
        <w:rPr>
          <w:rFonts w:ascii="Calisto MT" w:eastAsia="Calisto MT" w:hAnsi="Calisto MT" w:cs="Calisto MT"/>
          <w:spacing w:val="-1"/>
          <w:sz w:val="22"/>
          <w:szCs w:val="22"/>
        </w:rPr>
        <w:t>C</w:t>
      </w:r>
      <w:r>
        <w:rPr>
          <w:rFonts w:ascii="Calisto MT" w:eastAsia="Calisto MT" w:hAnsi="Calisto MT" w:cs="Calisto MT"/>
          <w:sz w:val="22"/>
          <w:szCs w:val="22"/>
        </w:rPr>
        <w:t>ontrol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w w:val="107"/>
          <w:sz w:val="22"/>
          <w:szCs w:val="22"/>
        </w:rPr>
        <w:t>Institutions,</w:t>
      </w:r>
      <w:r>
        <w:rPr>
          <w:rFonts w:ascii="Calisto MT" w:eastAsia="Calisto MT" w:hAnsi="Calisto MT" w:cs="Calisto MT"/>
          <w:spacing w:val="26"/>
          <w:w w:val="10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Bi</w:t>
      </w:r>
      <w:r>
        <w:rPr>
          <w:rFonts w:ascii="Calisto MT" w:eastAsia="Calisto MT" w:hAnsi="Calisto MT" w:cs="Calisto MT"/>
          <w:spacing w:val="-2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-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edical </w:t>
      </w:r>
      <w:r>
        <w:rPr>
          <w:rFonts w:ascii="Calisto MT" w:eastAsia="Calisto MT" w:hAnsi="Calisto MT" w:cs="Calisto MT"/>
          <w:spacing w:val="2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W</w:t>
      </w:r>
      <w:r>
        <w:rPr>
          <w:rFonts w:ascii="Calisto MT" w:eastAsia="Calisto MT" w:hAnsi="Calisto MT" w:cs="Calisto MT"/>
          <w:w w:val="102"/>
          <w:sz w:val="22"/>
          <w:szCs w:val="22"/>
        </w:rPr>
        <w:t>a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  <w:r>
        <w:rPr>
          <w:rFonts w:ascii="Calisto MT" w:eastAsia="Calisto MT" w:hAnsi="Calisto MT" w:cs="Calisto MT"/>
          <w:w w:val="114"/>
          <w:sz w:val="22"/>
          <w:szCs w:val="22"/>
        </w:rPr>
        <w:t>t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proofErr w:type="gramEnd"/>
      <w:r>
        <w:rPr>
          <w:rFonts w:ascii="Calisto MT" w:eastAsia="Calisto MT" w:hAnsi="Calisto MT" w:cs="Calisto MT"/>
          <w:w w:val="10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ana</w:t>
      </w:r>
      <w:r>
        <w:rPr>
          <w:rFonts w:ascii="Calisto MT" w:eastAsia="Calisto MT" w:hAnsi="Calisto MT" w:cs="Calisto MT"/>
          <w:spacing w:val="-1"/>
          <w:sz w:val="22"/>
          <w:szCs w:val="22"/>
        </w:rPr>
        <w:t>g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</w:t>
      </w:r>
      <w:r>
        <w:rPr>
          <w:rFonts w:ascii="Calisto MT" w:eastAsia="Calisto MT" w:hAnsi="Calisto MT" w:cs="Calisto MT"/>
          <w:spacing w:val="2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under</w:t>
      </w:r>
      <w:r>
        <w:rPr>
          <w:rFonts w:ascii="Calisto MT" w:eastAsia="Calisto MT" w:hAnsi="Calisto MT" w:cs="Calisto MT"/>
          <w:spacing w:val="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LH</w:t>
      </w:r>
      <w:r>
        <w:rPr>
          <w:rFonts w:ascii="Calisto MT" w:eastAsia="Calisto MT" w:hAnsi="Calisto MT" w:cs="Calisto MT"/>
          <w:sz w:val="22"/>
          <w:szCs w:val="22"/>
        </w:rPr>
        <w:t>CS,</w:t>
      </w:r>
      <w:r>
        <w:rPr>
          <w:rFonts w:ascii="Calisto MT" w:eastAsia="Calisto MT" w:hAnsi="Calisto MT" w:cs="Calisto MT"/>
          <w:spacing w:val="2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R</w:t>
      </w:r>
      <w:r>
        <w:rPr>
          <w:rFonts w:ascii="Calisto MT" w:eastAsia="Calisto MT" w:hAnsi="Calisto MT" w:cs="Calisto MT"/>
          <w:sz w:val="22"/>
          <w:szCs w:val="22"/>
        </w:rPr>
        <w:t>epair</w:t>
      </w:r>
      <w:r>
        <w:rPr>
          <w:rFonts w:ascii="Calisto MT" w:eastAsia="Calisto MT" w:hAnsi="Calisto MT" w:cs="Calisto MT"/>
          <w:spacing w:val="-1"/>
          <w:sz w:val="22"/>
          <w:szCs w:val="22"/>
        </w:rPr>
        <w:t>/AM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4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quip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</w:t>
      </w:r>
      <w:r>
        <w:rPr>
          <w:rFonts w:ascii="Calisto MT" w:eastAsia="Calisto MT" w:hAnsi="Calisto MT" w:cs="Calisto MT"/>
          <w:spacing w:val="2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under</w:t>
      </w:r>
      <w:r>
        <w:rPr>
          <w:rFonts w:ascii="Calisto MT" w:eastAsia="Calisto MT" w:hAnsi="Calisto MT" w:cs="Calisto MT"/>
          <w:spacing w:val="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L</w:t>
      </w:r>
      <w:r>
        <w:rPr>
          <w:rFonts w:ascii="Calisto MT" w:eastAsia="Calisto MT" w:hAnsi="Calisto MT" w:cs="Calisto MT"/>
          <w:sz w:val="22"/>
          <w:szCs w:val="22"/>
        </w:rPr>
        <w:t>SI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&amp;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pacing w:val="-2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play a cr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cial 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le in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ov</w:t>
      </w:r>
      <w:r>
        <w:rPr>
          <w:rFonts w:ascii="Calisto MT" w:eastAsia="Calisto MT" w:hAnsi="Calisto MT" w:cs="Calisto MT"/>
          <w:sz w:val="22"/>
          <w:szCs w:val="22"/>
        </w:rPr>
        <w:t xml:space="preserve">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eterinary services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ensuring the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ell-being of livestock.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o ensure transpare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cy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untability,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systematic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ach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is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q</w:t>
      </w:r>
      <w:r>
        <w:rPr>
          <w:rFonts w:ascii="Calisto MT" w:eastAsia="Calisto MT" w:hAnsi="Calisto MT" w:cs="Calisto MT"/>
          <w:sz w:val="22"/>
          <w:szCs w:val="22"/>
        </w:rPr>
        <w:t>uired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track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fun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cated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per district and the actual expenditure incurred und</w:t>
      </w:r>
      <w:r>
        <w:rPr>
          <w:rFonts w:ascii="Calisto MT" w:eastAsia="Calisto MT" w:hAnsi="Calisto MT" w:cs="Calisto MT"/>
          <w:spacing w:val="-2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r these sche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es.</w:t>
      </w:r>
    </w:p>
    <w:p w14:paraId="42F72899" w14:textId="77777777" w:rsidR="009532A2" w:rsidRDefault="009532A2">
      <w:pPr>
        <w:spacing w:line="200" w:lineRule="exact"/>
      </w:pPr>
    </w:p>
    <w:p w14:paraId="1EDD47DB" w14:textId="77777777" w:rsidR="009532A2" w:rsidRDefault="009532A2">
      <w:pPr>
        <w:spacing w:line="200" w:lineRule="exact"/>
      </w:pPr>
    </w:p>
    <w:p w14:paraId="2A1A60F8" w14:textId="77777777" w:rsidR="009532A2" w:rsidRDefault="009532A2">
      <w:pPr>
        <w:spacing w:before="6" w:line="200" w:lineRule="exact"/>
      </w:pPr>
    </w:p>
    <w:p w14:paraId="5106DDB7" w14:textId="77777777" w:rsidR="009532A2" w:rsidRDefault="00000000">
      <w:pPr>
        <w:ind w:left="140" w:right="7491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3.7.1.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O</w:t>
      </w:r>
      <w:r>
        <w:rPr>
          <w:rFonts w:ascii="Calisto MT" w:eastAsia="Calisto MT" w:hAnsi="Calisto MT" w:cs="Calisto MT"/>
          <w:w w:val="102"/>
          <w:sz w:val="22"/>
          <w:szCs w:val="22"/>
        </w:rPr>
        <w:t>b</w:t>
      </w:r>
      <w:r>
        <w:rPr>
          <w:rFonts w:ascii="Calisto MT" w:eastAsia="Calisto MT" w:hAnsi="Calisto MT" w:cs="Calisto MT"/>
          <w:w w:val="113"/>
          <w:sz w:val="22"/>
          <w:szCs w:val="22"/>
        </w:rPr>
        <w:t>j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w w:val="114"/>
          <w:sz w:val="22"/>
          <w:szCs w:val="22"/>
        </w:rPr>
        <w:t>t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6"/>
          <w:sz w:val="22"/>
          <w:szCs w:val="22"/>
        </w:rPr>
        <w:t>v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</w:p>
    <w:p w14:paraId="0F74843C" w14:textId="77777777" w:rsidR="009532A2" w:rsidRDefault="009532A2">
      <w:pPr>
        <w:spacing w:line="200" w:lineRule="exact"/>
      </w:pPr>
    </w:p>
    <w:p w14:paraId="0401A19B" w14:textId="77777777" w:rsidR="009532A2" w:rsidRDefault="009532A2">
      <w:pPr>
        <w:spacing w:line="200" w:lineRule="exact"/>
      </w:pPr>
    </w:p>
    <w:p w14:paraId="4DA16670" w14:textId="77777777" w:rsidR="009532A2" w:rsidRDefault="009532A2">
      <w:pPr>
        <w:spacing w:before="14" w:line="220" w:lineRule="exact"/>
        <w:rPr>
          <w:sz w:val="22"/>
          <w:szCs w:val="22"/>
        </w:rPr>
      </w:pPr>
    </w:p>
    <w:p w14:paraId="43E3BA31" w14:textId="77777777" w:rsidR="009532A2" w:rsidRDefault="00000000">
      <w:pPr>
        <w:spacing w:line="299" w:lineRule="auto"/>
        <w:ind w:left="140" w:right="102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ary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objective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establish a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digital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tracki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 for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itori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allocation a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nd </w:t>
      </w:r>
      <w:r>
        <w:rPr>
          <w:rFonts w:ascii="Calisto MT" w:eastAsia="Calisto MT" w:hAnsi="Calisto MT" w:cs="Calisto MT"/>
          <w:sz w:val="22"/>
          <w:szCs w:val="22"/>
        </w:rPr>
        <w:t>ex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diture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</w:t>
      </w:r>
      <w:r>
        <w:rPr>
          <w:rFonts w:ascii="Calisto MT" w:eastAsia="Calisto MT" w:hAnsi="Calisto MT" w:cs="Calisto MT"/>
          <w:sz w:val="22"/>
          <w:szCs w:val="22"/>
        </w:rPr>
        <w:t xml:space="preserve">der the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S</w:t>
      </w:r>
      <w:r>
        <w:rPr>
          <w:rFonts w:ascii="Calisto MT" w:eastAsia="Calisto MT" w:hAnsi="Calisto MT" w:cs="Calisto MT"/>
          <w:sz w:val="22"/>
          <w:szCs w:val="22"/>
        </w:rPr>
        <w:t>tate Plan sc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es.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 xml:space="preserve">is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ill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elp in assessing the fina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cial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tilization,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suring o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 resource allocatio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>roving decisio</w:t>
      </w:r>
      <w:r>
        <w:rPr>
          <w:rFonts w:ascii="Calisto MT" w:eastAsia="Calisto MT" w:hAnsi="Calisto MT" w:cs="Calisto MT"/>
          <w:spacing w:val="2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-</w:t>
      </w:r>
      <w:r>
        <w:rPr>
          <w:rFonts w:ascii="Calisto MT" w:eastAsia="Calisto MT" w:hAnsi="Calisto MT" w:cs="Calisto MT"/>
          <w:spacing w:val="-1"/>
          <w:sz w:val="22"/>
          <w:szCs w:val="22"/>
        </w:rPr>
        <w:t>ma</w:t>
      </w:r>
      <w:r>
        <w:rPr>
          <w:rFonts w:ascii="Calisto MT" w:eastAsia="Calisto MT" w:hAnsi="Calisto MT" w:cs="Calisto MT"/>
          <w:sz w:val="22"/>
          <w:szCs w:val="22"/>
        </w:rPr>
        <w:t>king for veterinary healthcare services.</w:t>
      </w:r>
    </w:p>
    <w:p w14:paraId="126ACC09" w14:textId="77777777" w:rsidR="009532A2" w:rsidRDefault="009532A2">
      <w:pPr>
        <w:spacing w:line="200" w:lineRule="exact"/>
      </w:pPr>
    </w:p>
    <w:p w14:paraId="26222DC4" w14:textId="77777777" w:rsidR="009532A2" w:rsidRDefault="009532A2">
      <w:pPr>
        <w:spacing w:line="200" w:lineRule="exact"/>
      </w:pPr>
    </w:p>
    <w:p w14:paraId="08429066" w14:textId="77777777" w:rsidR="009532A2" w:rsidRDefault="009532A2">
      <w:pPr>
        <w:spacing w:before="14" w:line="200" w:lineRule="exact"/>
      </w:pPr>
    </w:p>
    <w:p w14:paraId="7CAA4482" w14:textId="77777777" w:rsidR="009532A2" w:rsidRDefault="00000000">
      <w:pPr>
        <w:ind w:left="140" w:right="6999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3.7.2.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</w:t>
      </w:r>
      <w:r>
        <w:rPr>
          <w:rFonts w:ascii="Calisto MT" w:eastAsia="Calisto MT" w:hAnsi="Calisto MT" w:cs="Calisto MT"/>
          <w:spacing w:val="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1"/>
          <w:sz w:val="22"/>
          <w:szCs w:val="22"/>
        </w:rPr>
        <w:t>D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3"/>
          <w:sz w:val="22"/>
          <w:szCs w:val="22"/>
        </w:rPr>
        <w:t>gn</w:t>
      </w:r>
    </w:p>
    <w:p w14:paraId="2B133CEB" w14:textId="77777777" w:rsidR="009532A2" w:rsidRDefault="009532A2">
      <w:pPr>
        <w:spacing w:before="15" w:line="240" w:lineRule="exact"/>
        <w:rPr>
          <w:sz w:val="24"/>
          <w:szCs w:val="24"/>
        </w:rPr>
      </w:pPr>
    </w:p>
    <w:p w14:paraId="1C14C96E" w14:textId="77777777" w:rsidR="009532A2" w:rsidRDefault="00000000">
      <w:pPr>
        <w:spacing w:line="285" w:lineRule="auto"/>
        <w:ind w:left="566" w:right="100" w:hanging="28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</w:t>
      </w:r>
      <w:r>
        <w:rPr>
          <w:rFonts w:ascii="Calisto MT" w:eastAsia="Calisto MT" w:hAnsi="Calisto MT" w:cs="Calisto MT"/>
          <w:spacing w:val="-5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C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entral</w:t>
      </w:r>
      <w:r>
        <w:rPr>
          <w:rFonts w:ascii="Calisto MT" w:eastAsia="Calisto MT" w:hAnsi="Calisto MT" w:cs="Calisto MT"/>
          <w:spacing w:val="45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D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atabase:</w:t>
      </w:r>
      <w:r>
        <w:rPr>
          <w:rFonts w:ascii="Calisto MT" w:eastAsia="Calisto MT" w:hAnsi="Calisto MT" w:cs="Calisto MT"/>
          <w:spacing w:val="5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state-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ide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clou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-hosted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database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accessible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at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ad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inistrative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levels to track fund 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x</w:t>
      </w:r>
      <w:r>
        <w:rPr>
          <w:rFonts w:ascii="Calisto MT" w:eastAsia="Calisto MT" w:hAnsi="Calisto MT" w:cs="Calisto MT"/>
          <w:sz w:val="22"/>
          <w:szCs w:val="22"/>
        </w:rPr>
        <w:t>pen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iture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up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ates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each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un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er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ari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us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State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lan sc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es.</w:t>
      </w:r>
    </w:p>
    <w:p w14:paraId="6480546E" w14:textId="77777777" w:rsidR="009532A2" w:rsidRDefault="009532A2">
      <w:pPr>
        <w:spacing w:before="6" w:line="100" w:lineRule="exact"/>
        <w:rPr>
          <w:sz w:val="10"/>
          <w:szCs w:val="10"/>
        </w:rPr>
      </w:pPr>
    </w:p>
    <w:p w14:paraId="2A33E724" w14:textId="77777777" w:rsidR="009532A2" w:rsidRDefault="00000000">
      <w:pPr>
        <w:spacing w:line="285" w:lineRule="auto"/>
        <w:ind w:left="566" w:right="99" w:hanging="284"/>
        <w:jc w:val="both"/>
        <w:rPr>
          <w:rFonts w:ascii="Calisto MT" w:eastAsia="Calisto MT" w:hAnsi="Calisto MT" w:cs="Calisto MT"/>
          <w:sz w:val="22"/>
          <w:szCs w:val="22"/>
        </w:rPr>
        <w:sectPr w:rsidR="009532A2">
          <w:footerReference w:type="default" r:id="rId52"/>
          <w:pgSz w:w="11920" w:h="16840"/>
          <w:pgMar w:top="900" w:right="1300" w:bottom="280" w:left="1300" w:header="700" w:footer="727" w:gutter="0"/>
          <w:pgNumType w:start="50"/>
          <w:cols w:space="720"/>
        </w:sectPr>
      </w:pPr>
      <w:r>
        <w:rPr>
          <w:rFonts w:ascii="Calisto MT" w:eastAsia="Calisto MT" w:hAnsi="Calisto MT" w:cs="Calisto MT"/>
          <w:sz w:val="22"/>
          <w:szCs w:val="22"/>
        </w:rPr>
        <w:t xml:space="preserve">b.  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U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 xml:space="preserve">ser </w:t>
      </w:r>
      <w:r>
        <w:rPr>
          <w:rFonts w:ascii="Calisto MT" w:eastAsia="Calisto MT" w:hAnsi="Calisto MT" w:cs="Calisto MT"/>
          <w:spacing w:val="12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Portals</w:t>
      </w:r>
      <w:proofErr w:type="gramEnd"/>
      <w:r>
        <w:rPr>
          <w:rFonts w:ascii="Calisto MT" w:eastAsia="Calisto MT" w:hAnsi="Calisto MT" w:cs="Calisto MT"/>
          <w:sz w:val="22"/>
          <w:szCs w:val="22"/>
          <w:u w:val="single" w:color="000000"/>
        </w:rPr>
        <w:t>:</w:t>
      </w:r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5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eb-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 xml:space="preserve">based 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portal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ith 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rol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>-</w:t>
      </w:r>
      <w:proofErr w:type="gramStart"/>
      <w:r>
        <w:rPr>
          <w:rFonts w:ascii="Calisto MT" w:eastAsia="Calisto MT" w:hAnsi="Calisto MT" w:cs="Calisto MT"/>
          <w:sz w:val="22"/>
          <w:szCs w:val="22"/>
        </w:rPr>
        <w:t xml:space="preserve">based 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access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(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irectorate, 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istrict, 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V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proofErr w:type="gramEnd"/>
      <w:r>
        <w:rPr>
          <w:rFonts w:ascii="Calisto MT" w:eastAsia="Calisto MT" w:hAnsi="Calisto MT" w:cs="Calisto MT"/>
          <w:sz w:val="22"/>
          <w:szCs w:val="22"/>
        </w:rPr>
        <w:t xml:space="preserve">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eputy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D</w:t>
      </w:r>
      <w:r>
        <w:rPr>
          <w:rFonts w:ascii="Calisto MT" w:eastAsia="Calisto MT" w:hAnsi="Calisto MT" w:cs="Calisto MT"/>
          <w:sz w:val="22"/>
          <w:szCs w:val="22"/>
        </w:rPr>
        <w:t>irector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D</w:t>
      </w:r>
      <w:r>
        <w:rPr>
          <w:rFonts w:ascii="Calisto MT" w:eastAsia="Calisto MT" w:hAnsi="Calisto MT" w:cs="Calisto MT"/>
          <w:sz w:val="22"/>
          <w:szCs w:val="22"/>
        </w:rPr>
        <w:t>istrict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Veterinary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H</w:t>
      </w:r>
      <w:r>
        <w:rPr>
          <w:rFonts w:ascii="Calisto MT" w:eastAsia="Calisto MT" w:hAnsi="Calisto MT" w:cs="Calisto MT"/>
          <w:sz w:val="22"/>
          <w:szCs w:val="22"/>
        </w:rPr>
        <w:t>ospitals,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Block),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enabling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them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vie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update,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age fund 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ns, ex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nd</w:t>
      </w:r>
      <w:r>
        <w:rPr>
          <w:rFonts w:ascii="Calisto MT" w:eastAsia="Calisto MT" w:hAnsi="Calisto MT" w:cs="Calisto MT"/>
          <w:sz w:val="22"/>
          <w:szCs w:val="22"/>
        </w:rPr>
        <w:t>itures,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req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ests for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dd</w:t>
      </w:r>
      <w:r>
        <w:rPr>
          <w:rFonts w:ascii="Calisto MT" w:eastAsia="Calisto MT" w:hAnsi="Calisto MT" w:cs="Calisto MT"/>
          <w:sz w:val="22"/>
          <w:szCs w:val="22"/>
        </w:rPr>
        <w:t>itional fun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s.</w:t>
      </w:r>
    </w:p>
    <w:p w14:paraId="24370820" w14:textId="77777777" w:rsidR="009532A2" w:rsidRDefault="009532A2">
      <w:pPr>
        <w:spacing w:before="4" w:line="100" w:lineRule="exact"/>
        <w:rPr>
          <w:sz w:val="10"/>
          <w:szCs w:val="10"/>
        </w:rPr>
      </w:pPr>
    </w:p>
    <w:p w14:paraId="6E3F885E" w14:textId="77777777" w:rsidR="009532A2" w:rsidRDefault="009532A2">
      <w:pPr>
        <w:spacing w:line="200" w:lineRule="exact"/>
      </w:pPr>
    </w:p>
    <w:p w14:paraId="165F68B3" w14:textId="77777777" w:rsidR="009532A2" w:rsidRDefault="009532A2">
      <w:pPr>
        <w:spacing w:line="200" w:lineRule="exact"/>
      </w:pPr>
    </w:p>
    <w:p w14:paraId="654059E4" w14:textId="77777777" w:rsidR="009532A2" w:rsidRDefault="00000000">
      <w:pPr>
        <w:spacing w:before="33" w:line="285" w:lineRule="auto"/>
        <w:ind w:left="566" w:right="120" w:hanging="284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c.  </w:t>
      </w:r>
      <w:r>
        <w:rPr>
          <w:rFonts w:ascii="Calisto MT" w:eastAsia="Calisto MT" w:hAnsi="Calisto MT" w:cs="Calisto MT"/>
          <w:spacing w:val="-4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M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obile</w:t>
      </w:r>
      <w:r>
        <w:rPr>
          <w:rFonts w:ascii="Calisto MT" w:eastAsia="Calisto MT" w:hAnsi="Calisto MT" w:cs="Calisto MT"/>
          <w:spacing w:val="40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A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pplication:</w:t>
      </w:r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2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esigned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End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levels,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obile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app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1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allow real-time trac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 xml:space="preserve">ing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fund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ov</w:t>
      </w:r>
      <w:r>
        <w:rPr>
          <w:rFonts w:ascii="Calisto MT" w:eastAsia="Calisto MT" w:hAnsi="Calisto MT" w:cs="Calisto MT"/>
          <w:sz w:val="22"/>
          <w:szCs w:val="22"/>
        </w:rPr>
        <w:t>als,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x</w:t>
      </w:r>
      <w:r>
        <w:rPr>
          <w:rFonts w:ascii="Calisto MT" w:eastAsia="Calisto MT" w:hAnsi="Calisto MT" w:cs="Calisto MT"/>
          <w:sz w:val="22"/>
          <w:szCs w:val="22"/>
        </w:rPr>
        <w:t>pen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iture up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ates,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fina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cial rep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rting, ensuring transpare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cy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efficient utilization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resources.</w:t>
      </w:r>
    </w:p>
    <w:p w14:paraId="70C568E0" w14:textId="77777777" w:rsidR="009532A2" w:rsidRDefault="009532A2">
      <w:pPr>
        <w:spacing w:before="10" w:line="180" w:lineRule="exact"/>
        <w:rPr>
          <w:sz w:val="19"/>
          <w:szCs w:val="19"/>
        </w:rPr>
      </w:pPr>
    </w:p>
    <w:p w14:paraId="60554C8A" w14:textId="77777777" w:rsidR="009532A2" w:rsidRDefault="009532A2">
      <w:pPr>
        <w:spacing w:line="200" w:lineRule="exact"/>
      </w:pPr>
    </w:p>
    <w:p w14:paraId="43662B04" w14:textId="77777777" w:rsidR="009532A2" w:rsidRDefault="009532A2">
      <w:pPr>
        <w:spacing w:line="200" w:lineRule="exact"/>
      </w:pPr>
    </w:p>
    <w:p w14:paraId="418D0CF9" w14:textId="77777777" w:rsidR="009532A2" w:rsidRDefault="00000000">
      <w:pPr>
        <w:ind w:left="140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3.7.3.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Modu</w:t>
      </w:r>
      <w:r>
        <w:rPr>
          <w:rFonts w:ascii="Calisto MT" w:eastAsia="Calisto MT" w:hAnsi="Calisto MT" w:cs="Calisto MT"/>
          <w:sz w:val="22"/>
          <w:szCs w:val="22"/>
        </w:rPr>
        <w:t>le</w:t>
      </w:r>
      <w:r>
        <w:rPr>
          <w:rFonts w:ascii="Calisto MT" w:eastAsia="Calisto MT" w:hAnsi="Calisto MT" w:cs="Calisto MT"/>
          <w:spacing w:val="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pon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</w:rPr>
        <w:t>n</w:t>
      </w:r>
      <w:r>
        <w:rPr>
          <w:rFonts w:ascii="Calisto MT" w:eastAsia="Calisto MT" w:hAnsi="Calisto MT" w:cs="Calisto MT"/>
          <w:w w:val="106"/>
          <w:sz w:val="22"/>
          <w:szCs w:val="22"/>
        </w:rPr>
        <w:t>ts</w:t>
      </w:r>
    </w:p>
    <w:p w14:paraId="5B378219" w14:textId="77777777" w:rsidR="009532A2" w:rsidRDefault="009532A2">
      <w:pPr>
        <w:spacing w:line="200" w:lineRule="exact"/>
      </w:pPr>
    </w:p>
    <w:p w14:paraId="7B86EA85" w14:textId="77777777" w:rsidR="009532A2" w:rsidRDefault="009532A2">
      <w:pPr>
        <w:spacing w:line="200" w:lineRule="exact"/>
      </w:pPr>
    </w:p>
    <w:p w14:paraId="01DFF0AC" w14:textId="77777777" w:rsidR="009532A2" w:rsidRDefault="009532A2">
      <w:pPr>
        <w:spacing w:before="14" w:line="220" w:lineRule="exact"/>
        <w:rPr>
          <w:sz w:val="22"/>
          <w:szCs w:val="22"/>
        </w:rPr>
      </w:pPr>
    </w:p>
    <w:p w14:paraId="0720AFCF" w14:textId="77777777" w:rsidR="009532A2" w:rsidRDefault="00000000">
      <w:pPr>
        <w:spacing w:line="299" w:lineRule="auto"/>
        <w:ind w:left="140" w:right="122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Fo</w:t>
      </w:r>
      <w:r>
        <w:rPr>
          <w:rFonts w:ascii="Calisto MT" w:eastAsia="Calisto MT" w:hAnsi="Calisto MT" w:cs="Calisto MT"/>
          <w:sz w:val="22"/>
          <w:szCs w:val="22"/>
        </w:rPr>
        <w:t>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ow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are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etails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ompon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ts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</w:t>
      </w:r>
      <w:r>
        <w:rPr>
          <w:rFonts w:ascii="Calisto MT" w:eastAsia="Calisto MT" w:hAnsi="Calisto MT" w:cs="Calisto MT"/>
          <w:sz w:val="22"/>
          <w:szCs w:val="22"/>
        </w:rPr>
        <w:t>ed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und</w:t>
      </w:r>
      <w:r>
        <w:rPr>
          <w:rFonts w:ascii="Calisto MT" w:eastAsia="Calisto MT" w:hAnsi="Calisto MT" w:cs="Calisto MT"/>
          <w:sz w:val="22"/>
          <w:szCs w:val="22"/>
        </w:rPr>
        <w:t>er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on</w:t>
      </w:r>
      <w:r>
        <w:rPr>
          <w:rFonts w:ascii="Calisto MT" w:eastAsia="Calisto MT" w:hAnsi="Calisto MT" w:cs="Calisto MT"/>
          <w:sz w:val="22"/>
          <w:szCs w:val="22"/>
        </w:rPr>
        <w:t>ed ex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diture state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ts:</w:t>
      </w:r>
    </w:p>
    <w:p w14:paraId="0C0549F5" w14:textId="77777777" w:rsidR="009532A2" w:rsidRDefault="009532A2">
      <w:pPr>
        <w:spacing w:before="8" w:line="140" w:lineRule="exact"/>
        <w:rPr>
          <w:sz w:val="15"/>
          <w:szCs w:val="15"/>
        </w:rPr>
      </w:pPr>
    </w:p>
    <w:p w14:paraId="41F2F77D" w14:textId="77777777" w:rsidR="009532A2" w:rsidRDefault="009532A2">
      <w:pPr>
        <w:spacing w:line="200" w:lineRule="exact"/>
      </w:pPr>
    </w:p>
    <w:p w14:paraId="210D4989" w14:textId="77777777" w:rsidR="009532A2" w:rsidRDefault="009532A2">
      <w:pPr>
        <w:spacing w:line="200" w:lineRule="exact"/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1666"/>
        <w:gridCol w:w="2429"/>
        <w:gridCol w:w="4032"/>
      </w:tblGrid>
      <w:tr w:rsidR="009532A2" w14:paraId="5DC97E52" w14:textId="77777777">
        <w:trPr>
          <w:trHeight w:hRule="exact" w:val="643"/>
        </w:trPr>
        <w:tc>
          <w:tcPr>
            <w:tcW w:w="94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AD886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21E158A9" w14:textId="77777777" w:rsidR="009532A2" w:rsidRDefault="00000000">
            <w:pPr>
              <w:ind w:left="176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Sl.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o.</w:t>
            </w:r>
          </w:p>
        </w:tc>
        <w:tc>
          <w:tcPr>
            <w:tcW w:w="16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D1305E9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3DD6B687" w14:textId="77777777" w:rsidR="009532A2" w:rsidRDefault="00000000">
            <w:pPr>
              <w:ind w:left="381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71252EAF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3A7CE104" w14:textId="77777777" w:rsidR="009532A2" w:rsidRDefault="00000000">
            <w:pPr>
              <w:ind w:left="28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403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D13097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6B41FE66" w14:textId="77777777" w:rsidR="009532A2" w:rsidRDefault="00000000">
            <w:pPr>
              <w:ind w:left="1378" w:right="1377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6D01EBFE" w14:textId="77777777">
        <w:trPr>
          <w:trHeight w:hRule="exact" w:val="1224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005F4" w14:textId="77777777" w:rsidR="009532A2" w:rsidRDefault="009532A2">
            <w:pPr>
              <w:spacing w:before="3" w:line="220" w:lineRule="exact"/>
              <w:rPr>
                <w:sz w:val="22"/>
                <w:szCs w:val="22"/>
              </w:rPr>
            </w:pPr>
          </w:p>
          <w:p w14:paraId="19F12647" w14:textId="77777777" w:rsidR="009532A2" w:rsidRDefault="00000000">
            <w:pPr>
              <w:ind w:left="370" w:right="36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1</w:t>
            </w:r>
          </w:p>
        </w:tc>
        <w:tc>
          <w:tcPr>
            <w:tcW w:w="16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35633F4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2D140064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Fund</w:t>
            </w:r>
          </w:p>
          <w:p w14:paraId="735FD39E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llocation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E4645B1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28EC635B" w14:textId="77777777" w:rsidR="009532A2" w:rsidRDefault="00000000">
            <w:pPr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tralized 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stem to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ter  the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fu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ds 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cated</w:t>
            </w:r>
          </w:p>
        </w:tc>
        <w:tc>
          <w:tcPr>
            <w:tcW w:w="403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FAC5B8D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6240DA41" w14:textId="77777777" w:rsidR="009532A2" w:rsidRDefault="00000000">
            <w:pPr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 state-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ide database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record fund 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per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 un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other State Plan sche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es.</w:t>
            </w:r>
          </w:p>
        </w:tc>
      </w:tr>
      <w:tr w:rsidR="009532A2" w14:paraId="66D686C2" w14:textId="77777777">
        <w:trPr>
          <w:trHeight w:hRule="exact" w:val="1474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75D31" w14:textId="77777777" w:rsidR="009532A2" w:rsidRDefault="009532A2">
            <w:pPr>
              <w:spacing w:before="3" w:line="220" w:lineRule="exact"/>
              <w:rPr>
                <w:sz w:val="22"/>
                <w:szCs w:val="22"/>
              </w:rPr>
            </w:pPr>
          </w:p>
          <w:p w14:paraId="644F0C9F" w14:textId="77777777" w:rsidR="009532A2" w:rsidRDefault="00000000">
            <w:pPr>
              <w:ind w:left="370" w:right="36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2</w:t>
            </w:r>
          </w:p>
        </w:tc>
        <w:tc>
          <w:tcPr>
            <w:tcW w:w="16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47A41849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7D449144" w14:textId="77777777" w:rsidR="009532A2" w:rsidRDefault="00000000">
            <w:pPr>
              <w:ind w:left="90" w:right="36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x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 State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ng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4A85DB5C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0C3D236E" w14:textId="77777777" w:rsidR="009532A2" w:rsidRDefault="00000000">
            <w:pPr>
              <w:ind w:left="90" w:right="49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nthly    </w:t>
            </w:r>
            <w:r>
              <w:rPr>
                <w:rFonts w:ascii="Calisto MT" w:eastAsia="Calisto MT" w:hAnsi="Calisto MT" w:cs="Calisto MT"/>
                <w:spacing w:val="3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x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pen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iture rep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</w:t>
            </w:r>
          </w:p>
        </w:tc>
        <w:tc>
          <w:tcPr>
            <w:tcW w:w="403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084DF9F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24839421" w14:textId="77777777" w:rsidR="009532A2" w:rsidRDefault="00000000">
            <w:pPr>
              <w:ind w:left="90" w:right="5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ule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enter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x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pen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iture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do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 every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on district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level.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nthly fina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cial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 sho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ld also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erated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aticall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</w:tc>
      </w:tr>
      <w:tr w:rsidR="009532A2" w14:paraId="77FA4BC7" w14:textId="77777777">
        <w:trPr>
          <w:trHeight w:hRule="exact" w:val="1733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CB956" w14:textId="77777777" w:rsidR="009532A2" w:rsidRDefault="009532A2">
            <w:pPr>
              <w:spacing w:before="3" w:line="220" w:lineRule="exact"/>
              <w:rPr>
                <w:sz w:val="22"/>
                <w:szCs w:val="22"/>
              </w:rPr>
            </w:pPr>
          </w:p>
          <w:p w14:paraId="505EF18E" w14:textId="77777777" w:rsidR="009532A2" w:rsidRDefault="00000000">
            <w:pPr>
              <w:ind w:left="370" w:right="36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3</w:t>
            </w:r>
          </w:p>
        </w:tc>
        <w:tc>
          <w:tcPr>
            <w:tcW w:w="166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565C234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0BD83B22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Fun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 </w:t>
            </w:r>
            <w:r>
              <w:rPr>
                <w:rFonts w:ascii="Calisto MT" w:eastAsia="Calisto MT" w:hAnsi="Calisto MT" w:cs="Calisto MT"/>
                <w:spacing w:val="5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</w:t>
            </w:r>
          </w:p>
          <w:p w14:paraId="01612C98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&amp;      </w:t>
            </w:r>
            <w:r>
              <w:rPr>
                <w:rFonts w:ascii="Calisto MT" w:eastAsia="Calisto MT" w:hAnsi="Calisto MT" w:cs="Calisto MT"/>
                <w:spacing w:val="2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pproval</w:t>
            </w:r>
          </w:p>
          <w:p w14:paraId="07F88143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System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83AA1A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4D2186B7" w14:textId="77777777" w:rsidR="009532A2" w:rsidRDefault="00000000">
            <w:pPr>
              <w:ind w:left="90" w:right="4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igital portal for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uesting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itional fun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</w:p>
        </w:tc>
        <w:tc>
          <w:tcPr>
            <w:tcW w:w="4032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A3A05C8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3EFC8154" w14:textId="77777777" w:rsidR="009532A2" w:rsidRDefault="00000000">
            <w:pPr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eb-based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odule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here districts can raise fund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uests,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justify the nee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track 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status.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The 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irectorate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can revie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ve,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ify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fund 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ns as per req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ts.</w:t>
            </w:r>
          </w:p>
        </w:tc>
      </w:tr>
      <w:tr w:rsidR="009532A2" w14:paraId="5F8858B7" w14:textId="77777777">
        <w:trPr>
          <w:trHeight w:hRule="exact" w:val="2242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A1072" w14:textId="77777777" w:rsidR="009532A2" w:rsidRDefault="009532A2">
            <w:pPr>
              <w:spacing w:before="3" w:line="220" w:lineRule="exact"/>
              <w:rPr>
                <w:sz w:val="22"/>
                <w:szCs w:val="22"/>
              </w:rPr>
            </w:pPr>
          </w:p>
          <w:p w14:paraId="4695C8B2" w14:textId="77777777" w:rsidR="009532A2" w:rsidRDefault="00000000">
            <w:pPr>
              <w:ind w:left="370" w:right="36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4</w:t>
            </w:r>
          </w:p>
        </w:tc>
        <w:tc>
          <w:tcPr>
            <w:tcW w:w="166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4121FD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0CC1D223" w14:textId="77777777" w:rsidR="009532A2" w:rsidRDefault="00000000">
            <w:pPr>
              <w:ind w:left="90" w:right="5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ashboard   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&amp;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nalytics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7397F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64557A20" w14:textId="77777777" w:rsidR="009532A2" w:rsidRDefault="00000000">
            <w:pPr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of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fund 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utilization</w:t>
            </w:r>
          </w:p>
        </w:tc>
        <w:tc>
          <w:tcPr>
            <w:tcW w:w="4032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B1849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7C1F8042" w14:textId="77777777" w:rsidR="009532A2" w:rsidRDefault="00000000">
            <w:pPr>
              <w:ind w:left="90" w:right="5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dashboard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provide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rea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-time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insights into fund usage tren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s, pen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vals,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parative ex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iture acr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istricts, supp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rting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ata-driven fina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cial pla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ning.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nloadable in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CSV,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 Excel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ats.</w:t>
            </w:r>
          </w:p>
        </w:tc>
      </w:tr>
      <w:tr w:rsidR="009532A2" w14:paraId="14178B5C" w14:textId="77777777">
        <w:trPr>
          <w:trHeight w:hRule="exact" w:val="2966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03E53" w14:textId="77777777" w:rsidR="009532A2" w:rsidRDefault="009532A2">
            <w:pPr>
              <w:spacing w:before="18" w:line="200" w:lineRule="exact"/>
            </w:pPr>
          </w:p>
          <w:p w14:paraId="4623A176" w14:textId="77777777" w:rsidR="009532A2" w:rsidRDefault="00000000">
            <w:pPr>
              <w:ind w:left="370" w:right="36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5</w:t>
            </w:r>
          </w:p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60541" w14:textId="77777777" w:rsidR="009532A2" w:rsidRDefault="009532A2">
            <w:pPr>
              <w:spacing w:before="18" w:line="200" w:lineRule="exact"/>
            </w:pPr>
          </w:p>
          <w:p w14:paraId="7C348333" w14:textId="77777777" w:rsidR="009532A2" w:rsidRDefault="00000000">
            <w:pPr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rievance</w:t>
            </w:r>
          </w:p>
          <w:p w14:paraId="059A2DA6" w14:textId="77777777" w:rsidR="009532A2" w:rsidRDefault="00000000">
            <w:pPr>
              <w:spacing w:before="19"/>
              <w:ind w:left="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ressal</w:t>
            </w:r>
          </w:p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5DEFF" w14:textId="77777777" w:rsidR="009532A2" w:rsidRDefault="009532A2">
            <w:pPr>
              <w:spacing w:before="18" w:line="200" w:lineRule="exact"/>
            </w:pPr>
          </w:p>
          <w:p w14:paraId="55D89E1F" w14:textId="77777777" w:rsidR="009532A2" w:rsidRDefault="00000000">
            <w:pPr>
              <w:spacing w:line="258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ny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technical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n- technical issues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 all levels for efficient resolution</w:t>
            </w:r>
          </w:p>
        </w:tc>
        <w:tc>
          <w:tcPr>
            <w:tcW w:w="4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70205" w14:textId="77777777" w:rsidR="009532A2" w:rsidRDefault="009532A2">
            <w:pPr>
              <w:spacing w:before="18" w:line="200" w:lineRule="exact"/>
            </w:pPr>
          </w:p>
          <w:p w14:paraId="43557633" w14:textId="77777777" w:rsidR="009532A2" w:rsidRDefault="00000000">
            <w:pPr>
              <w:spacing w:line="259" w:lineRule="auto"/>
              <w:ind w:left="90" w:right="4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 separate grievance redressal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odule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created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for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officials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</w:t>
            </w:r>
            <w:r>
              <w:rPr>
                <w:rFonts w:ascii="Calisto MT" w:eastAsia="Calisto MT" w:hAnsi="Calisto MT" w:cs="Calisto MT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 to cater to all technical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n-technical queries and issues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hich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resolved in 24-48 hours of receiving the query by the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ncer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 technical tea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 details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provided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hile reporting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grieva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ce:</w:t>
            </w:r>
          </w:p>
          <w:p w14:paraId="40A44A16" w14:textId="77777777" w:rsidR="009532A2" w:rsidRDefault="009532A2">
            <w:pPr>
              <w:spacing w:before="6" w:line="140" w:lineRule="exact"/>
              <w:rPr>
                <w:sz w:val="15"/>
                <w:szCs w:val="15"/>
              </w:rPr>
            </w:pPr>
          </w:p>
          <w:p w14:paraId="79BAF35F" w14:textId="77777777" w:rsidR="009532A2" w:rsidRDefault="00000000">
            <w:pPr>
              <w:ind w:left="123" w:right="299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me</w:t>
            </w:r>
          </w:p>
        </w:tc>
      </w:tr>
    </w:tbl>
    <w:p w14:paraId="664A0809" w14:textId="77777777" w:rsidR="009532A2" w:rsidRDefault="009532A2">
      <w:pPr>
        <w:sectPr w:rsidR="009532A2">
          <w:pgSz w:w="11920" w:h="16840"/>
          <w:pgMar w:top="900" w:right="1280" w:bottom="280" w:left="1300" w:header="700" w:footer="727" w:gutter="0"/>
          <w:cols w:space="720"/>
        </w:sectPr>
      </w:pPr>
    </w:p>
    <w:p w14:paraId="41232347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7C0D24BE" w14:textId="77777777" w:rsidR="009532A2" w:rsidRDefault="009532A2">
      <w:pPr>
        <w:spacing w:line="200" w:lineRule="exact"/>
      </w:pPr>
    </w:p>
    <w:p w14:paraId="1F4797F1" w14:textId="77777777" w:rsidR="009532A2" w:rsidRDefault="009532A2">
      <w:pPr>
        <w:spacing w:line="200" w:lineRule="exact"/>
      </w:pP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1666"/>
        <w:gridCol w:w="2429"/>
        <w:gridCol w:w="4032"/>
      </w:tblGrid>
      <w:tr w:rsidR="009532A2" w14:paraId="19E09675" w14:textId="77777777">
        <w:trPr>
          <w:trHeight w:hRule="exact" w:val="2688"/>
        </w:trPr>
        <w:tc>
          <w:tcPr>
            <w:tcW w:w="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CC967" w14:textId="77777777" w:rsidR="009532A2" w:rsidRDefault="009532A2"/>
        </w:tc>
        <w:tc>
          <w:tcPr>
            <w:tcW w:w="1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72785" w14:textId="77777777" w:rsidR="009532A2" w:rsidRDefault="009532A2"/>
        </w:tc>
        <w:tc>
          <w:tcPr>
            <w:tcW w:w="24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3EE83" w14:textId="77777777" w:rsidR="009532A2" w:rsidRDefault="009532A2"/>
        </w:tc>
        <w:tc>
          <w:tcPr>
            <w:tcW w:w="4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1DF38" w14:textId="77777777" w:rsidR="009532A2" w:rsidRDefault="00000000">
            <w:pPr>
              <w:spacing w:before="96" w:line="258" w:lineRule="auto"/>
              <w:ind w:left="406" w:right="49" w:hanging="28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 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Type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1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istrict, 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DVO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Block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s,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ers)</w:t>
            </w:r>
          </w:p>
          <w:p w14:paraId="141D5A10" w14:textId="77777777" w:rsidR="009532A2" w:rsidRDefault="00000000">
            <w:pPr>
              <w:spacing w:line="240" w:lineRule="exact"/>
              <w:ind w:left="12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    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ype 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echnical,   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on-</w:t>
            </w:r>
          </w:p>
          <w:p w14:paraId="4514CECF" w14:textId="77777777" w:rsidR="009532A2" w:rsidRDefault="00000000">
            <w:pPr>
              <w:spacing w:before="19"/>
              <w:ind w:left="406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ical)</w:t>
            </w:r>
          </w:p>
          <w:p w14:paraId="4A4EC17A" w14:textId="77777777" w:rsidR="009532A2" w:rsidRDefault="00000000">
            <w:pPr>
              <w:spacing w:before="17" w:line="258" w:lineRule="auto"/>
              <w:ind w:left="406" w:right="50" w:hanging="28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Service   </w:t>
            </w:r>
            <w:r>
              <w:rPr>
                <w:rFonts w:ascii="Calisto MT" w:eastAsia="Calisto MT" w:hAnsi="Calisto MT" w:cs="Calisto MT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Type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en,   </w:t>
            </w:r>
            <w:proofErr w:type="gramEnd"/>
            <w:r>
              <w:rPr>
                <w:rFonts w:ascii="Calisto MT" w:eastAsia="Calisto MT" w:hAnsi="Calisto MT" w:cs="Calisto MT"/>
                <w:spacing w:val="4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Vaccine,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icine etc.)</w:t>
            </w:r>
          </w:p>
          <w:p w14:paraId="4A613CD6" w14:textId="77777777" w:rsidR="009532A2" w:rsidRDefault="00000000">
            <w:pPr>
              <w:spacing w:before="3"/>
              <w:ind w:left="12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escription</w:t>
            </w:r>
          </w:p>
          <w:p w14:paraId="0F67BD94" w14:textId="77777777" w:rsidR="009532A2" w:rsidRDefault="00000000">
            <w:pPr>
              <w:spacing w:before="17" w:line="258" w:lineRule="auto"/>
              <w:ind w:left="406" w:right="51" w:hanging="28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pload    </w:t>
            </w:r>
            <w:r>
              <w:rPr>
                <w:rFonts w:ascii="Calisto MT" w:eastAsia="Calisto MT" w:hAnsi="Calisto MT" w:cs="Calisto MT"/>
                <w:spacing w:val="5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o-tagged    </w:t>
            </w:r>
            <w:r>
              <w:rPr>
                <w:rFonts w:ascii="Calisto MT" w:eastAsia="Calisto MT" w:hAnsi="Calisto MT" w:cs="Calisto MT"/>
                <w:spacing w:val="56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ph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to,   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</w:t>
            </w:r>
          </w:p>
        </w:tc>
      </w:tr>
    </w:tbl>
    <w:p w14:paraId="57F8C91D" w14:textId="77777777" w:rsidR="009532A2" w:rsidRDefault="009532A2">
      <w:pPr>
        <w:spacing w:before="9" w:line="180" w:lineRule="exact"/>
        <w:rPr>
          <w:sz w:val="18"/>
          <w:szCs w:val="18"/>
        </w:rPr>
      </w:pPr>
    </w:p>
    <w:p w14:paraId="7E4849BA" w14:textId="77777777" w:rsidR="009532A2" w:rsidRDefault="009532A2">
      <w:pPr>
        <w:spacing w:line="200" w:lineRule="exact"/>
      </w:pPr>
    </w:p>
    <w:p w14:paraId="36416FDD" w14:textId="77777777" w:rsidR="009532A2" w:rsidRDefault="009532A2">
      <w:pPr>
        <w:spacing w:line="200" w:lineRule="exact"/>
      </w:pPr>
    </w:p>
    <w:p w14:paraId="076D3E8A" w14:textId="77777777" w:rsidR="009532A2" w:rsidRDefault="00000000">
      <w:pPr>
        <w:spacing w:before="16"/>
        <w:ind w:left="140" w:right="5782"/>
        <w:jc w:val="both"/>
        <w:rPr>
          <w:sz w:val="26"/>
          <w:szCs w:val="26"/>
        </w:rPr>
      </w:pPr>
      <w:r>
        <w:rPr>
          <w:b/>
          <w:spacing w:val="2"/>
          <w:sz w:val="26"/>
          <w:szCs w:val="26"/>
        </w:rPr>
        <w:t>3.</w:t>
      </w:r>
      <w:r>
        <w:rPr>
          <w:b/>
          <w:sz w:val="26"/>
          <w:szCs w:val="26"/>
        </w:rPr>
        <w:t xml:space="preserve">8    </w:t>
      </w:r>
      <w:r>
        <w:rPr>
          <w:b/>
          <w:spacing w:val="63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Mo</w:t>
      </w:r>
      <w:r>
        <w:rPr>
          <w:b/>
          <w:spacing w:val="2"/>
          <w:sz w:val="26"/>
          <w:szCs w:val="26"/>
        </w:rPr>
        <w:t>nthl</w:t>
      </w:r>
      <w:r>
        <w:rPr>
          <w:b/>
          <w:sz w:val="26"/>
          <w:szCs w:val="26"/>
        </w:rPr>
        <w:t>y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pacing w:val="2"/>
          <w:w w:val="97"/>
          <w:sz w:val="26"/>
          <w:szCs w:val="26"/>
        </w:rPr>
        <w:t>Far</w:t>
      </w:r>
      <w:r>
        <w:rPr>
          <w:b/>
          <w:w w:val="97"/>
          <w:sz w:val="26"/>
          <w:szCs w:val="26"/>
        </w:rPr>
        <w:t xml:space="preserve">m </w:t>
      </w:r>
      <w:r>
        <w:rPr>
          <w:b/>
          <w:spacing w:val="2"/>
          <w:w w:val="87"/>
          <w:sz w:val="26"/>
          <w:szCs w:val="26"/>
        </w:rPr>
        <w:t>R</w:t>
      </w:r>
      <w:r>
        <w:rPr>
          <w:b/>
          <w:spacing w:val="2"/>
          <w:w w:val="125"/>
          <w:sz w:val="26"/>
          <w:szCs w:val="26"/>
        </w:rPr>
        <w:t>e</w:t>
      </w:r>
      <w:r>
        <w:rPr>
          <w:b/>
          <w:spacing w:val="3"/>
          <w:w w:val="101"/>
          <w:sz w:val="26"/>
          <w:szCs w:val="26"/>
        </w:rPr>
        <w:t>po</w:t>
      </w:r>
      <w:r>
        <w:rPr>
          <w:b/>
          <w:spacing w:val="2"/>
          <w:w w:val="101"/>
          <w:sz w:val="26"/>
          <w:szCs w:val="26"/>
        </w:rPr>
        <w:t>r</w:t>
      </w:r>
      <w:r>
        <w:rPr>
          <w:b/>
          <w:spacing w:val="2"/>
          <w:w w:val="106"/>
          <w:sz w:val="26"/>
          <w:szCs w:val="26"/>
        </w:rPr>
        <w:t>t</w:t>
      </w:r>
      <w:r>
        <w:rPr>
          <w:b/>
          <w:w w:val="132"/>
          <w:sz w:val="26"/>
          <w:szCs w:val="26"/>
        </w:rPr>
        <w:t>s</w:t>
      </w:r>
    </w:p>
    <w:p w14:paraId="0504F207" w14:textId="77777777" w:rsidR="009532A2" w:rsidRDefault="009532A2">
      <w:pPr>
        <w:spacing w:line="200" w:lineRule="exact"/>
      </w:pPr>
    </w:p>
    <w:p w14:paraId="29C5AB5E" w14:textId="77777777" w:rsidR="009532A2" w:rsidRDefault="009532A2">
      <w:pPr>
        <w:spacing w:before="2" w:line="220" w:lineRule="exact"/>
        <w:rPr>
          <w:sz w:val="22"/>
          <w:szCs w:val="22"/>
        </w:rPr>
      </w:pPr>
    </w:p>
    <w:p w14:paraId="1F4C112A" w14:textId="77777777" w:rsidR="009532A2" w:rsidRDefault="00000000">
      <w:pPr>
        <w:spacing w:line="299" w:lineRule="auto"/>
        <w:ind w:left="140" w:right="119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DAH&amp;</w:t>
      </w:r>
      <w:r>
        <w:rPr>
          <w:rFonts w:ascii="Calisto MT" w:eastAsia="Calisto MT" w:hAnsi="Calisto MT" w:cs="Calisto MT"/>
          <w:sz w:val="22"/>
          <w:szCs w:val="22"/>
        </w:rPr>
        <w:t>VS 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s to enhance the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onitoring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and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anage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livestock productivity through a struct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 xml:space="preserve">red data collection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 xml:space="preserve">rocess.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Cu</w:t>
      </w:r>
      <w:r>
        <w:rPr>
          <w:rFonts w:ascii="Calisto MT" w:eastAsia="Calisto MT" w:hAnsi="Calisto MT" w:cs="Calisto MT"/>
          <w:sz w:val="22"/>
          <w:szCs w:val="22"/>
        </w:rPr>
        <w:t>rre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tl</w:t>
      </w:r>
      <w:r>
        <w:rPr>
          <w:rFonts w:ascii="Calisto MT" w:eastAsia="Calisto MT" w:hAnsi="Calisto MT" w:cs="Calisto MT"/>
          <w:spacing w:val="-1"/>
          <w:sz w:val="22"/>
          <w:szCs w:val="22"/>
        </w:rPr>
        <w:t>y</w:t>
      </w:r>
      <w:r>
        <w:rPr>
          <w:rFonts w:ascii="Calisto MT" w:eastAsia="Calisto MT" w:hAnsi="Calisto MT" w:cs="Calisto MT"/>
          <w:sz w:val="22"/>
          <w:szCs w:val="22"/>
        </w:rPr>
        <w:t xml:space="preserve">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ltry, cattle,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other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 su</w:t>
      </w:r>
      <w:r>
        <w:rPr>
          <w:rFonts w:ascii="Calisto MT" w:eastAsia="Calisto MT" w:hAnsi="Calisto MT" w:cs="Calisto MT"/>
          <w:spacing w:val="-1"/>
          <w:sz w:val="22"/>
          <w:szCs w:val="22"/>
        </w:rPr>
        <w:t>bm</w:t>
      </w:r>
      <w:r>
        <w:rPr>
          <w:rFonts w:ascii="Calisto MT" w:eastAsia="Calisto MT" w:hAnsi="Calisto MT" w:cs="Calisto MT"/>
          <w:sz w:val="22"/>
          <w:szCs w:val="22"/>
        </w:rPr>
        <w:t xml:space="preserve">it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thly rep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rts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er.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ov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efficienc</w:t>
      </w:r>
      <w:r>
        <w:rPr>
          <w:rFonts w:ascii="Calisto MT" w:eastAsia="Calisto MT" w:hAnsi="Calisto MT" w:cs="Calisto MT"/>
          <w:spacing w:val="-1"/>
          <w:sz w:val="22"/>
          <w:szCs w:val="22"/>
        </w:rPr>
        <w:t>y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acc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y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accessibility,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digital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platform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is</w:t>
      </w:r>
      <w:r>
        <w:rPr>
          <w:rFonts w:ascii="Calisto MT" w:eastAsia="Calisto MT" w:hAnsi="Calisto MT" w:cs="Calisto MT"/>
          <w:spacing w:val="-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proposed to systematically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llect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al</w:t>
      </w:r>
      <w:r>
        <w:rPr>
          <w:rFonts w:ascii="Calisto MT" w:eastAsia="Calisto MT" w:hAnsi="Calisto MT" w:cs="Calisto MT"/>
          <w:spacing w:val="-1"/>
          <w:sz w:val="22"/>
          <w:szCs w:val="22"/>
        </w:rPr>
        <w:t>y</w:t>
      </w:r>
      <w:r>
        <w:rPr>
          <w:rFonts w:ascii="Calisto MT" w:eastAsia="Calisto MT" w:hAnsi="Calisto MT" w:cs="Calisto MT"/>
          <w:sz w:val="22"/>
          <w:szCs w:val="22"/>
        </w:rPr>
        <w:t xml:space="preserve">ze this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ata. This initiative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ill ensure better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ecisio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-</w:t>
      </w:r>
      <w:r>
        <w:rPr>
          <w:rFonts w:ascii="Calisto MT" w:eastAsia="Calisto MT" w:hAnsi="Calisto MT" w:cs="Calisto MT"/>
          <w:spacing w:val="-1"/>
          <w:sz w:val="22"/>
          <w:szCs w:val="22"/>
        </w:rPr>
        <w:t>ma</w:t>
      </w:r>
      <w:r>
        <w:rPr>
          <w:rFonts w:ascii="Calisto MT" w:eastAsia="Calisto MT" w:hAnsi="Calisto MT" w:cs="Calisto MT"/>
          <w:sz w:val="22"/>
          <w:szCs w:val="22"/>
        </w:rPr>
        <w:t>king, resource 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transpare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cy in the sector.</w:t>
      </w:r>
    </w:p>
    <w:p w14:paraId="443B2DD5" w14:textId="77777777" w:rsidR="009532A2" w:rsidRDefault="009532A2">
      <w:pPr>
        <w:spacing w:before="10" w:line="220" w:lineRule="exact"/>
        <w:rPr>
          <w:sz w:val="22"/>
          <w:szCs w:val="22"/>
        </w:rPr>
      </w:pPr>
    </w:p>
    <w:p w14:paraId="2D5A1959" w14:textId="77777777" w:rsidR="009532A2" w:rsidRDefault="00000000">
      <w:pPr>
        <w:ind w:left="140" w:right="7511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3.8.1.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O</w:t>
      </w:r>
      <w:r>
        <w:rPr>
          <w:rFonts w:ascii="Calisto MT" w:eastAsia="Calisto MT" w:hAnsi="Calisto MT" w:cs="Calisto MT"/>
          <w:w w:val="102"/>
          <w:sz w:val="22"/>
          <w:szCs w:val="22"/>
        </w:rPr>
        <w:t>b</w:t>
      </w:r>
      <w:r>
        <w:rPr>
          <w:rFonts w:ascii="Calisto MT" w:eastAsia="Calisto MT" w:hAnsi="Calisto MT" w:cs="Calisto MT"/>
          <w:w w:val="113"/>
          <w:sz w:val="22"/>
          <w:szCs w:val="22"/>
        </w:rPr>
        <w:t>j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w w:val="114"/>
          <w:sz w:val="22"/>
          <w:szCs w:val="22"/>
        </w:rPr>
        <w:t>t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6"/>
          <w:sz w:val="22"/>
          <w:szCs w:val="22"/>
        </w:rPr>
        <w:t>v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</w:p>
    <w:p w14:paraId="748B446B" w14:textId="77777777" w:rsidR="009532A2" w:rsidRDefault="009532A2">
      <w:pPr>
        <w:spacing w:before="3" w:line="140" w:lineRule="exact"/>
        <w:rPr>
          <w:sz w:val="14"/>
          <w:szCs w:val="14"/>
        </w:rPr>
      </w:pPr>
    </w:p>
    <w:p w14:paraId="1DCCBBF4" w14:textId="77777777" w:rsidR="009532A2" w:rsidRDefault="009532A2">
      <w:pPr>
        <w:spacing w:line="200" w:lineRule="exact"/>
      </w:pPr>
    </w:p>
    <w:p w14:paraId="52533583" w14:textId="77777777" w:rsidR="009532A2" w:rsidRDefault="009532A2">
      <w:pPr>
        <w:spacing w:line="200" w:lineRule="exact"/>
      </w:pPr>
    </w:p>
    <w:p w14:paraId="5D38D36E" w14:textId="77777777" w:rsidR="009532A2" w:rsidRDefault="00000000">
      <w:pPr>
        <w:spacing w:line="299" w:lineRule="auto"/>
        <w:ind w:left="140" w:right="119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ary objective is to establish a digital tracki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system to record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itor far</w:t>
      </w:r>
      <w:r>
        <w:rPr>
          <w:rFonts w:ascii="Calisto MT" w:eastAsia="Calisto MT" w:hAnsi="Calisto MT" w:cs="Calisto MT"/>
          <w:spacing w:val="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-level data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related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livestock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nu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bers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productivity.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his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system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strea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line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data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collection,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ov</w:t>
      </w:r>
      <w:r>
        <w:rPr>
          <w:rFonts w:ascii="Calisto MT" w:eastAsia="Calisto MT" w:hAnsi="Calisto MT" w:cs="Calisto MT"/>
          <w:sz w:val="22"/>
          <w:szCs w:val="22"/>
        </w:rPr>
        <w:t>e accessibility for stakeh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l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ers,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facilitate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-driven 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licy-</w:t>
      </w:r>
      <w:r>
        <w:rPr>
          <w:rFonts w:ascii="Calisto MT" w:eastAsia="Calisto MT" w:hAnsi="Calisto MT" w:cs="Calisto MT"/>
          <w:spacing w:val="-1"/>
          <w:sz w:val="22"/>
          <w:szCs w:val="22"/>
        </w:rPr>
        <w:t>ma</w:t>
      </w:r>
      <w:r>
        <w:rPr>
          <w:rFonts w:ascii="Calisto MT" w:eastAsia="Calisto MT" w:hAnsi="Calisto MT" w:cs="Calisto MT"/>
          <w:sz w:val="22"/>
          <w:szCs w:val="22"/>
        </w:rPr>
        <w:t>king to enhance the overall productivity of the livestock sector.</w:t>
      </w:r>
    </w:p>
    <w:p w14:paraId="681411ED" w14:textId="77777777" w:rsidR="009532A2" w:rsidRDefault="009532A2">
      <w:pPr>
        <w:spacing w:before="8" w:line="100" w:lineRule="exact"/>
        <w:rPr>
          <w:sz w:val="11"/>
          <w:szCs w:val="11"/>
        </w:rPr>
      </w:pPr>
    </w:p>
    <w:p w14:paraId="6500B1AC" w14:textId="77777777" w:rsidR="009532A2" w:rsidRDefault="009532A2">
      <w:pPr>
        <w:spacing w:line="200" w:lineRule="exact"/>
      </w:pPr>
    </w:p>
    <w:p w14:paraId="66AD07FF" w14:textId="77777777" w:rsidR="009532A2" w:rsidRDefault="009532A2">
      <w:pPr>
        <w:spacing w:line="200" w:lineRule="exact"/>
      </w:pPr>
    </w:p>
    <w:p w14:paraId="1718ACC9" w14:textId="77777777" w:rsidR="009532A2" w:rsidRDefault="00000000">
      <w:pPr>
        <w:ind w:left="140" w:right="7019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3.8.2.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</w:t>
      </w:r>
      <w:r>
        <w:rPr>
          <w:rFonts w:ascii="Calisto MT" w:eastAsia="Calisto MT" w:hAnsi="Calisto MT" w:cs="Calisto MT"/>
          <w:spacing w:val="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1"/>
          <w:sz w:val="22"/>
          <w:szCs w:val="22"/>
        </w:rPr>
        <w:t>D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3"/>
          <w:sz w:val="22"/>
          <w:szCs w:val="22"/>
        </w:rPr>
        <w:t>gn</w:t>
      </w:r>
    </w:p>
    <w:p w14:paraId="28A96B1F" w14:textId="77777777" w:rsidR="009532A2" w:rsidRDefault="009532A2">
      <w:pPr>
        <w:spacing w:before="8" w:line="120" w:lineRule="exact"/>
        <w:rPr>
          <w:sz w:val="13"/>
          <w:szCs w:val="13"/>
        </w:rPr>
      </w:pPr>
    </w:p>
    <w:p w14:paraId="067F3E69" w14:textId="77777777" w:rsidR="009532A2" w:rsidRDefault="009532A2">
      <w:pPr>
        <w:spacing w:line="200" w:lineRule="exact"/>
      </w:pPr>
    </w:p>
    <w:p w14:paraId="5A89F3D2" w14:textId="77777777" w:rsidR="009532A2" w:rsidRDefault="009532A2">
      <w:pPr>
        <w:spacing w:line="200" w:lineRule="exact"/>
      </w:pPr>
    </w:p>
    <w:p w14:paraId="795BA989" w14:textId="77777777" w:rsidR="009532A2" w:rsidRDefault="00000000">
      <w:pPr>
        <w:spacing w:line="294" w:lineRule="auto"/>
        <w:ind w:left="854" w:right="120" w:hanging="357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 </w:t>
      </w:r>
      <w:r>
        <w:rPr>
          <w:rFonts w:ascii="Calisto MT" w:eastAsia="Calisto MT" w:hAnsi="Calisto MT" w:cs="Calisto MT"/>
          <w:spacing w:val="-37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C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 xml:space="preserve">entral </w:t>
      </w:r>
      <w:r>
        <w:rPr>
          <w:rFonts w:ascii="Calisto MT" w:eastAsia="Calisto MT" w:hAnsi="Calisto MT" w:cs="Calisto MT"/>
          <w:spacing w:val="14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D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atabase</w:t>
      </w:r>
      <w:proofErr w:type="gramEnd"/>
      <w:r>
        <w:rPr>
          <w:rFonts w:ascii="Calisto MT" w:eastAsia="Calisto MT" w:hAnsi="Calisto MT" w:cs="Calisto MT"/>
          <w:sz w:val="22"/>
          <w:szCs w:val="22"/>
          <w:u w:val="single" w:color="000000"/>
        </w:rPr>
        <w:t>:</w:t>
      </w:r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2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3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clou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-hosted,</w:t>
      </w:r>
      <w:r>
        <w:rPr>
          <w:rFonts w:ascii="Calisto MT" w:eastAsia="Calisto MT" w:hAnsi="Calisto MT" w:cs="Calisto MT"/>
          <w:spacing w:val="3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stat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-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ide</w:t>
      </w:r>
      <w:r>
        <w:rPr>
          <w:rFonts w:ascii="Calisto MT" w:eastAsia="Calisto MT" w:hAnsi="Calisto MT" w:cs="Calisto MT"/>
          <w:spacing w:val="3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database</w:t>
      </w:r>
      <w:r>
        <w:rPr>
          <w:rFonts w:ascii="Calisto MT" w:eastAsia="Calisto MT" w:hAnsi="Calisto MT" w:cs="Calisto MT"/>
          <w:spacing w:val="3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accessible</w:t>
      </w:r>
      <w:r>
        <w:rPr>
          <w:rFonts w:ascii="Calisto MT" w:eastAsia="Calisto MT" w:hAnsi="Calisto MT" w:cs="Calisto MT"/>
          <w:spacing w:val="3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at</w:t>
      </w:r>
      <w:r>
        <w:rPr>
          <w:rFonts w:ascii="Calisto MT" w:eastAsia="Calisto MT" w:hAnsi="Calisto MT" w:cs="Calisto MT"/>
          <w:spacing w:val="3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all</w:t>
      </w:r>
      <w:r>
        <w:rPr>
          <w:rFonts w:ascii="Calisto MT" w:eastAsia="Calisto MT" w:hAnsi="Calisto MT" w:cs="Calisto MT"/>
          <w:spacing w:val="3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ad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inistrative levels to record and track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-level data on livestock nu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bers, and productivity.</w:t>
      </w:r>
    </w:p>
    <w:p w14:paraId="4C83DC56" w14:textId="77777777" w:rsidR="009532A2" w:rsidRDefault="009532A2">
      <w:pPr>
        <w:spacing w:before="1" w:line="100" w:lineRule="exact"/>
        <w:rPr>
          <w:sz w:val="10"/>
          <w:szCs w:val="10"/>
        </w:rPr>
      </w:pPr>
    </w:p>
    <w:p w14:paraId="79A8BAE9" w14:textId="77777777" w:rsidR="009532A2" w:rsidRDefault="00000000">
      <w:pPr>
        <w:spacing w:line="285" w:lineRule="auto"/>
        <w:ind w:left="854" w:right="120" w:hanging="357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b.   </w:t>
      </w:r>
      <w:r>
        <w:rPr>
          <w:rFonts w:ascii="Calisto MT" w:eastAsia="Calisto MT" w:hAnsi="Calisto MT" w:cs="Calisto MT"/>
          <w:spacing w:val="-4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U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ser</w:t>
      </w:r>
      <w:r>
        <w:rPr>
          <w:rFonts w:ascii="Calisto MT" w:eastAsia="Calisto MT" w:hAnsi="Calisto MT" w:cs="Calisto MT"/>
          <w:spacing w:val="9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Portals:</w:t>
      </w:r>
      <w:r>
        <w:rPr>
          <w:rFonts w:ascii="Calisto MT" w:eastAsia="Calisto MT" w:hAnsi="Calisto MT" w:cs="Calisto MT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4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eb-based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portal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rol</w:t>
      </w:r>
      <w:r>
        <w:rPr>
          <w:rFonts w:ascii="Calisto MT" w:eastAsia="Calisto MT" w:hAnsi="Calisto MT" w:cs="Calisto MT"/>
          <w:spacing w:val="-1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-based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access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irectorate,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istrict,</w:t>
      </w:r>
      <w:r>
        <w:rPr>
          <w:rFonts w:ascii="Calisto MT" w:eastAsia="Calisto MT" w:hAnsi="Calisto MT" w:cs="Calisto MT"/>
          <w:spacing w:val="-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V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eputy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irector of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istrict Veterinary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ospitals and Bloc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 xml:space="preserve">-level officials, as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ell as farm o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ners, enabling them to sub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it, update, and review data.</w:t>
      </w:r>
    </w:p>
    <w:p w14:paraId="59177D85" w14:textId="77777777" w:rsidR="009532A2" w:rsidRDefault="009532A2">
      <w:pPr>
        <w:spacing w:line="100" w:lineRule="exact"/>
        <w:rPr>
          <w:sz w:val="11"/>
          <w:szCs w:val="11"/>
        </w:rPr>
      </w:pPr>
    </w:p>
    <w:p w14:paraId="75374156" w14:textId="77777777" w:rsidR="009532A2" w:rsidRDefault="00000000">
      <w:pPr>
        <w:spacing w:line="294" w:lineRule="auto"/>
        <w:ind w:left="854" w:right="123" w:hanging="357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c.   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M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obile</w:t>
      </w:r>
      <w:r>
        <w:rPr>
          <w:rFonts w:ascii="Calisto MT" w:eastAsia="Calisto MT" w:hAnsi="Calisto MT" w:cs="Calisto MT"/>
          <w:spacing w:val="29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A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pplication: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obile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app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district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officials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enter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</w:t>
      </w:r>
      <w:r>
        <w:rPr>
          <w:rFonts w:ascii="Calisto MT" w:eastAsia="Calisto MT" w:hAnsi="Calisto MT" w:cs="Calisto MT"/>
          <w:spacing w:val="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onitor real-time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ata, ensuring efficient rep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rting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acc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rate rec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-keeping.</w:t>
      </w:r>
    </w:p>
    <w:p w14:paraId="63D28144" w14:textId="77777777" w:rsidR="009532A2" w:rsidRDefault="009532A2">
      <w:pPr>
        <w:spacing w:before="4" w:line="140" w:lineRule="exact"/>
        <w:rPr>
          <w:sz w:val="14"/>
          <w:szCs w:val="14"/>
        </w:rPr>
      </w:pPr>
    </w:p>
    <w:p w14:paraId="1DB605D1" w14:textId="77777777" w:rsidR="009532A2" w:rsidRDefault="009532A2">
      <w:pPr>
        <w:spacing w:line="200" w:lineRule="exact"/>
      </w:pPr>
    </w:p>
    <w:p w14:paraId="6B09DCEB" w14:textId="77777777" w:rsidR="009532A2" w:rsidRDefault="009532A2">
      <w:pPr>
        <w:spacing w:line="200" w:lineRule="exact"/>
      </w:pPr>
    </w:p>
    <w:p w14:paraId="746D13D6" w14:textId="77777777" w:rsidR="009532A2" w:rsidRDefault="009532A2">
      <w:pPr>
        <w:spacing w:line="200" w:lineRule="exact"/>
      </w:pPr>
    </w:p>
    <w:p w14:paraId="179EEB4F" w14:textId="77777777" w:rsidR="009532A2" w:rsidRDefault="00000000">
      <w:pPr>
        <w:ind w:left="140" w:right="5453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3.8.3.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</w:t>
      </w:r>
      <w:r>
        <w:rPr>
          <w:rFonts w:ascii="Calisto MT" w:eastAsia="Calisto MT" w:hAnsi="Calisto MT" w:cs="Calisto MT"/>
          <w:spacing w:val="2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Modu</w:t>
      </w:r>
      <w:r>
        <w:rPr>
          <w:rFonts w:ascii="Calisto MT" w:eastAsia="Calisto MT" w:hAnsi="Calisto MT" w:cs="Calisto MT"/>
          <w:sz w:val="22"/>
          <w:szCs w:val="22"/>
        </w:rPr>
        <w:t>le</w:t>
      </w:r>
      <w:r>
        <w:rPr>
          <w:rFonts w:ascii="Calisto MT" w:eastAsia="Calisto MT" w:hAnsi="Calisto MT" w:cs="Calisto MT"/>
          <w:spacing w:val="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pon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w w:val="106"/>
          <w:sz w:val="22"/>
          <w:szCs w:val="22"/>
        </w:rPr>
        <w:t>n</w:t>
      </w:r>
      <w:r>
        <w:rPr>
          <w:rFonts w:ascii="Calisto MT" w:eastAsia="Calisto MT" w:hAnsi="Calisto MT" w:cs="Calisto MT"/>
          <w:w w:val="106"/>
          <w:sz w:val="22"/>
          <w:szCs w:val="22"/>
        </w:rPr>
        <w:t>ts</w:t>
      </w:r>
    </w:p>
    <w:p w14:paraId="46B60533" w14:textId="77777777" w:rsidR="009532A2" w:rsidRDefault="009532A2">
      <w:pPr>
        <w:spacing w:before="3" w:line="140" w:lineRule="exact"/>
        <w:rPr>
          <w:sz w:val="14"/>
          <w:szCs w:val="14"/>
        </w:rPr>
      </w:pPr>
    </w:p>
    <w:p w14:paraId="4FF244A7" w14:textId="77777777" w:rsidR="009532A2" w:rsidRDefault="009532A2">
      <w:pPr>
        <w:spacing w:line="200" w:lineRule="exact"/>
      </w:pPr>
    </w:p>
    <w:p w14:paraId="1C408D51" w14:textId="77777777" w:rsidR="009532A2" w:rsidRDefault="009532A2">
      <w:pPr>
        <w:spacing w:line="200" w:lineRule="exact"/>
      </w:pPr>
    </w:p>
    <w:p w14:paraId="737A1D50" w14:textId="77777777" w:rsidR="009532A2" w:rsidRDefault="00000000">
      <w:pPr>
        <w:spacing w:line="299" w:lineRule="auto"/>
        <w:ind w:left="140" w:right="122"/>
        <w:jc w:val="both"/>
        <w:rPr>
          <w:rFonts w:ascii="Calisto MT" w:eastAsia="Calisto MT" w:hAnsi="Calisto MT" w:cs="Calisto MT"/>
          <w:sz w:val="22"/>
          <w:szCs w:val="22"/>
        </w:rPr>
        <w:sectPr w:rsidR="009532A2">
          <w:pgSz w:w="11920" w:h="16840"/>
          <w:pgMar w:top="900" w:right="1280" w:bottom="280" w:left="1300" w:header="700" w:footer="727" w:gutter="0"/>
          <w:cols w:space="720"/>
        </w:sectPr>
      </w:pPr>
      <w:r>
        <w:rPr>
          <w:rFonts w:ascii="Calisto MT" w:eastAsia="Calisto MT" w:hAnsi="Calisto MT" w:cs="Calisto MT"/>
          <w:spacing w:val="-1"/>
          <w:sz w:val="22"/>
          <w:szCs w:val="22"/>
        </w:rPr>
        <w:t>Fo</w:t>
      </w:r>
      <w:r>
        <w:rPr>
          <w:rFonts w:ascii="Calisto MT" w:eastAsia="Calisto MT" w:hAnsi="Calisto MT" w:cs="Calisto MT"/>
          <w:sz w:val="22"/>
          <w:szCs w:val="22"/>
        </w:rPr>
        <w:t>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ow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are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etails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ompon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ts to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</w:t>
      </w:r>
      <w:r>
        <w:rPr>
          <w:rFonts w:ascii="Calisto MT" w:eastAsia="Calisto MT" w:hAnsi="Calisto MT" w:cs="Calisto MT"/>
          <w:sz w:val="22"/>
          <w:szCs w:val="22"/>
        </w:rPr>
        <w:t xml:space="preserve">ed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und</w:t>
      </w:r>
      <w:r>
        <w:rPr>
          <w:rFonts w:ascii="Calisto MT" w:eastAsia="Calisto MT" w:hAnsi="Calisto MT" w:cs="Calisto MT"/>
          <w:sz w:val="22"/>
          <w:szCs w:val="22"/>
        </w:rPr>
        <w:t>er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af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on</w:t>
      </w:r>
      <w:r>
        <w:rPr>
          <w:rFonts w:ascii="Calisto MT" w:eastAsia="Calisto MT" w:hAnsi="Calisto MT" w:cs="Calisto MT"/>
          <w:sz w:val="22"/>
          <w:szCs w:val="22"/>
        </w:rPr>
        <w:t>ed ex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diture state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ts:</w:t>
      </w:r>
    </w:p>
    <w:p w14:paraId="2EC36B71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19FD9EC0" w14:textId="77777777" w:rsidR="009532A2" w:rsidRDefault="009532A2">
      <w:pPr>
        <w:spacing w:line="200" w:lineRule="exact"/>
      </w:pPr>
    </w:p>
    <w:p w14:paraId="31BFF747" w14:textId="77777777" w:rsidR="009532A2" w:rsidRDefault="009532A2">
      <w:pPr>
        <w:spacing w:line="200" w:lineRule="exact"/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589"/>
        <w:gridCol w:w="2837"/>
        <w:gridCol w:w="3811"/>
      </w:tblGrid>
      <w:tr w:rsidR="009532A2" w14:paraId="2B6E2DCC" w14:textId="77777777">
        <w:trPr>
          <w:trHeight w:hRule="exact" w:val="600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E3C3B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01D96A52" w14:textId="77777777" w:rsidR="009532A2" w:rsidRDefault="00000000">
            <w:pPr>
              <w:ind w:left="5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Sl.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o.</w:t>
            </w:r>
          </w:p>
        </w:tc>
        <w:tc>
          <w:tcPr>
            <w:tcW w:w="1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078D3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34B7F080" w14:textId="77777777" w:rsidR="009532A2" w:rsidRDefault="00000000">
            <w:pPr>
              <w:ind w:left="341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231AA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768802CF" w14:textId="77777777" w:rsidR="009532A2" w:rsidRDefault="00000000">
            <w:pPr>
              <w:ind w:left="46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0C2A9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7B98AE93" w14:textId="77777777" w:rsidR="009532A2" w:rsidRDefault="00000000">
            <w:pPr>
              <w:ind w:left="1266" w:right="126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6A126504" w14:textId="77777777">
        <w:trPr>
          <w:trHeight w:hRule="exact" w:val="2294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FB045" w14:textId="77777777" w:rsidR="009532A2" w:rsidRDefault="009532A2">
            <w:pPr>
              <w:spacing w:line="200" w:lineRule="exact"/>
            </w:pPr>
          </w:p>
          <w:p w14:paraId="6C7A13A4" w14:textId="77777777" w:rsidR="009532A2" w:rsidRDefault="009532A2">
            <w:pPr>
              <w:spacing w:line="200" w:lineRule="exact"/>
            </w:pPr>
          </w:p>
          <w:p w14:paraId="22506CD9" w14:textId="77777777" w:rsidR="009532A2" w:rsidRDefault="009532A2">
            <w:pPr>
              <w:spacing w:line="200" w:lineRule="exact"/>
            </w:pPr>
          </w:p>
          <w:p w14:paraId="026C7476" w14:textId="77777777" w:rsidR="009532A2" w:rsidRDefault="009532A2">
            <w:pPr>
              <w:spacing w:line="200" w:lineRule="exact"/>
            </w:pPr>
          </w:p>
          <w:p w14:paraId="15BC8C1E" w14:textId="77777777" w:rsidR="009532A2" w:rsidRDefault="009532A2">
            <w:pPr>
              <w:spacing w:before="5" w:line="200" w:lineRule="exact"/>
            </w:pPr>
          </w:p>
          <w:p w14:paraId="7D5805AE" w14:textId="77777777" w:rsidR="009532A2" w:rsidRDefault="00000000">
            <w:pPr>
              <w:ind w:left="308" w:right="31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1</w:t>
            </w:r>
          </w:p>
        </w:tc>
        <w:tc>
          <w:tcPr>
            <w:tcW w:w="1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EF08D" w14:textId="77777777" w:rsidR="009532A2" w:rsidRDefault="009532A2">
            <w:pPr>
              <w:spacing w:line="200" w:lineRule="exact"/>
            </w:pPr>
          </w:p>
          <w:p w14:paraId="67BF334D" w14:textId="77777777" w:rsidR="009532A2" w:rsidRDefault="009532A2">
            <w:pPr>
              <w:spacing w:line="200" w:lineRule="exact"/>
            </w:pPr>
          </w:p>
          <w:p w14:paraId="2D200843" w14:textId="77777777" w:rsidR="009532A2" w:rsidRDefault="009532A2">
            <w:pPr>
              <w:spacing w:line="200" w:lineRule="exact"/>
            </w:pPr>
          </w:p>
          <w:p w14:paraId="40E9AC69" w14:textId="77777777" w:rsidR="009532A2" w:rsidRDefault="009532A2">
            <w:pPr>
              <w:spacing w:line="280" w:lineRule="exact"/>
              <w:rPr>
                <w:sz w:val="28"/>
                <w:szCs w:val="28"/>
              </w:rPr>
            </w:pPr>
          </w:p>
          <w:p w14:paraId="5F880937" w14:textId="77777777" w:rsidR="009532A2" w:rsidRDefault="00000000">
            <w:pPr>
              <w:ind w:left="28" w:right="-2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  </w:t>
            </w:r>
            <w:r>
              <w:rPr>
                <w:rFonts w:ascii="Calisto MT" w:eastAsia="Calisto MT" w:hAnsi="Calisto MT" w:cs="Calisto MT"/>
                <w:spacing w:val="5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ount</w:t>
            </w:r>
          </w:p>
          <w:p w14:paraId="00D6715B" w14:textId="77777777" w:rsidR="009532A2" w:rsidRDefault="00000000">
            <w:pPr>
              <w:ind w:left="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&amp; Identification</w:t>
            </w:r>
          </w:p>
        </w:tc>
        <w:tc>
          <w:tcPr>
            <w:tcW w:w="2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75287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22B5CDCD" w14:textId="77777777" w:rsidR="009532A2" w:rsidRDefault="009532A2">
            <w:pPr>
              <w:spacing w:line="200" w:lineRule="exact"/>
            </w:pPr>
          </w:p>
          <w:p w14:paraId="33A4FEBA" w14:textId="77777777" w:rsidR="009532A2" w:rsidRDefault="009532A2">
            <w:pPr>
              <w:spacing w:line="200" w:lineRule="exact"/>
            </w:pPr>
          </w:p>
          <w:p w14:paraId="5BCCE376" w14:textId="77777777" w:rsidR="009532A2" w:rsidRDefault="009532A2">
            <w:pPr>
              <w:spacing w:line="200" w:lineRule="exact"/>
            </w:pPr>
          </w:p>
          <w:p w14:paraId="5E3F010E" w14:textId="77777777" w:rsidR="009532A2" w:rsidRDefault="00000000">
            <w:pPr>
              <w:ind w:left="33" w:right="-11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igital entry for livestock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bers &amp; tatto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-based trac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85219" w14:textId="77777777" w:rsidR="009532A2" w:rsidRDefault="00000000">
            <w:pPr>
              <w:spacing w:before="35" w:line="259" w:lineRule="auto"/>
              <w:ind w:left="28" w:right="-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 centralized system to record the nu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of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 each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categ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rized by species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(cattle,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ultry, 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ats,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etc.).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ach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assigned 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attoo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Num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ber,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 acc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rate identification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trac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livestock history, health records, and farm productivity.</w:t>
            </w:r>
          </w:p>
        </w:tc>
      </w:tr>
      <w:tr w:rsidR="009532A2" w14:paraId="57CE26F9" w14:textId="77777777">
        <w:trPr>
          <w:trHeight w:hRule="exact" w:val="1469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A45C9" w14:textId="77777777" w:rsidR="009532A2" w:rsidRDefault="009532A2">
            <w:pPr>
              <w:spacing w:before="2" w:line="180" w:lineRule="exact"/>
              <w:rPr>
                <w:sz w:val="19"/>
                <w:szCs w:val="19"/>
              </w:rPr>
            </w:pPr>
          </w:p>
          <w:p w14:paraId="2B14091C" w14:textId="77777777" w:rsidR="009532A2" w:rsidRDefault="009532A2">
            <w:pPr>
              <w:spacing w:line="200" w:lineRule="exact"/>
            </w:pPr>
          </w:p>
          <w:p w14:paraId="3AAE4FE3" w14:textId="77777777" w:rsidR="009532A2" w:rsidRDefault="009532A2">
            <w:pPr>
              <w:spacing w:line="200" w:lineRule="exact"/>
            </w:pPr>
          </w:p>
          <w:p w14:paraId="4C3B93B3" w14:textId="77777777" w:rsidR="009532A2" w:rsidRDefault="00000000">
            <w:pPr>
              <w:ind w:left="308" w:right="31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2</w:t>
            </w:r>
          </w:p>
        </w:tc>
        <w:tc>
          <w:tcPr>
            <w:tcW w:w="1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E2ADF" w14:textId="77777777" w:rsidR="009532A2" w:rsidRDefault="009532A2">
            <w:pPr>
              <w:spacing w:line="200" w:lineRule="exact"/>
            </w:pPr>
          </w:p>
          <w:p w14:paraId="62DF759E" w14:textId="77777777" w:rsidR="009532A2" w:rsidRDefault="009532A2">
            <w:pPr>
              <w:spacing w:before="8" w:line="260" w:lineRule="exact"/>
              <w:rPr>
                <w:sz w:val="26"/>
                <w:szCs w:val="26"/>
              </w:rPr>
            </w:pPr>
          </w:p>
          <w:p w14:paraId="31B0089D" w14:textId="77777777" w:rsidR="009532A2" w:rsidRDefault="00000000">
            <w:pPr>
              <w:ind w:left="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Productivity</w:t>
            </w:r>
          </w:p>
          <w:p w14:paraId="49473D2F" w14:textId="77777777" w:rsidR="009532A2" w:rsidRDefault="00000000">
            <w:pPr>
              <w:ind w:left="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ng</w:t>
            </w:r>
          </w:p>
        </w:tc>
        <w:tc>
          <w:tcPr>
            <w:tcW w:w="2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31F39" w14:textId="77777777" w:rsidR="009532A2" w:rsidRDefault="009532A2">
            <w:pPr>
              <w:spacing w:line="200" w:lineRule="exact"/>
            </w:pPr>
          </w:p>
          <w:p w14:paraId="0BD19DCF" w14:textId="77777777" w:rsidR="009532A2" w:rsidRDefault="009532A2">
            <w:pPr>
              <w:spacing w:before="8" w:line="260" w:lineRule="exact"/>
              <w:rPr>
                <w:sz w:val="26"/>
                <w:szCs w:val="26"/>
              </w:rPr>
            </w:pPr>
          </w:p>
          <w:p w14:paraId="039FC859" w14:textId="77777777" w:rsidR="009532A2" w:rsidRDefault="00000000">
            <w:pPr>
              <w:ind w:left="33" w:right="-1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nthly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ilk/egg production and sales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5B003" w14:textId="77777777" w:rsidR="009532A2" w:rsidRDefault="00000000">
            <w:pPr>
              <w:spacing w:before="35" w:line="258" w:lineRule="auto"/>
              <w:ind w:left="28" w:right="-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odule to enter and track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onthly production data, ensuring accurate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onitoring of livestock output at the district level.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uto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ated reports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erated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nthl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</w:tc>
      </w:tr>
      <w:tr w:rsidR="009532A2" w14:paraId="152925BF" w14:textId="77777777">
        <w:trPr>
          <w:trHeight w:hRule="exact" w:val="1742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A0E07" w14:textId="77777777" w:rsidR="009532A2" w:rsidRDefault="009532A2">
            <w:pPr>
              <w:spacing w:before="2" w:line="120" w:lineRule="exact"/>
              <w:rPr>
                <w:sz w:val="13"/>
                <w:szCs w:val="13"/>
              </w:rPr>
            </w:pPr>
          </w:p>
          <w:p w14:paraId="6EB8E7C6" w14:textId="77777777" w:rsidR="009532A2" w:rsidRDefault="009532A2">
            <w:pPr>
              <w:spacing w:line="200" w:lineRule="exact"/>
            </w:pPr>
          </w:p>
          <w:p w14:paraId="46A090D7" w14:textId="77777777" w:rsidR="009532A2" w:rsidRDefault="009532A2">
            <w:pPr>
              <w:spacing w:line="200" w:lineRule="exact"/>
            </w:pPr>
          </w:p>
          <w:p w14:paraId="18E14FF7" w14:textId="77777777" w:rsidR="009532A2" w:rsidRDefault="009532A2">
            <w:pPr>
              <w:spacing w:line="200" w:lineRule="exact"/>
            </w:pPr>
          </w:p>
          <w:p w14:paraId="16C571A0" w14:textId="77777777" w:rsidR="009532A2" w:rsidRDefault="00000000">
            <w:pPr>
              <w:ind w:left="308" w:right="31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3</w:t>
            </w:r>
          </w:p>
        </w:tc>
        <w:tc>
          <w:tcPr>
            <w:tcW w:w="1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4D820" w14:textId="77777777" w:rsidR="009532A2" w:rsidRDefault="009532A2">
            <w:pPr>
              <w:spacing w:line="200" w:lineRule="exact"/>
            </w:pPr>
          </w:p>
          <w:p w14:paraId="620404A9" w14:textId="77777777" w:rsidR="009532A2" w:rsidRDefault="009532A2">
            <w:pPr>
              <w:spacing w:before="17" w:line="260" w:lineRule="exact"/>
              <w:rPr>
                <w:sz w:val="26"/>
                <w:szCs w:val="26"/>
              </w:rPr>
            </w:pPr>
          </w:p>
          <w:p w14:paraId="4F33BAB5" w14:textId="77777777" w:rsidR="009532A2" w:rsidRDefault="00000000">
            <w:pPr>
              <w:ind w:left="28" w:right="-9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g,</w:t>
            </w:r>
            <w:r>
              <w:rPr>
                <w:rFonts w:ascii="Calisto MT" w:eastAsia="Calisto MT" w:hAnsi="Calisto MT" w:cs="Calisto MT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&amp;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actation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racki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ng</w:t>
            </w:r>
          </w:p>
        </w:tc>
        <w:tc>
          <w:tcPr>
            <w:tcW w:w="2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EA080" w14:textId="77777777" w:rsidR="009532A2" w:rsidRDefault="009532A2">
            <w:pPr>
              <w:spacing w:before="3" w:line="140" w:lineRule="exact"/>
              <w:rPr>
                <w:sz w:val="15"/>
                <w:szCs w:val="15"/>
              </w:rPr>
            </w:pPr>
          </w:p>
          <w:p w14:paraId="10B013D0" w14:textId="77777777" w:rsidR="009532A2" w:rsidRDefault="009532A2">
            <w:pPr>
              <w:spacing w:line="200" w:lineRule="exact"/>
            </w:pPr>
          </w:p>
          <w:p w14:paraId="4DF4C6B6" w14:textId="77777777" w:rsidR="009532A2" w:rsidRDefault="00000000">
            <w:pPr>
              <w:ind w:left="33" w:right="-1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nit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rtificial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Inse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ination  (</w:t>
            </w:r>
            <w:proofErr w:type="gramEnd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I), pregnancy, and lactation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cles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81E24" w14:textId="77777777" w:rsidR="009532A2" w:rsidRDefault="00000000">
            <w:pPr>
              <w:spacing w:before="35" w:line="259" w:lineRule="auto"/>
              <w:ind w:left="28" w:right="-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odule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record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procedures, pregnancy confir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ations, and lactation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cles for each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nsures 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per repr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uctive health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ent, opti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izing breeding cycles and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ilk productivity.</w:t>
            </w:r>
          </w:p>
        </w:tc>
      </w:tr>
      <w:tr w:rsidR="009532A2" w14:paraId="4F0C5273" w14:textId="77777777">
        <w:trPr>
          <w:trHeight w:hRule="exact" w:val="3082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9BB9E" w14:textId="77777777" w:rsidR="009532A2" w:rsidRDefault="009532A2">
            <w:pPr>
              <w:spacing w:line="200" w:lineRule="exact"/>
            </w:pPr>
          </w:p>
          <w:p w14:paraId="32BF952F" w14:textId="77777777" w:rsidR="009532A2" w:rsidRDefault="009532A2">
            <w:pPr>
              <w:spacing w:line="200" w:lineRule="exact"/>
            </w:pPr>
          </w:p>
          <w:p w14:paraId="7ACAFE6B" w14:textId="77777777" w:rsidR="009532A2" w:rsidRDefault="009532A2">
            <w:pPr>
              <w:spacing w:line="200" w:lineRule="exact"/>
            </w:pPr>
          </w:p>
          <w:p w14:paraId="588F409C" w14:textId="77777777" w:rsidR="009532A2" w:rsidRDefault="009532A2">
            <w:pPr>
              <w:spacing w:line="200" w:lineRule="exact"/>
            </w:pPr>
          </w:p>
          <w:p w14:paraId="0AAE96B0" w14:textId="77777777" w:rsidR="009532A2" w:rsidRDefault="009532A2">
            <w:pPr>
              <w:spacing w:line="200" w:lineRule="exact"/>
            </w:pPr>
          </w:p>
          <w:p w14:paraId="66D794A2" w14:textId="77777777" w:rsidR="009532A2" w:rsidRDefault="009532A2">
            <w:pPr>
              <w:spacing w:line="200" w:lineRule="exact"/>
            </w:pPr>
          </w:p>
          <w:p w14:paraId="776DFB9E" w14:textId="77777777" w:rsidR="009532A2" w:rsidRDefault="009532A2">
            <w:pPr>
              <w:spacing w:before="4" w:line="200" w:lineRule="exact"/>
            </w:pPr>
          </w:p>
          <w:p w14:paraId="515AC466" w14:textId="77777777" w:rsidR="009532A2" w:rsidRDefault="00000000">
            <w:pPr>
              <w:ind w:left="308" w:right="31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4</w:t>
            </w:r>
          </w:p>
        </w:tc>
        <w:tc>
          <w:tcPr>
            <w:tcW w:w="1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D5B64" w14:textId="77777777" w:rsidR="009532A2" w:rsidRDefault="009532A2">
            <w:pPr>
              <w:spacing w:before="9" w:line="140" w:lineRule="exact"/>
              <w:rPr>
                <w:sz w:val="14"/>
                <w:szCs w:val="14"/>
              </w:rPr>
            </w:pPr>
          </w:p>
          <w:p w14:paraId="4117D91B" w14:textId="77777777" w:rsidR="009532A2" w:rsidRDefault="009532A2">
            <w:pPr>
              <w:spacing w:line="200" w:lineRule="exact"/>
            </w:pPr>
          </w:p>
          <w:p w14:paraId="4AF0A91D" w14:textId="77777777" w:rsidR="009532A2" w:rsidRDefault="009532A2">
            <w:pPr>
              <w:spacing w:line="200" w:lineRule="exact"/>
            </w:pPr>
          </w:p>
          <w:p w14:paraId="0D94A23E" w14:textId="77777777" w:rsidR="009532A2" w:rsidRDefault="009532A2">
            <w:pPr>
              <w:spacing w:line="200" w:lineRule="exact"/>
            </w:pPr>
          </w:p>
          <w:p w14:paraId="1A20DCCC" w14:textId="77777777" w:rsidR="009532A2" w:rsidRDefault="009532A2">
            <w:pPr>
              <w:spacing w:line="200" w:lineRule="exact"/>
            </w:pPr>
          </w:p>
          <w:p w14:paraId="79C34164" w14:textId="77777777" w:rsidR="009532A2" w:rsidRDefault="009532A2">
            <w:pPr>
              <w:spacing w:line="200" w:lineRule="exact"/>
            </w:pPr>
          </w:p>
          <w:p w14:paraId="52B09DE0" w14:textId="77777777" w:rsidR="009532A2" w:rsidRDefault="00000000">
            <w:pPr>
              <w:ind w:left="28" w:right="-9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arm Infrastructure</w:t>
            </w:r>
            <w:r>
              <w:rPr>
                <w:rFonts w:ascii="Calisto MT" w:eastAsia="Calisto MT" w:hAnsi="Calisto MT" w:cs="Calisto MT"/>
                <w:spacing w:val="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&amp;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acity</w:t>
            </w:r>
          </w:p>
        </w:tc>
        <w:tc>
          <w:tcPr>
            <w:tcW w:w="2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580A7" w14:textId="77777777" w:rsidR="009532A2" w:rsidRDefault="009532A2">
            <w:pPr>
              <w:spacing w:line="200" w:lineRule="exact"/>
            </w:pPr>
          </w:p>
          <w:p w14:paraId="54455E2F" w14:textId="77777777" w:rsidR="009532A2" w:rsidRDefault="009532A2">
            <w:pPr>
              <w:spacing w:line="200" w:lineRule="exact"/>
            </w:pPr>
          </w:p>
          <w:p w14:paraId="043B10E9" w14:textId="77777777" w:rsidR="009532A2" w:rsidRDefault="009532A2">
            <w:pPr>
              <w:spacing w:line="200" w:lineRule="exact"/>
            </w:pPr>
          </w:p>
          <w:p w14:paraId="69047A55" w14:textId="77777777" w:rsidR="009532A2" w:rsidRDefault="009532A2">
            <w:pPr>
              <w:spacing w:line="200" w:lineRule="exact"/>
            </w:pPr>
          </w:p>
          <w:p w14:paraId="6BD5F7DA" w14:textId="77777777" w:rsidR="009532A2" w:rsidRDefault="009532A2">
            <w:pPr>
              <w:spacing w:line="200" w:lineRule="exact"/>
            </w:pPr>
          </w:p>
          <w:p w14:paraId="0A925265" w14:textId="77777777" w:rsidR="009532A2" w:rsidRDefault="009532A2">
            <w:pPr>
              <w:spacing w:before="14" w:line="260" w:lineRule="exact"/>
              <w:rPr>
                <w:sz w:val="26"/>
                <w:szCs w:val="26"/>
              </w:rPr>
            </w:pPr>
          </w:p>
          <w:p w14:paraId="2A6FAB42" w14:textId="77777777" w:rsidR="009532A2" w:rsidRDefault="00000000">
            <w:pPr>
              <w:ind w:left="33" w:right="-11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ata</w:t>
            </w:r>
            <w:r>
              <w:rPr>
                <w:rFonts w:ascii="Calisto MT" w:eastAsia="Calisto MT" w:hAnsi="Calisto MT" w:cs="Calisto MT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on</w:t>
            </w:r>
            <w:r>
              <w:rPr>
                <w:rFonts w:ascii="Calisto MT" w:eastAsia="Calisto MT" w:hAnsi="Calisto MT" w:cs="Calisto MT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farm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size,</w:t>
            </w:r>
            <w:r>
              <w:rPr>
                <w:rFonts w:ascii="Calisto MT" w:eastAsia="Calisto MT" w:hAnsi="Calisto MT" w:cs="Calisto MT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livestock 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acity,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infrastructure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9D028" w14:textId="77777777" w:rsidR="009532A2" w:rsidRDefault="009532A2">
            <w:pPr>
              <w:spacing w:line="160" w:lineRule="exact"/>
              <w:rPr>
                <w:sz w:val="16"/>
                <w:szCs w:val="16"/>
              </w:rPr>
            </w:pPr>
          </w:p>
          <w:p w14:paraId="28834575" w14:textId="77777777" w:rsidR="009532A2" w:rsidRDefault="00000000">
            <w:pPr>
              <w:spacing w:line="258" w:lineRule="auto"/>
              <w:ind w:left="28" w:right="-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-specific details such as farm type, total area, livestock 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acity, present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strength,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production levels,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and availa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 infrastructure (e.g., she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s, feed 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odow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ns, ve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icles,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up).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lso includes fodder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s, ensuring data on cultiv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ted fo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yield, and storage facilities are docu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ented for sustainable livestock feeding.</w:t>
            </w:r>
          </w:p>
        </w:tc>
      </w:tr>
      <w:tr w:rsidR="009532A2" w14:paraId="60EB6617" w14:textId="77777777">
        <w:trPr>
          <w:trHeight w:hRule="exact" w:val="2256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3E16B" w14:textId="77777777" w:rsidR="009532A2" w:rsidRDefault="009532A2">
            <w:pPr>
              <w:spacing w:before="1" w:line="180" w:lineRule="exact"/>
              <w:rPr>
                <w:sz w:val="19"/>
                <w:szCs w:val="19"/>
              </w:rPr>
            </w:pPr>
          </w:p>
          <w:p w14:paraId="43AB7EF7" w14:textId="77777777" w:rsidR="009532A2" w:rsidRDefault="009532A2">
            <w:pPr>
              <w:spacing w:line="200" w:lineRule="exact"/>
            </w:pPr>
          </w:p>
          <w:p w14:paraId="2532B34E" w14:textId="77777777" w:rsidR="009532A2" w:rsidRDefault="009532A2">
            <w:pPr>
              <w:spacing w:line="200" w:lineRule="exact"/>
            </w:pPr>
          </w:p>
          <w:p w14:paraId="25158E8E" w14:textId="77777777" w:rsidR="009532A2" w:rsidRDefault="009532A2">
            <w:pPr>
              <w:spacing w:line="200" w:lineRule="exact"/>
            </w:pPr>
          </w:p>
          <w:p w14:paraId="470AA18C" w14:textId="77777777" w:rsidR="009532A2" w:rsidRDefault="009532A2">
            <w:pPr>
              <w:spacing w:line="200" w:lineRule="exact"/>
            </w:pPr>
          </w:p>
          <w:p w14:paraId="7DE44807" w14:textId="77777777" w:rsidR="009532A2" w:rsidRDefault="00000000">
            <w:pPr>
              <w:ind w:left="308" w:right="31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5</w:t>
            </w:r>
          </w:p>
        </w:tc>
        <w:tc>
          <w:tcPr>
            <w:tcW w:w="1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C4262" w14:textId="77777777" w:rsidR="009532A2" w:rsidRDefault="009532A2">
            <w:pPr>
              <w:spacing w:line="200" w:lineRule="exact"/>
            </w:pPr>
          </w:p>
          <w:p w14:paraId="207B7D99" w14:textId="77777777" w:rsidR="009532A2" w:rsidRDefault="009532A2">
            <w:pPr>
              <w:spacing w:line="200" w:lineRule="exact"/>
            </w:pPr>
          </w:p>
          <w:p w14:paraId="3C8E21D0" w14:textId="77777777" w:rsidR="009532A2" w:rsidRDefault="009532A2">
            <w:pPr>
              <w:spacing w:line="200" w:lineRule="exact"/>
            </w:pPr>
          </w:p>
          <w:p w14:paraId="33B3EA20" w14:textId="77777777" w:rsidR="009532A2" w:rsidRDefault="009532A2">
            <w:pPr>
              <w:spacing w:before="1" w:line="260" w:lineRule="exact"/>
              <w:rPr>
                <w:sz w:val="26"/>
                <w:szCs w:val="26"/>
              </w:rPr>
            </w:pPr>
          </w:p>
          <w:p w14:paraId="1829A4FF" w14:textId="77777777" w:rsidR="009532A2" w:rsidRDefault="00000000">
            <w:pPr>
              <w:ind w:left="28" w:right="-29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Fodd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    </w:t>
            </w:r>
            <w:r>
              <w:rPr>
                <w:rFonts w:ascii="Calisto MT" w:eastAsia="Calisto MT" w:hAnsi="Calisto MT" w:cs="Calisto MT"/>
                <w:spacing w:val="48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arm</w:t>
            </w:r>
          </w:p>
          <w:p w14:paraId="10AB762C" w14:textId="77777777" w:rsidR="009532A2" w:rsidRDefault="00000000">
            <w:pPr>
              <w:ind w:left="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anage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</w:t>
            </w:r>
          </w:p>
        </w:tc>
        <w:tc>
          <w:tcPr>
            <w:tcW w:w="2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13DEB" w14:textId="77777777" w:rsidR="009532A2" w:rsidRDefault="009532A2">
            <w:pPr>
              <w:spacing w:line="200" w:lineRule="exact"/>
            </w:pPr>
          </w:p>
          <w:p w14:paraId="0811223D" w14:textId="77777777" w:rsidR="009532A2" w:rsidRDefault="009532A2">
            <w:pPr>
              <w:spacing w:line="200" w:lineRule="exact"/>
            </w:pPr>
          </w:p>
          <w:p w14:paraId="145B24AD" w14:textId="77777777" w:rsidR="009532A2" w:rsidRDefault="009532A2">
            <w:pPr>
              <w:spacing w:line="200" w:lineRule="exact"/>
            </w:pPr>
          </w:p>
          <w:p w14:paraId="079AC244" w14:textId="77777777" w:rsidR="009532A2" w:rsidRDefault="009532A2">
            <w:pPr>
              <w:spacing w:before="1" w:line="260" w:lineRule="exact"/>
              <w:rPr>
                <w:sz w:val="26"/>
                <w:szCs w:val="26"/>
              </w:rPr>
            </w:pPr>
          </w:p>
          <w:p w14:paraId="571B4DC5" w14:textId="77777777" w:rsidR="009532A2" w:rsidRDefault="00000000">
            <w:pPr>
              <w:ind w:left="33" w:right="-9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racki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fodder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ltivatio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n,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yield, and distribution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358B4" w14:textId="77777777" w:rsidR="009532A2" w:rsidRDefault="009532A2">
            <w:pPr>
              <w:spacing w:line="160" w:lineRule="exact"/>
              <w:rPr>
                <w:sz w:val="16"/>
                <w:szCs w:val="16"/>
              </w:rPr>
            </w:pPr>
          </w:p>
          <w:p w14:paraId="42EEDEF0" w14:textId="77777777" w:rsidR="009532A2" w:rsidRDefault="00000000">
            <w:pPr>
              <w:spacing w:line="258" w:lineRule="auto"/>
              <w:ind w:left="28" w:right="-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 dedicated system to record fodder farm areas, types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fo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gr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(e.g.,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ize, hybrid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apier, alfalfa), production per hectare, and distribution data.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his ensures opti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ized fodder su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ly for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livestock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red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 feed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enha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cing 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ductivity.</w:t>
            </w:r>
          </w:p>
        </w:tc>
      </w:tr>
      <w:tr w:rsidR="009532A2" w14:paraId="01E284D4" w14:textId="77777777">
        <w:trPr>
          <w:trHeight w:hRule="exact" w:val="1714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87671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5CA4B114" w14:textId="77777777" w:rsidR="009532A2" w:rsidRDefault="009532A2">
            <w:pPr>
              <w:spacing w:line="200" w:lineRule="exact"/>
            </w:pPr>
          </w:p>
          <w:p w14:paraId="352A38EA" w14:textId="77777777" w:rsidR="009532A2" w:rsidRDefault="009532A2">
            <w:pPr>
              <w:spacing w:line="200" w:lineRule="exact"/>
            </w:pPr>
          </w:p>
          <w:p w14:paraId="2FD62B05" w14:textId="77777777" w:rsidR="009532A2" w:rsidRDefault="009532A2">
            <w:pPr>
              <w:spacing w:line="200" w:lineRule="exact"/>
            </w:pPr>
          </w:p>
          <w:p w14:paraId="463D39A1" w14:textId="77777777" w:rsidR="009532A2" w:rsidRDefault="00000000">
            <w:pPr>
              <w:ind w:left="308" w:right="31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6</w:t>
            </w:r>
          </w:p>
        </w:tc>
        <w:tc>
          <w:tcPr>
            <w:tcW w:w="1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8B506" w14:textId="77777777" w:rsidR="009532A2" w:rsidRDefault="009532A2">
            <w:pPr>
              <w:spacing w:line="200" w:lineRule="exact"/>
            </w:pPr>
          </w:p>
          <w:p w14:paraId="55A5715C" w14:textId="77777777" w:rsidR="009532A2" w:rsidRDefault="009532A2">
            <w:pPr>
              <w:spacing w:before="3" w:line="260" w:lineRule="exact"/>
              <w:rPr>
                <w:sz w:val="26"/>
                <w:szCs w:val="26"/>
              </w:rPr>
            </w:pPr>
          </w:p>
          <w:p w14:paraId="46FAA984" w14:textId="77777777" w:rsidR="009532A2" w:rsidRDefault="00000000">
            <w:pPr>
              <w:ind w:left="28" w:right="-9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Staff</w:t>
            </w:r>
            <w:r>
              <w:rPr>
                <w:rFonts w:ascii="Calisto MT" w:eastAsia="Calisto MT" w:hAnsi="Calisto MT" w:cs="Calisto MT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Position</w:t>
            </w:r>
            <w:r>
              <w:rPr>
                <w:rFonts w:ascii="Calisto MT" w:eastAsia="Calisto MT" w:hAnsi="Calisto MT" w:cs="Calisto MT"/>
                <w:spacing w:val="1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&amp;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orkforce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anage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</w:t>
            </w:r>
          </w:p>
        </w:tc>
        <w:tc>
          <w:tcPr>
            <w:tcW w:w="28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617A7" w14:textId="77777777" w:rsidR="009532A2" w:rsidRDefault="009532A2">
            <w:pPr>
              <w:spacing w:before="2" w:line="180" w:lineRule="exact"/>
              <w:rPr>
                <w:sz w:val="19"/>
                <w:szCs w:val="19"/>
              </w:rPr>
            </w:pPr>
          </w:p>
          <w:p w14:paraId="31062E52" w14:textId="77777777" w:rsidR="009532A2" w:rsidRDefault="009532A2">
            <w:pPr>
              <w:spacing w:line="200" w:lineRule="exact"/>
            </w:pPr>
          </w:p>
          <w:p w14:paraId="552BD2A9" w14:textId="77777777" w:rsidR="009532A2" w:rsidRDefault="009532A2">
            <w:pPr>
              <w:spacing w:line="200" w:lineRule="exact"/>
            </w:pPr>
          </w:p>
          <w:p w14:paraId="0D3D7331" w14:textId="77777777" w:rsidR="009532A2" w:rsidRDefault="00000000">
            <w:pPr>
              <w:ind w:left="33" w:right="-9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racki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   </w:t>
            </w:r>
            <w:r>
              <w:rPr>
                <w:rFonts w:ascii="Calisto MT" w:eastAsia="Calisto MT" w:hAnsi="Calisto MT" w:cs="Calisto MT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ctio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ed    </w:t>
            </w:r>
            <w:r>
              <w:rPr>
                <w:rFonts w:ascii="Calisto MT" w:eastAsia="Calisto MT" w:hAnsi="Calisto MT" w:cs="Calisto MT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nd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present staff strength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8D175" w14:textId="77777777" w:rsidR="009532A2" w:rsidRDefault="009532A2">
            <w:pPr>
              <w:spacing w:line="160" w:lineRule="exact"/>
              <w:rPr>
                <w:sz w:val="16"/>
                <w:szCs w:val="16"/>
              </w:rPr>
            </w:pPr>
          </w:p>
          <w:p w14:paraId="7B0820E2" w14:textId="77777777" w:rsidR="009532A2" w:rsidRDefault="00000000">
            <w:pPr>
              <w:spacing w:line="258" w:lineRule="auto"/>
              <w:ind w:left="28" w:right="-10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aintains real-time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ata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 staff availa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ility acr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ss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elps in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orkforce planning,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identifying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staff shortages,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izing resource 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n.</w:t>
            </w:r>
          </w:p>
        </w:tc>
      </w:tr>
    </w:tbl>
    <w:p w14:paraId="6A0E5CE7" w14:textId="77777777" w:rsidR="009532A2" w:rsidRDefault="009532A2">
      <w:pPr>
        <w:spacing w:line="200" w:lineRule="exact"/>
      </w:pPr>
    </w:p>
    <w:p w14:paraId="440F0A59" w14:textId="77777777" w:rsidR="009532A2" w:rsidRDefault="009532A2">
      <w:pPr>
        <w:spacing w:line="200" w:lineRule="exact"/>
      </w:pPr>
    </w:p>
    <w:p w14:paraId="100CCF8D" w14:textId="77777777" w:rsidR="009532A2" w:rsidRDefault="009532A2">
      <w:pPr>
        <w:spacing w:line="200" w:lineRule="exact"/>
      </w:pPr>
    </w:p>
    <w:p w14:paraId="5683182E" w14:textId="77777777" w:rsidR="009532A2" w:rsidRDefault="009532A2">
      <w:pPr>
        <w:spacing w:line="200" w:lineRule="exact"/>
      </w:pPr>
    </w:p>
    <w:p w14:paraId="7E43933E" w14:textId="77777777" w:rsidR="009532A2" w:rsidRDefault="009532A2">
      <w:pPr>
        <w:spacing w:before="17" w:line="260" w:lineRule="exact"/>
        <w:rPr>
          <w:sz w:val="26"/>
          <w:szCs w:val="26"/>
        </w:rPr>
      </w:pPr>
    </w:p>
    <w:p w14:paraId="0174BF5E" w14:textId="77777777" w:rsidR="009532A2" w:rsidRDefault="00000000">
      <w:pPr>
        <w:spacing w:before="22"/>
        <w:ind w:left="100"/>
        <w:rPr>
          <w:rFonts w:ascii="Calibri" w:eastAsia="Calibri" w:hAnsi="Calibri" w:cs="Calibri"/>
        </w:rPr>
        <w:sectPr w:rsidR="009532A2">
          <w:headerReference w:type="default" r:id="rId53"/>
          <w:footerReference w:type="default" r:id="rId54"/>
          <w:pgSz w:w="11920" w:h="16840"/>
          <w:pgMar w:top="900" w:right="1280" w:bottom="280" w:left="1340" w:header="700" w:footer="0" w:gutter="0"/>
          <w:cols w:space="720"/>
        </w:sectPr>
      </w:pPr>
      <w:r>
        <w:pict w14:anchorId="6F010FBC">
          <v:group id="_x0000_s2050" style="position:absolute;left:0;text-align:left;margin-left:70.55pt;margin-top:-.2pt;width:454.3pt;height:0;z-index:-4700;mso-position-horizontal-relative:page" coordorigin="1411,-4" coordsize="9086,0">
            <v:shape id="_x0000_s2051" style="position:absolute;left:1411;top:-4;width:9086;height:0" coordorigin="1411,-4" coordsize="9086,0" path="m1411,-4r9087,e" filled="f" strokecolor="#807f7f" strokeweight=".58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z w:val="22"/>
          <w:szCs w:val="22"/>
        </w:rPr>
        <w:t xml:space="preserve">RFP 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o.: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C-SE</w:t>
      </w:r>
      <w:r>
        <w:rPr>
          <w:rFonts w:ascii="Calibri" w:eastAsia="Calibri" w:hAnsi="Calibri" w:cs="Calibri"/>
          <w:spacing w:val="-1"/>
          <w:sz w:val="22"/>
          <w:szCs w:val="22"/>
        </w:rPr>
        <w:t>GP</w:t>
      </w:r>
      <w:r>
        <w:rPr>
          <w:rFonts w:ascii="Calibri" w:eastAsia="Calibri" w:hAnsi="Calibri" w:cs="Calibri"/>
          <w:sz w:val="22"/>
          <w:szCs w:val="22"/>
        </w:rPr>
        <w:t>-S</w:t>
      </w:r>
      <w:r>
        <w:rPr>
          <w:rFonts w:ascii="Calibri" w:eastAsia="Calibri" w:hAnsi="Calibri" w:cs="Calibri"/>
          <w:spacing w:val="-1"/>
          <w:sz w:val="22"/>
          <w:szCs w:val="22"/>
        </w:rPr>
        <w:t>PD</w:t>
      </w:r>
      <w:r>
        <w:rPr>
          <w:rFonts w:ascii="Calibri" w:eastAsia="Calibri" w:hAnsi="Calibri" w:cs="Calibri"/>
          <w:sz w:val="22"/>
          <w:szCs w:val="22"/>
        </w:rPr>
        <w:t xml:space="preserve">-0076-2024-25111                                                                           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</w:rPr>
        <w:t>Pag</w:t>
      </w:r>
      <w:r>
        <w:rPr>
          <w:rFonts w:ascii="Calibri" w:eastAsia="Calibri" w:hAnsi="Calibri" w:cs="Calibri"/>
        </w:rPr>
        <w:t>e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5</w:t>
      </w:r>
      <w:r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  <w:spacing w:val="-1"/>
        </w:rPr>
        <w:t xml:space="preserve"> </w:t>
      </w:r>
      <w:r>
        <w:rPr>
          <w:rFonts w:ascii="Calibri" w:eastAsia="Calibri" w:hAnsi="Calibri" w:cs="Calibri"/>
          <w:spacing w:val="-1"/>
        </w:rPr>
        <w:t>o</w:t>
      </w:r>
      <w:r>
        <w:rPr>
          <w:rFonts w:ascii="Calibri" w:eastAsia="Calibri" w:hAnsi="Calibri" w:cs="Calibri"/>
        </w:rPr>
        <w:t>f</w:t>
      </w:r>
      <w:r>
        <w:rPr>
          <w:rFonts w:ascii="Calibri" w:eastAsia="Calibri" w:hAnsi="Calibri" w:cs="Calibri"/>
          <w:spacing w:val="-1"/>
        </w:rPr>
        <w:t xml:space="preserve"> </w:t>
      </w:r>
      <w:r>
        <w:rPr>
          <w:rFonts w:ascii="Calibri" w:eastAsia="Calibri" w:hAnsi="Calibri" w:cs="Calibri"/>
          <w:b/>
          <w:spacing w:val="-1"/>
        </w:rPr>
        <w:t>65</w:t>
      </w:r>
    </w:p>
    <w:p w14:paraId="76DE26C7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438291E3" w14:textId="77777777" w:rsidR="009532A2" w:rsidRDefault="009532A2">
      <w:pPr>
        <w:spacing w:line="200" w:lineRule="exact"/>
      </w:pPr>
    </w:p>
    <w:p w14:paraId="03237E92" w14:textId="77777777" w:rsidR="009532A2" w:rsidRDefault="009532A2">
      <w:pPr>
        <w:spacing w:line="200" w:lineRule="exact"/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589"/>
        <w:gridCol w:w="2837"/>
        <w:gridCol w:w="3811"/>
      </w:tblGrid>
      <w:tr w:rsidR="009532A2" w14:paraId="17001959" w14:textId="77777777">
        <w:trPr>
          <w:trHeight w:hRule="exact" w:val="600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B56FF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450531B5" w14:textId="77777777" w:rsidR="009532A2" w:rsidRDefault="00000000">
            <w:pPr>
              <w:ind w:left="5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Sl.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o.</w:t>
            </w:r>
          </w:p>
        </w:tc>
        <w:tc>
          <w:tcPr>
            <w:tcW w:w="15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7350B8A5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7AC882EE" w14:textId="77777777" w:rsidR="009532A2" w:rsidRDefault="00000000">
            <w:pPr>
              <w:ind w:left="341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837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7953E15D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21F9A532" w14:textId="77777777" w:rsidR="009532A2" w:rsidRDefault="00000000">
            <w:pPr>
              <w:ind w:left="46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0143451C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0CBF03C3" w14:textId="77777777" w:rsidR="009532A2" w:rsidRDefault="00000000">
            <w:pPr>
              <w:ind w:left="1271" w:right="1274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686683EB" w14:textId="77777777">
        <w:trPr>
          <w:trHeight w:hRule="exact" w:val="2530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93193" w14:textId="77777777" w:rsidR="009532A2" w:rsidRDefault="009532A2">
            <w:pPr>
              <w:spacing w:before="5" w:line="120" w:lineRule="exact"/>
              <w:rPr>
                <w:sz w:val="12"/>
                <w:szCs w:val="12"/>
              </w:rPr>
            </w:pPr>
          </w:p>
          <w:p w14:paraId="1C4FCC7A" w14:textId="77777777" w:rsidR="009532A2" w:rsidRDefault="009532A2">
            <w:pPr>
              <w:spacing w:line="200" w:lineRule="exact"/>
            </w:pPr>
          </w:p>
          <w:p w14:paraId="3C642E20" w14:textId="77777777" w:rsidR="009532A2" w:rsidRDefault="009532A2">
            <w:pPr>
              <w:spacing w:line="200" w:lineRule="exact"/>
            </w:pPr>
          </w:p>
          <w:p w14:paraId="6A4A583D" w14:textId="77777777" w:rsidR="009532A2" w:rsidRDefault="009532A2">
            <w:pPr>
              <w:spacing w:line="200" w:lineRule="exact"/>
            </w:pPr>
          </w:p>
          <w:p w14:paraId="41281B77" w14:textId="77777777" w:rsidR="009532A2" w:rsidRDefault="009532A2">
            <w:pPr>
              <w:spacing w:line="200" w:lineRule="exact"/>
            </w:pPr>
          </w:p>
          <w:p w14:paraId="3AB26F02" w14:textId="77777777" w:rsidR="009532A2" w:rsidRDefault="009532A2">
            <w:pPr>
              <w:spacing w:line="200" w:lineRule="exact"/>
            </w:pPr>
          </w:p>
          <w:p w14:paraId="6A598434" w14:textId="77777777" w:rsidR="009532A2" w:rsidRDefault="00000000">
            <w:pPr>
              <w:ind w:left="308" w:right="31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7</w:t>
            </w:r>
          </w:p>
        </w:tc>
        <w:tc>
          <w:tcPr>
            <w:tcW w:w="1589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0731AEFD" w14:textId="77777777" w:rsidR="009532A2" w:rsidRDefault="009532A2">
            <w:pPr>
              <w:spacing w:line="200" w:lineRule="exact"/>
            </w:pPr>
          </w:p>
          <w:p w14:paraId="1812C933" w14:textId="77777777" w:rsidR="009532A2" w:rsidRDefault="009532A2">
            <w:pPr>
              <w:spacing w:line="200" w:lineRule="exact"/>
            </w:pPr>
          </w:p>
          <w:p w14:paraId="23BD603A" w14:textId="77777777" w:rsidR="009532A2" w:rsidRDefault="009532A2">
            <w:pPr>
              <w:spacing w:line="200" w:lineRule="exact"/>
            </w:pPr>
          </w:p>
          <w:p w14:paraId="33215B7A" w14:textId="77777777" w:rsidR="009532A2" w:rsidRDefault="009532A2">
            <w:pPr>
              <w:spacing w:line="200" w:lineRule="exact"/>
            </w:pPr>
          </w:p>
          <w:p w14:paraId="21BF18F6" w14:textId="77777777" w:rsidR="009532A2" w:rsidRDefault="009532A2">
            <w:pPr>
              <w:spacing w:line="200" w:lineRule="exact"/>
            </w:pPr>
          </w:p>
          <w:p w14:paraId="3B2D4D57" w14:textId="77777777" w:rsidR="009532A2" w:rsidRDefault="00000000">
            <w:pPr>
              <w:ind w:left="28" w:right="-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ashboard    </w:t>
            </w:r>
            <w:r>
              <w:rPr>
                <w:rFonts w:ascii="Calisto MT" w:eastAsia="Calisto MT" w:hAnsi="Calisto MT" w:cs="Calisto MT"/>
                <w:spacing w:val="29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&amp;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nalytics</w:t>
            </w:r>
          </w:p>
        </w:tc>
        <w:tc>
          <w:tcPr>
            <w:tcW w:w="2837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FCD061" w14:textId="77777777" w:rsidR="009532A2" w:rsidRDefault="009532A2">
            <w:pPr>
              <w:spacing w:line="200" w:lineRule="exact"/>
            </w:pPr>
          </w:p>
          <w:p w14:paraId="24D307E9" w14:textId="77777777" w:rsidR="009532A2" w:rsidRDefault="009532A2">
            <w:pPr>
              <w:spacing w:line="200" w:lineRule="exact"/>
            </w:pPr>
          </w:p>
          <w:p w14:paraId="4EE333FC" w14:textId="77777777" w:rsidR="009532A2" w:rsidRDefault="009532A2">
            <w:pPr>
              <w:spacing w:line="200" w:lineRule="exact"/>
            </w:pPr>
          </w:p>
          <w:p w14:paraId="7D4E292E" w14:textId="77777777" w:rsidR="009532A2" w:rsidRDefault="009532A2">
            <w:pPr>
              <w:spacing w:before="11" w:line="260" w:lineRule="exact"/>
              <w:rPr>
                <w:sz w:val="26"/>
                <w:szCs w:val="26"/>
              </w:rPr>
            </w:pPr>
          </w:p>
          <w:p w14:paraId="3A8EB35C" w14:textId="77777777" w:rsidR="009532A2" w:rsidRDefault="00000000">
            <w:pPr>
              <w:ind w:left="37" w:right="-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eal-time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nitoring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farm operations and financial planning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83AEC3" w14:textId="77777777" w:rsidR="009532A2" w:rsidRDefault="009532A2">
            <w:pPr>
              <w:spacing w:before="6" w:line="140" w:lineRule="exact"/>
              <w:rPr>
                <w:sz w:val="15"/>
                <w:szCs w:val="15"/>
              </w:rPr>
            </w:pPr>
          </w:p>
          <w:p w14:paraId="49D41640" w14:textId="77777777" w:rsidR="009532A2" w:rsidRDefault="00000000">
            <w:pPr>
              <w:spacing w:line="259" w:lineRule="auto"/>
              <w:ind w:left="33" w:right="-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A centralized dashboard offering visual insights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into farm 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uctivity,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fund utilization, pending approvals, and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orkforce allocation.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supports dat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 driven decisio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king for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proving farm efficienc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rts can be do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nloaded in 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F, CSV, and Excel for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ats</w:t>
            </w:r>
          </w:p>
        </w:tc>
      </w:tr>
      <w:tr w:rsidR="009532A2" w14:paraId="1004CC5E" w14:textId="77777777">
        <w:trPr>
          <w:trHeight w:hRule="exact" w:val="5990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FB313" w14:textId="77777777" w:rsidR="009532A2" w:rsidRDefault="009532A2">
            <w:pPr>
              <w:spacing w:line="200" w:lineRule="exact"/>
            </w:pPr>
          </w:p>
          <w:p w14:paraId="03E5BE8A" w14:textId="77777777" w:rsidR="009532A2" w:rsidRDefault="009532A2">
            <w:pPr>
              <w:spacing w:line="200" w:lineRule="exact"/>
            </w:pPr>
          </w:p>
          <w:p w14:paraId="1FCB776C" w14:textId="77777777" w:rsidR="009532A2" w:rsidRDefault="009532A2">
            <w:pPr>
              <w:spacing w:line="200" w:lineRule="exact"/>
            </w:pPr>
          </w:p>
          <w:p w14:paraId="5BB1220E" w14:textId="77777777" w:rsidR="009532A2" w:rsidRDefault="009532A2">
            <w:pPr>
              <w:spacing w:line="200" w:lineRule="exact"/>
            </w:pPr>
          </w:p>
          <w:p w14:paraId="3574594A" w14:textId="77777777" w:rsidR="009532A2" w:rsidRDefault="009532A2">
            <w:pPr>
              <w:spacing w:line="200" w:lineRule="exact"/>
            </w:pPr>
          </w:p>
          <w:p w14:paraId="4B923C6E" w14:textId="77777777" w:rsidR="009532A2" w:rsidRDefault="009532A2">
            <w:pPr>
              <w:spacing w:line="200" w:lineRule="exact"/>
            </w:pPr>
          </w:p>
          <w:p w14:paraId="44252BEA" w14:textId="77777777" w:rsidR="009532A2" w:rsidRDefault="009532A2">
            <w:pPr>
              <w:spacing w:line="200" w:lineRule="exact"/>
            </w:pPr>
          </w:p>
          <w:p w14:paraId="611295AF" w14:textId="77777777" w:rsidR="009532A2" w:rsidRDefault="009532A2">
            <w:pPr>
              <w:spacing w:line="200" w:lineRule="exact"/>
            </w:pPr>
          </w:p>
          <w:p w14:paraId="21054713" w14:textId="77777777" w:rsidR="009532A2" w:rsidRDefault="009532A2">
            <w:pPr>
              <w:spacing w:line="200" w:lineRule="exact"/>
            </w:pPr>
          </w:p>
          <w:p w14:paraId="628457FA" w14:textId="77777777" w:rsidR="009532A2" w:rsidRDefault="009532A2">
            <w:pPr>
              <w:spacing w:line="200" w:lineRule="exact"/>
            </w:pPr>
          </w:p>
          <w:p w14:paraId="0A2FF4E1" w14:textId="77777777" w:rsidR="009532A2" w:rsidRDefault="009532A2">
            <w:pPr>
              <w:spacing w:line="200" w:lineRule="exact"/>
            </w:pPr>
          </w:p>
          <w:p w14:paraId="6CD21428" w14:textId="77777777" w:rsidR="009532A2" w:rsidRDefault="009532A2">
            <w:pPr>
              <w:spacing w:line="200" w:lineRule="exact"/>
            </w:pPr>
          </w:p>
          <w:p w14:paraId="525C3A1E" w14:textId="77777777" w:rsidR="009532A2" w:rsidRDefault="009532A2">
            <w:pPr>
              <w:spacing w:line="200" w:lineRule="exact"/>
            </w:pPr>
          </w:p>
          <w:p w14:paraId="372E66D8" w14:textId="77777777" w:rsidR="009532A2" w:rsidRDefault="009532A2">
            <w:pPr>
              <w:spacing w:before="18" w:line="240" w:lineRule="exact"/>
              <w:rPr>
                <w:sz w:val="24"/>
                <w:szCs w:val="24"/>
              </w:rPr>
            </w:pPr>
          </w:p>
          <w:p w14:paraId="0A2C2D10" w14:textId="77777777" w:rsidR="009532A2" w:rsidRDefault="00000000">
            <w:pPr>
              <w:ind w:left="308" w:right="31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8</w:t>
            </w:r>
          </w:p>
        </w:tc>
        <w:tc>
          <w:tcPr>
            <w:tcW w:w="1589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5BC961F4" w14:textId="77777777" w:rsidR="009532A2" w:rsidRDefault="009532A2">
            <w:pPr>
              <w:spacing w:before="8" w:line="120" w:lineRule="exact"/>
              <w:rPr>
                <w:sz w:val="13"/>
                <w:szCs w:val="13"/>
              </w:rPr>
            </w:pPr>
          </w:p>
          <w:p w14:paraId="57BFAEBF" w14:textId="77777777" w:rsidR="009532A2" w:rsidRDefault="009532A2">
            <w:pPr>
              <w:spacing w:line="200" w:lineRule="exact"/>
            </w:pPr>
          </w:p>
          <w:p w14:paraId="6F9FBECF" w14:textId="77777777" w:rsidR="009532A2" w:rsidRDefault="009532A2">
            <w:pPr>
              <w:spacing w:line="200" w:lineRule="exact"/>
            </w:pPr>
          </w:p>
          <w:p w14:paraId="5E67FAD7" w14:textId="77777777" w:rsidR="009532A2" w:rsidRDefault="009532A2">
            <w:pPr>
              <w:spacing w:line="200" w:lineRule="exact"/>
            </w:pPr>
          </w:p>
          <w:p w14:paraId="560EFCD2" w14:textId="77777777" w:rsidR="009532A2" w:rsidRDefault="009532A2">
            <w:pPr>
              <w:spacing w:line="200" w:lineRule="exact"/>
            </w:pPr>
          </w:p>
          <w:p w14:paraId="1805E1A7" w14:textId="77777777" w:rsidR="009532A2" w:rsidRDefault="009532A2">
            <w:pPr>
              <w:spacing w:line="200" w:lineRule="exact"/>
            </w:pPr>
          </w:p>
          <w:p w14:paraId="34AE8395" w14:textId="77777777" w:rsidR="009532A2" w:rsidRDefault="009532A2">
            <w:pPr>
              <w:spacing w:line="200" w:lineRule="exact"/>
            </w:pPr>
          </w:p>
          <w:p w14:paraId="25FAC2A6" w14:textId="77777777" w:rsidR="009532A2" w:rsidRDefault="009532A2">
            <w:pPr>
              <w:spacing w:line="200" w:lineRule="exact"/>
            </w:pPr>
          </w:p>
          <w:p w14:paraId="200A13C7" w14:textId="77777777" w:rsidR="009532A2" w:rsidRDefault="009532A2">
            <w:pPr>
              <w:spacing w:line="200" w:lineRule="exact"/>
            </w:pPr>
          </w:p>
          <w:p w14:paraId="3DA578FC" w14:textId="77777777" w:rsidR="009532A2" w:rsidRDefault="009532A2">
            <w:pPr>
              <w:spacing w:line="200" w:lineRule="exact"/>
            </w:pPr>
          </w:p>
          <w:p w14:paraId="101F1E29" w14:textId="77777777" w:rsidR="009532A2" w:rsidRDefault="009532A2">
            <w:pPr>
              <w:spacing w:line="200" w:lineRule="exact"/>
            </w:pPr>
          </w:p>
          <w:p w14:paraId="14D4D0BB" w14:textId="77777777" w:rsidR="009532A2" w:rsidRDefault="009532A2">
            <w:pPr>
              <w:spacing w:line="200" w:lineRule="exact"/>
            </w:pPr>
          </w:p>
          <w:p w14:paraId="43585480" w14:textId="77777777" w:rsidR="009532A2" w:rsidRDefault="009532A2">
            <w:pPr>
              <w:spacing w:line="200" w:lineRule="exact"/>
            </w:pPr>
          </w:p>
          <w:p w14:paraId="2EAE7FAD" w14:textId="77777777" w:rsidR="009532A2" w:rsidRDefault="009532A2">
            <w:pPr>
              <w:spacing w:line="200" w:lineRule="exact"/>
            </w:pPr>
          </w:p>
          <w:p w14:paraId="7764ED21" w14:textId="77777777" w:rsidR="009532A2" w:rsidRDefault="00000000">
            <w:pPr>
              <w:ind w:left="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rievance</w:t>
            </w:r>
          </w:p>
          <w:p w14:paraId="75EA10A8" w14:textId="77777777" w:rsidR="009532A2" w:rsidRDefault="00000000">
            <w:pPr>
              <w:ind w:left="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ressal</w:t>
            </w:r>
          </w:p>
        </w:tc>
        <w:tc>
          <w:tcPr>
            <w:tcW w:w="28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8DFF08" w14:textId="77777777" w:rsidR="009532A2" w:rsidRDefault="009532A2">
            <w:pPr>
              <w:spacing w:line="200" w:lineRule="exact"/>
            </w:pPr>
          </w:p>
          <w:p w14:paraId="757DB570" w14:textId="77777777" w:rsidR="009532A2" w:rsidRDefault="009532A2">
            <w:pPr>
              <w:spacing w:line="200" w:lineRule="exact"/>
            </w:pPr>
          </w:p>
          <w:p w14:paraId="72A67A3A" w14:textId="77777777" w:rsidR="009532A2" w:rsidRDefault="009532A2">
            <w:pPr>
              <w:spacing w:line="200" w:lineRule="exact"/>
            </w:pPr>
          </w:p>
          <w:p w14:paraId="77ABFCAD" w14:textId="77777777" w:rsidR="009532A2" w:rsidRDefault="009532A2">
            <w:pPr>
              <w:spacing w:line="200" w:lineRule="exact"/>
            </w:pPr>
          </w:p>
          <w:p w14:paraId="1C09718F" w14:textId="77777777" w:rsidR="009532A2" w:rsidRDefault="009532A2">
            <w:pPr>
              <w:spacing w:line="200" w:lineRule="exact"/>
            </w:pPr>
          </w:p>
          <w:p w14:paraId="31564667" w14:textId="77777777" w:rsidR="009532A2" w:rsidRDefault="009532A2">
            <w:pPr>
              <w:spacing w:line="200" w:lineRule="exact"/>
            </w:pPr>
          </w:p>
          <w:p w14:paraId="55D7B3E2" w14:textId="77777777" w:rsidR="009532A2" w:rsidRDefault="009532A2">
            <w:pPr>
              <w:spacing w:line="200" w:lineRule="exact"/>
            </w:pPr>
          </w:p>
          <w:p w14:paraId="4F1CD678" w14:textId="77777777" w:rsidR="009532A2" w:rsidRDefault="009532A2">
            <w:pPr>
              <w:spacing w:line="200" w:lineRule="exact"/>
            </w:pPr>
          </w:p>
          <w:p w14:paraId="205C8C9E" w14:textId="77777777" w:rsidR="009532A2" w:rsidRDefault="009532A2">
            <w:pPr>
              <w:spacing w:line="200" w:lineRule="exact"/>
            </w:pPr>
          </w:p>
          <w:p w14:paraId="198B46C4" w14:textId="77777777" w:rsidR="009532A2" w:rsidRDefault="009532A2">
            <w:pPr>
              <w:spacing w:line="200" w:lineRule="exact"/>
            </w:pPr>
          </w:p>
          <w:p w14:paraId="0F269DFB" w14:textId="77777777" w:rsidR="009532A2" w:rsidRDefault="009532A2">
            <w:pPr>
              <w:spacing w:line="200" w:lineRule="exact"/>
            </w:pPr>
          </w:p>
          <w:p w14:paraId="57875251" w14:textId="77777777" w:rsidR="009532A2" w:rsidRDefault="009532A2">
            <w:pPr>
              <w:spacing w:line="200" w:lineRule="exact"/>
            </w:pPr>
          </w:p>
          <w:p w14:paraId="7D6DC6BD" w14:textId="77777777" w:rsidR="009532A2" w:rsidRDefault="009532A2">
            <w:pPr>
              <w:spacing w:before="8" w:line="200" w:lineRule="exact"/>
            </w:pPr>
          </w:p>
          <w:p w14:paraId="776E2E47" w14:textId="77777777" w:rsidR="009532A2" w:rsidRDefault="00000000">
            <w:pPr>
              <w:ind w:left="37" w:right="-6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y tec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ical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n-technical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issues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</w:t>
            </w:r>
            <w:r>
              <w:rPr>
                <w:rFonts w:ascii="Calisto MT" w:eastAsia="Calisto MT" w:hAnsi="Calisto MT" w:cs="Calisto MT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 levels for efficient resolution</w:t>
            </w:r>
          </w:p>
        </w:tc>
        <w:tc>
          <w:tcPr>
            <w:tcW w:w="38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F2501B" w14:textId="77777777" w:rsidR="009532A2" w:rsidRDefault="009532A2">
            <w:pPr>
              <w:spacing w:before="5" w:line="160" w:lineRule="exact"/>
              <w:rPr>
                <w:sz w:val="16"/>
                <w:szCs w:val="16"/>
              </w:rPr>
            </w:pPr>
          </w:p>
          <w:p w14:paraId="62F7EE74" w14:textId="77777777" w:rsidR="009532A2" w:rsidRDefault="00000000">
            <w:pPr>
              <w:spacing w:line="259" w:lineRule="auto"/>
              <w:ind w:left="33" w:right="-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 separate grievance redressal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odule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be created for all officials and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cater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to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all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technical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 technical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ueries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issues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hich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ill be resolved in 24-48 hours of receiving the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uery by the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ncer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ed technical tea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etails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be</w:t>
            </w:r>
            <w:r>
              <w:rPr>
                <w:rFonts w:ascii="Calisto MT" w:eastAsia="Calisto MT" w:hAnsi="Calisto MT" w:cs="Calisto MT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provided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hile reporting any grievance:</w:t>
            </w:r>
          </w:p>
          <w:p w14:paraId="5C83BF64" w14:textId="77777777" w:rsidR="009532A2" w:rsidRDefault="009532A2">
            <w:pPr>
              <w:spacing w:before="7" w:line="100" w:lineRule="exact"/>
              <w:rPr>
                <w:sz w:val="11"/>
                <w:szCs w:val="11"/>
              </w:rPr>
            </w:pPr>
          </w:p>
          <w:p w14:paraId="455244B5" w14:textId="77777777" w:rsidR="009532A2" w:rsidRDefault="00000000">
            <w:pPr>
              <w:ind w:left="66" w:right="2825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me</w:t>
            </w:r>
          </w:p>
          <w:p w14:paraId="0022A462" w14:textId="77777777" w:rsidR="009532A2" w:rsidRDefault="009532A2">
            <w:pPr>
              <w:spacing w:before="8" w:line="120" w:lineRule="exact"/>
              <w:rPr>
                <w:sz w:val="13"/>
                <w:szCs w:val="13"/>
              </w:rPr>
            </w:pPr>
          </w:p>
          <w:p w14:paraId="4C08E1CC" w14:textId="77777777" w:rsidR="009532A2" w:rsidRDefault="00000000">
            <w:pPr>
              <w:spacing w:line="258" w:lineRule="auto"/>
              <w:ind w:left="349" w:right="-4" w:hanging="28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ser</w:t>
            </w:r>
            <w:r>
              <w:rPr>
                <w:rFonts w:ascii="Calisto MT" w:eastAsia="Calisto MT" w:hAnsi="Calisto MT" w:cs="Calisto MT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Type</w:t>
            </w:r>
            <w:r>
              <w:rPr>
                <w:rFonts w:ascii="Calisto MT" w:eastAsia="Calisto MT" w:hAnsi="Calisto MT" w:cs="Calisto MT"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istrict,</w:t>
            </w:r>
            <w:r>
              <w:rPr>
                <w:rFonts w:ascii="Calisto MT" w:eastAsia="Calisto MT" w:hAnsi="Calisto MT" w:cs="Calisto MT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DVO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</w:t>
            </w:r>
            <w:r>
              <w:rPr>
                <w:rFonts w:ascii="Calisto MT" w:eastAsia="Calisto MT" w:hAnsi="Calisto MT" w:cs="Calisto MT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Block,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s, 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ers)</w:t>
            </w:r>
          </w:p>
          <w:p w14:paraId="0BCB30AC" w14:textId="77777777" w:rsidR="009532A2" w:rsidRDefault="009532A2">
            <w:pPr>
              <w:spacing w:before="8" w:line="100" w:lineRule="exact"/>
              <w:rPr>
                <w:sz w:val="11"/>
                <w:szCs w:val="11"/>
              </w:rPr>
            </w:pPr>
          </w:p>
          <w:p w14:paraId="0D16E505" w14:textId="77777777" w:rsidR="009532A2" w:rsidRDefault="00000000">
            <w:pPr>
              <w:spacing w:line="258" w:lineRule="auto"/>
              <w:ind w:left="349" w:right="-3" w:hanging="28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   </w:t>
            </w:r>
            <w:r>
              <w:rPr>
                <w:rFonts w:ascii="Calisto MT" w:eastAsia="Calisto MT" w:hAnsi="Calisto MT" w:cs="Calisto MT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ype 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3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echnical,   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on-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ical)</w:t>
            </w:r>
          </w:p>
          <w:p w14:paraId="425C9C93" w14:textId="77777777" w:rsidR="009532A2" w:rsidRDefault="009532A2">
            <w:pPr>
              <w:spacing w:before="8" w:line="100" w:lineRule="exact"/>
              <w:rPr>
                <w:sz w:val="11"/>
                <w:szCs w:val="11"/>
              </w:rPr>
            </w:pPr>
          </w:p>
          <w:p w14:paraId="75EF903C" w14:textId="77777777" w:rsidR="009532A2" w:rsidRDefault="00000000">
            <w:pPr>
              <w:spacing w:line="258" w:lineRule="auto"/>
              <w:ind w:left="349" w:right="-4" w:hanging="28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Service   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Type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 </w:t>
            </w:r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(Se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en,   </w:t>
            </w:r>
            <w:proofErr w:type="gramEnd"/>
            <w:r>
              <w:rPr>
                <w:rFonts w:ascii="Calisto MT" w:eastAsia="Calisto MT" w:hAnsi="Calisto MT" w:cs="Calisto MT"/>
                <w:spacing w:val="1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Vaccine,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icine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etc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>)</w:t>
            </w:r>
          </w:p>
          <w:p w14:paraId="027D5007" w14:textId="77777777" w:rsidR="009532A2" w:rsidRDefault="009532A2">
            <w:pPr>
              <w:spacing w:before="8" w:line="100" w:lineRule="exact"/>
              <w:rPr>
                <w:sz w:val="11"/>
                <w:szCs w:val="11"/>
              </w:rPr>
            </w:pPr>
          </w:p>
          <w:p w14:paraId="1C73C455" w14:textId="77777777" w:rsidR="009532A2" w:rsidRDefault="00000000">
            <w:pPr>
              <w:ind w:left="66" w:right="1802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Issue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escription</w:t>
            </w:r>
          </w:p>
          <w:p w14:paraId="203FB5AB" w14:textId="77777777" w:rsidR="009532A2" w:rsidRDefault="009532A2">
            <w:pPr>
              <w:spacing w:before="3" w:line="140" w:lineRule="exact"/>
              <w:rPr>
                <w:sz w:val="14"/>
                <w:szCs w:val="14"/>
              </w:rPr>
            </w:pPr>
          </w:p>
          <w:p w14:paraId="472921DC" w14:textId="77777777" w:rsidR="009532A2" w:rsidRDefault="00000000">
            <w:pPr>
              <w:spacing w:line="258" w:lineRule="auto"/>
              <w:ind w:left="349" w:right="-3" w:hanging="28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w w:val="157"/>
                <w:sz w:val="22"/>
                <w:szCs w:val="22"/>
              </w:rPr>
              <w:t>ü</w:t>
            </w:r>
            <w:r>
              <w:rPr>
                <w:spacing w:val="24"/>
                <w:w w:val="157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pload    </w:t>
            </w:r>
            <w:r>
              <w:rPr>
                <w:rFonts w:ascii="Calisto MT" w:eastAsia="Calisto MT" w:hAnsi="Calisto MT" w:cs="Calisto MT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o-tagged    </w:t>
            </w:r>
            <w:r>
              <w:rPr>
                <w:rFonts w:ascii="Calisto MT" w:eastAsia="Calisto MT" w:hAnsi="Calisto MT" w:cs="Calisto MT"/>
                <w:spacing w:val="23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ph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to,   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2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plica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</w:t>
            </w:r>
          </w:p>
        </w:tc>
      </w:tr>
    </w:tbl>
    <w:p w14:paraId="2320E4A7" w14:textId="77777777" w:rsidR="009532A2" w:rsidRDefault="009532A2">
      <w:pPr>
        <w:spacing w:before="2" w:line="120" w:lineRule="exact"/>
        <w:rPr>
          <w:sz w:val="13"/>
          <w:szCs w:val="13"/>
        </w:rPr>
      </w:pPr>
    </w:p>
    <w:p w14:paraId="3FF09E7A" w14:textId="77777777" w:rsidR="009532A2" w:rsidRDefault="009532A2">
      <w:pPr>
        <w:spacing w:line="200" w:lineRule="exact"/>
      </w:pPr>
    </w:p>
    <w:p w14:paraId="0CFC96EC" w14:textId="77777777" w:rsidR="009532A2" w:rsidRDefault="009532A2">
      <w:pPr>
        <w:spacing w:line="200" w:lineRule="exact"/>
      </w:pPr>
    </w:p>
    <w:p w14:paraId="5136A517" w14:textId="77777777" w:rsidR="009532A2" w:rsidRDefault="00000000">
      <w:pPr>
        <w:spacing w:before="16"/>
        <w:ind w:left="140" w:right="3377"/>
        <w:jc w:val="both"/>
        <w:rPr>
          <w:sz w:val="26"/>
          <w:szCs w:val="26"/>
        </w:rPr>
      </w:pPr>
      <w:r>
        <w:rPr>
          <w:b/>
          <w:spacing w:val="2"/>
          <w:sz w:val="26"/>
          <w:szCs w:val="26"/>
        </w:rPr>
        <w:t>3.</w:t>
      </w:r>
      <w:r>
        <w:rPr>
          <w:b/>
          <w:sz w:val="26"/>
          <w:szCs w:val="26"/>
        </w:rPr>
        <w:t xml:space="preserve">9    </w:t>
      </w:r>
      <w:r>
        <w:rPr>
          <w:b/>
          <w:spacing w:val="63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O</w:t>
      </w:r>
      <w:r>
        <w:rPr>
          <w:b/>
          <w:spacing w:val="2"/>
          <w:sz w:val="26"/>
          <w:szCs w:val="26"/>
        </w:rPr>
        <w:t>n-Cal</w:t>
      </w:r>
      <w:r>
        <w:rPr>
          <w:b/>
          <w:sz w:val="26"/>
          <w:szCs w:val="26"/>
        </w:rPr>
        <w:t>l</w:t>
      </w:r>
      <w:r>
        <w:rPr>
          <w:b/>
          <w:spacing w:val="2"/>
          <w:sz w:val="26"/>
          <w:szCs w:val="26"/>
        </w:rPr>
        <w:t xml:space="preserve"> Artificia</w:t>
      </w:r>
      <w:r>
        <w:rPr>
          <w:b/>
          <w:sz w:val="26"/>
          <w:szCs w:val="26"/>
        </w:rPr>
        <w:t>l</w:t>
      </w:r>
      <w:r>
        <w:rPr>
          <w:b/>
          <w:spacing w:val="-17"/>
          <w:sz w:val="26"/>
          <w:szCs w:val="26"/>
        </w:rPr>
        <w:t xml:space="preserve"> </w:t>
      </w:r>
      <w:r>
        <w:rPr>
          <w:b/>
          <w:spacing w:val="2"/>
          <w:w w:val="75"/>
          <w:sz w:val="26"/>
          <w:szCs w:val="26"/>
        </w:rPr>
        <w:t>I</w:t>
      </w:r>
      <w:r>
        <w:rPr>
          <w:b/>
          <w:spacing w:val="2"/>
          <w:w w:val="115"/>
          <w:sz w:val="26"/>
          <w:szCs w:val="26"/>
        </w:rPr>
        <w:t>ns</w:t>
      </w:r>
      <w:r>
        <w:rPr>
          <w:b/>
          <w:spacing w:val="2"/>
          <w:w w:val="112"/>
          <w:sz w:val="26"/>
          <w:szCs w:val="26"/>
        </w:rPr>
        <w:t>e</w:t>
      </w:r>
      <w:r>
        <w:rPr>
          <w:b/>
          <w:spacing w:val="3"/>
          <w:w w:val="112"/>
          <w:sz w:val="26"/>
          <w:szCs w:val="26"/>
        </w:rPr>
        <w:t>m</w:t>
      </w:r>
      <w:r>
        <w:rPr>
          <w:b/>
          <w:spacing w:val="2"/>
          <w:w w:val="96"/>
          <w:sz w:val="26"/>
          <w:szCs w:val="26"/>
        </w:rPr>
        <w:t>i</w:t>
      </w:r>
      <w:r>
        <w:rPr>
          <w:b/>
          <w:spacing w:val="2"/>
          <w:w w:val="104"/>
          <w:sz w:val="26"/>
          <w:szCs w:val="26"/>
        </w:rPr>
        <w:t>nati</w:t>
      </w:r>
      <w:r>
        <w:rPr>
          <w:b/>
          <w:spacing w:val="2"/>
          <w:w w:val="108"/>
          <w:sz w:val="26"/>
          <w:szCs w:val="26"/>
        </w:rPr>
        <w:t>o</w:t>
      </w:r>
      <w:r>
        <w:rPr>
          <w:b/>
          <w:w w:val="108"/>
          <w:sz w:val="26"/>
          <w:szCs w:val="26"/>
        </w:rPr>
        <w:t>n</w:t>
      </w:r>
      <w:r>
        <w:rPr>
          <w:b/>
          <w:spacing w:val="-8"/>
          <w:sz w:val="26"/>
          <w:szCs w:val="26"/>
        </w:rPr>
        <w:t xml:space="preserve"> </w:t>
      </w:r>
      <w:r>
        <w:rPr>
          <w:b/>
          <w:spacing w:val="2"/>
          <w:w w:val="84"/>
          <w:sz w:val="26"/>
          <w:szCs w:val="26"/>
        </w:rPr>
        <w:t>(AI</w:t>
      </w:r>
      <w:r>
        <w:rPr>
          <w:b/>
          <w:w w:val="84"/>
          <w:sz w:val="26"/>
          <w:szCs w:val="26"/>
        </w:rPr>
        <w:t>)</w:t>
      </w:r>
      <w:r>
        <w:rPr>
          <w:b/>
          <w:spacing w:val="3"/>
          <w:w w:val="84"/>
          <w:sz w:val="26"/>
          <w:szCs w:val="26"/>
        </w:rPr>
        <w:t xml:space="preserve"> </w:t>
      </w:r>
      <w:r>
        <w:rPr>
          <w:b/>
          <w:spacing w:val="2"/>
          <w:w w:val="103"/>
          <w:sz w:val="26"/>
          <w:szCs w:val="26"/>
        </w:rPr>
        <w:t>Serv</w:t>
      </w:r>
      <w:r>
        <w:rPr>
          <w:b/>
          <w:spacing w:val="2"/>
          <w:w w:val="96"/>
          <w:sz w:val="26"/>
          <w:szCs w:val="26"/>
        </w:rPr>
        <w:t>i</w:t>
      </w:r>
      <w:r>
        <w:rPr>
          <w:b/>
          <w:spacing w:val="2"/>
          <w:w w:val="124"/>
          <w:sz w:val="26"/>
          <w:szCs w:val="26"/>
        </w:rPr>
        <w:t>ce</w:t>
      </w:r>
    </w:p>
    <w:p w14:paraId="38683687" w14:textId="77777777" w:rsidR="009532A2" w:rsidRDefault="009532A2">
      <w:pPr>
        <w:spacing w:before="8" w:line="180" w:lineRule="exact"/>
        <w:rPr>
          <w:sz w:val="19"/>
          <w:szCs w:val="19"/>
        </w:rPr>
      </w:pPr>
    </w:p>
    <w:p w14:paraId="1100A459" w14:textId="77777777" w:rsidR="009532A2" w:rsidRDefault="009532A2">
      <w:pPr>
        <w:spacing w:line="200" w:lineRule="exact"/>
      </w:pPr>
    </w:p>
    <w:p w14:paraId="60ADB2DC" w14:textId="77777777" w:rsidR="009532A2" w:rsidRDefault="00000000">
      <w:pPr>
        <w:spacing w:line="299" w:lineRule="auto"/>
        <w:ind w:left="140" w:right="121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o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>rove accessibility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res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sive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ess of breedi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services across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state,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irectorate 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to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igitize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n-</w:t>
      </w:r>
      <w:r>
        <w:rPr>
          <w:rFonts w:ascii="Calisto MT" w:eastAsia="Calisto MT" w:hAnsi="Calisto MT" w:cs="Calisto MT"/>
          <w:spacing w:val="-1"/>
          <w:sz w:val="22"/>
          <w:szCs w:val="22"/>
        </w:rPr>
        <w:t>C</w:t>
      </w:r>
      <w:r>
        <w:rPr>
          <w:rFonts w:ascii="Calisto MT" w:eastAsia="Calisto MT" w:hAnsi="Calisto MT" w:cs="Calisto MT"/>
          <w:sz w:val="22"/>
          <w:szCs w:val="22"/>
        </w:rPr>
        <w:t>all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rtificial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I)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book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service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elivery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cess.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Cu</w:t>
      </w:r>
      <w:r>
        <w:rPr>
          <w:rFonts w:ascii="Calisto MT" w:eastAsia="Calisto MT" w:hAnsi="Calisto MT" w:cs="Calisto MT"/>
          <w:sz w:val="22"/>
          <w:szCs w:val="22"/>
        </w:rPr>
        <w:t>rre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tly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>le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ted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nu</w:t>
      </w:r>
      <w:r>
        <w:rPr>
          <w:rFonts w:ascii="Calisto MT" w:eastAsia="Calisto MT" w:hAnsi="Calisto MT" w:cs="Calisto MT"/>
          <w:sz w:val="22"/>
          <w:szCs w:val="22"/>
        </w:rPr>
        <w:t>ally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ou</w:t>
      </w:r>
      <w:r>
        <w:rPr>
          <w:rFonts w:ascii="Calisto MT" w:eastAsia="Calisto MT" w:hAnsi="Calisto MT" w:cs="Calisto MT"/>
          <w:sz w:val="22"/>
          <w:szCs w:val="22"/>
        </w:rPr>
        <w:t>gh field calls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ver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al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oo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ination, the system lac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s tracea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ility,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service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</w:t>
      </w:r>
      <w:r>
        <w:rPr>
          <w:rFonts w:ascii="Calisto MT" w:eastAsia="Calisto MT" w:hAnsi="Calisto MT" w:cs="Calisto MT"/>
          <w:sz w:val="22"/>
          <w:szCs w:val="22"/>
        </w:rPr>
        <w:t>nitoring,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-driven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planning.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igitization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this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system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er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ers to self-book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I services, enable real-time 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cati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field staff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based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 loc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tion and availability, and ensure service feedback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record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tena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ce.</w:t>
      </w:r>
    </w:p>
    <w:p w14:paraId="02B39B89" w14:textId="77777777" w:rsidR="009532A2" w:rsidRDefault="009532A2">
      <w:pPr>
        <w:spacing w:before="1" w:line="160" w:lineRule="exact"/>
        <w:rPr>
          <w:sz w:val="16"/>
          <w:szCs w:val="16"/>
        </w:rPr>
      </w:pPr>
    </w:p>
    <w:p w14:paraId="3F6282AE" w14:textId="77777777" w:rsidR="009532A2" w:rsidRDefault="009532A2">
      <w:pPr>
        <w:spacing w:line="200" w:lineRule="exact"/>
      </w:pPr>
    </w:p>
    <w:p w14:paraId="413C11A0" w14:textId="77777777" w:rsidR="009532A2" w:rsidRDefault="009532A2">
      <w:pPr>
        <w:spacing w:line="200" w:lineRule="exact"/>
      </w:pPr>
    </w:p>
    <w:p w14:paraId="387CEB63" w14:textId="77777777" w:rsidR="009532A2" w:rsidRDefault="00000000">
      <w:pPr>
        <w:spacing w:line="299" w:lineRule="auto"/>
        <w:ind w:left="140" w:right="122"/>
        <w:jc w:val="both"/>
        <w:rPr>
          <w:rFonts w:ascii="Calisto MT" w:eastAsia="Calisto MT" w:hAnsi="Calisto MT" w:cs="Calisto MT"/>
          <w:sz w:val="22"/>
          <w:szCs w:val="22"/>
        </w:rPr>
        <w:sectPr w:rsidR="009532A2">
          <w:footerReference w:type="default" r:id="rId55"/>
          <w:pgSz w:w="11920" w:h="16840"/>
          <w:pgMar w:top="900" w:right="1280" w:bottom="280" w:left="1300" w:header="700" w:footer="727" w:gutter="0"/>
          <w:pgNumType w:start="54"/>
          <w:cols w:space="720"/>
        </w:sect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 xml:space="preserve">is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od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 xml:space="preserve">le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be b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ilt to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tegrate sea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lessly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 existi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latfor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ve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tory syste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s,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ling live availa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 xml:space="preserve">ility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atc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ing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itoring of services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rovided.</w:t>
      </w:r>
    </w:p>
    <w:p w14:paraId="2B5EFAA6" w14:textId="77777777" w:rsidR="009532A2" w:rsidRDefault="009532A2">
      <w:pPr>
        <w:spacing w:before="7" w:line="100" w:lineRule="exact"/>
        <w:rPr>
          <w:sz w:val="11"/>
          <w:szCs w:val="11"/>
        </w:rPr>
      </w:pPr>
    </w:p>
    <w:p w14:paraId="75C2894B" w14:textId="77777777" w:rsidR="009532A2" w:rsidRDefault="009532A2">
      <w:pPr>
        <w:spacing w:line="200" w:lineRule="exact"/>
      </w:pPr>
    </w:p>
    <w:p w14:paraId="4319FE07" w14:textId="77777777" w:rsidR="009532A2" w:rsidRDefault="009532A2">
      <w:pPr>
        <w:spacing w:line="200" w:lineRule="exact"/>
      </w:pPr>
    </w:p>
    <w:p w14:paraId="57332F14" w14:textId="77777777" w:rsidR="009532A2" w:rsidRDefault="00000000">
      <w:pPr>
        <w:spacing w:before="11"/>
        <w:ind w:left="140" w:right="7491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3.9.1.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O</w:t>
      </w:r>
      <w:r>
        <w:rPr>
          <w:rFonts w:ascii="Calisto MT" w:eastAsia="Calisto MT" w:hAnsi="Calisto MT" w:cs="Calisto MT"/>
          <w:w w:val="102"/>
          <w:sz w:val="22"/>
          <w:szCs w:val="22"/>
        </w:rPr>
        <w:t>b</w:t>
      </w:r>
      <w:r>
        <w:rPr>
          <w:rFonts w:ascii="Calisto MT" w:eastAsia="Calisto MT" w:hAnsi="Calisto MT" w:cs="Calisto MT"/>
          <w:w w:val="113"/>
          <w:sz w:val="22"/>
          <w:szCs w:val="22"/>
        </w:rPr>
        <w:t>j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w w:val="114"/>
          <w:sz w:val="22"/>
          <w:szCs w:val="22"/>
        </w:rPr>
        <w:t>t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6"/>
          <w:sz w:val="22"/>
          <w:szCs w:val="22"/>
        </w:rPr>
        <w:t>v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</w:p>
    <w:p w14:paraId="61A1F89E" w14:textId="77777777" w:rsidR="009532A2" w:rsidRDefault="009532A2">
      <w:pPr>
        <w:spacing w:line="200" w:lineRule="exact"/>
      </w:pPr>
    </w:p>
    <w:p w14:paraId="1DCBA3E3" w14:textId="77777777" w:rsidR="009532A2" w:rsidRDefault="009532A2">
      <w:pPr>
        <w:spacing w:line="200" w:lineRule="exact"/>
      </w:pPr>
    </w:p>
    <w:p w14:paraId="285AF0D1" w14:textId="77777777" w:rsidR="009532A2" w:rsidRDefault="009532A2">
      <w:pPr>
        <w:spacing w:before="8" w:line="240" w:lineRule="exact"/>
        <w:rPr>
          <w:sz w:val="24"/>
          <w:szCs w:val="24"/>
        </w:rPr>
      </w:pPr>
    </w:p>
    <w:p w14:paraId="43D541FD" w14:textId="77777777" w:rsidR="009532A2" w:rsidRDefault="00000000">
      <w:pPr>
        <w:spacing w:line="300" w:lineRule="auto"/>
        <w:ind w:left="140" w:right="102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objective of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osed system is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able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nd</w:t>
      </w:r>
      <w:r>
        <w:rPr>
          <w:rFonts w:ascii="Calisto MT" w:eastAsia="Calisto MT" w:hAnsi="Calisto MT" w:cs="Calisto MT"/>
          <w:sz w:val="22"/>
          <w:szCs w:val="22"/>
        </w:rPr>
        <w:t>-to-e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digital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tracking of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req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ests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raised by 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</w:t>
      </w:r>
      <w:r>
        <w:rPr>
          <w:rFonts w:ascii="Calisto MT" w:eastAsia="Calisto MT" w:hAnsi="Calisto MT" w:cs="Calisto MT"/>
          <w:spacing w:val="-1"/>
          <w:sz w:val="22"/>
          <w:szCs w:val="22"/>
        </w:rPr>
        <w:t>—</w:t>
      </w:r>
      <w:r>
        <w:rPr>
          <w:rFonts w:ascii="Calisto MT" w:eastAsia="Calisto MT" w:hAnsi="Calisto MT" w:cs="Calisto MT"/>
          <w:sz w:val="22"/>
          <w:szCs w:val="22"/>
        </w:rPr>
        <w:t>from b</w:t>
      </w:r>
      <w:r>
        <w:rPr>
          <w:rFonts w:ascii="Calisto MT" w:eastAsia="Calisto MT" w:hAnsi="Calisto MT" w:cs="Calisto MT"/>
          <w:spacing w:val="-1"/>
          <w:sz w:val="22"/>
          <w:szCs w:val="22"/>
        </w:rPr>
        <w:t>oo</w:t>
      </w:r>
      <w:r>
        <w:rPr>
          <w:rFonts w:ascii="Calisto MT" w:eastAsia="Calisto MT" w:hAnsi="Calisto MT" w:cs="Calisto MT"/>
          <w:sz w:val="22"/>
          <w:szCs w:val="22"/>
        </w:rPr>
        <w:t xml:space="preserve">king to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elivery. It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ill ensure timely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elivery, 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uce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issed service opportunities,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prove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dose traceability, and feed rea</w:t>
      </w:r>
      <w:r>
        <w:rPr>
          <w:rFonts w:ascii="Calisto MT" w:eastAsia="Calisto MT" w:hAnsi="Calisto MT" w:cs="Calisto MT"/>
          <w:spacing w:val="-1"/>
          <w:sz w:val="22"/>
          <w:szCs w:val="22"/>
        </w:rPr>
        <w:t>l</w:t>
      </w:r>
      <w:r>
        <w:rPr>
          <w:rFonts w:ascii="Calisto MT" w:eastAsia="Calisto MT" w:hAnsi="Calisto MT" w:cs="Calisto MT"/>
          <w:sz w:val="22"/>
          <w:szCs w:val="22"/>
        </w:rPr>
        <w:t>-ti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 service data into ce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tral breeding perfor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ance dashboards.</w:t>
      </w:r>
    </w:p>
    <w:p w14:paraId="67516C5C" w14:textId="77777777" w:rsidR="009532A2" w:rsidRDefault="009532A2">
      <w:pPr>
        <w:spacing w:line="200" w:lineRule="exact"/>
      </w:pPr>
    </w:p>
    <w:p w14:paraId="39B70361" w14:textId="77777777" w:rsidR="009532A2" w:rsidRDefault="009532A2">
      <w:pPr>
        <w:spacing w:line="200" w:lineRule="exact"/>
      </w:pPr>
    </w:p>
    <w:p w14:paraId="3D0960AD" w14:textId="77777777" w:rsidR="009532A2" w:rsidRDefault="009532A2">
      <w:pPr>
        <w:spacing w:before="6" w:line="260" w:lineRule="exact"/>
        <w:rPr>
          <w:sz w:val="26"/>
          <w:szCs w:val="26"/>
        </w:rPr>
      </w:pPr>
    </w:p>
    <w:p w14:paraId="2BCEAEC8" w14:textId="77777777" w:rsidR="009532A2" w:rsidRDefault="00000000">
      <w:pPr>
        <w:ind w:left="140" w:right="6999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3.9.2.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System</w:t>
      </w:r>
      <w:r>
        <w:rPr>
          <w:rFonts w:ascii="Calisto MT" w:eastAsia="Calisto MT" w:hAnsi="Calisto MT" w:cs="Calisto MT"/>
          <w:spacing w:val="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1"/>
          <w:sz w:val="22"/>
          <w:szCs w:val="22"/>
        </w:rPr>
        <w:t>D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3"/>
          <w:sz w:val="22"/>
          <w:szCs w:val="22"/>
        </w:rPr>
        <w:t>gn</w:t>
      </w:r>
    </w:p>
    <w:p w14:paraId="3313F1A5" w14:textId="77777777" w:rsidR="009532A2" w:rsidRDefault="009532A2">
      <w:pPr>
        <w:spacing w:before="15" w:line="240" w:lineRule="exact"/>
        <w:rPr>
          <w:sz w:val="24"/>
          <w:szCs w:val="24"/>
        </w:rPr>
      </w:pPr>
    </w:p>
    <w:p w14:paraId="1F2A0941" w14:textId="77777777" w:rsidR="009532A2" w:rsidRDefault="00000000">
      <w:pPr>
        <w:spacing w:line="285" w:lineRule="auto"/>
        <w:ind w:left="860" w:right="100" w:hanging="36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a.   </w:t>
      </w:r>
      <w:r>
        <w:rPr>
          <w:rFonts w:ascii="Calisto MT" w:eastAsia="Calisto MT" w:hAnsi="Calisto MT" w:cs="Calisto MT"/>
          <w:spacing w:val="-34"/>
          <w:sz w:val="22"/>
          <w:szCs w:val="22"/>
        </w:rPr>
        <w:t xml:space="preserve"> </w:t>
      </w:r>
      <w:proofErr w:type="gramStart"/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C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 xml:space="preserve">entral </w:t>
      </w:r>
      <w:r>
        <w:rPr>
          <w:rFonts w:ascii="Calisto MT" w:eastAsia="Calisto MT" w:hAnsi="Calisto MT" w:cs="Calisto MT"/>
          <w:spacing w:val="23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  <w:u w:val="single" w:color="000000"/>
        </w:rPr>
        <w:t>D</w:t>
      </w:r>
      <w:r>
        <w:rPr>
          <w:rFonts w:ascii="Calisto MT" w:eastAsia="Calisto MT" w:hAnsi="Calisto MT" w:cs="Calisto MT"/>
          <w:sz w:val="22"/>
          <w:szCs w:val="22"/>
          <w:u w:val="single" w:color="000000"/>
        </w:rPr>
        <w:t>atabase</w:t>
      </w:r>
      <w:proofErr w:type="gramEnd"/>
      <w:r>
        <w:rPr>
          <w:rFonts w:ascii="Calisto MT" w:eastAsia="Calisto MT" w:hAnsi="Calisto MT" w:cs="Calisto MT"/>
          <w:sz w:val="22"/>
          <w:szCs w:val="22"/>
          <w:u w:val="single" w:color="000000"/>
        </w:rPr>
        <w:t xml:space="preserve">: </w:t>
      </w:r>
      <w:r>
        <w:rPr>
          <w:rFonts w:ascii="Calisto MT" w:eastAsia="Calisto MT" w:hAnsi="Calisto MT" w:cs="Calisto MT"/>
          <w:spacing w:val="49"/>
          <w:sz w:val="22"/>
          <w:szCs w:val="22"/>
          <w:u w:val="single" w:color="000000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4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clou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-hosted</w:t>
      </w:r>
      <w:r>
        <w:rPr>
          <w:rFonts w:ascii="Calisto MT" w:eastAsia="Calisto MT" w:hAnsi="Calisto MT" w:cs="Calisto MT"/>
          <w:spacing w:val="4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platform</w:t>
      </w:r>
      <w:r>
        <w:rPr>
          <w:rFonts w:ascii="Calisto MT" w:eastAsia="Calisto MT" w:hAnsi="Calisto MT" w:cs="Calisto MT"/>
          <w:spacing w:val="4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that</w:t>
      </w:r>
      <w:r>
        <w:rPr>
          <w:rFonts w:ascii="Calisto MT" w:eastAsia="Calisto MT" w:hAnsi="Calisto MT" w:cs="Calisto MT"/>
          <w:spacing w:val="4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records</w:t>
      </w:r>
      <w:r>
        <w:rPr>
          <w:rFonts w:ascii="Calisto MT" w:eastAsia="Calisto MT" w:hAnsi="Calisto MT" w:cs="Calisto MT"/>
          <w:spacing w:val="4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booking</w:t>
      </w:r>
      <w:r>
        <w:rPr>
          <w:rFonts w:ascii="Calisto MT" w:eastAsia="Calisto MT" w:hAnsi="Calisto MT" w:cs="Calisto MT"/>
          <w:spacing w:val="4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requests,</w:t>
      </w:r>
      <w:r>
        <w:rPr>
          <w:rFonts w:ascii="Calisto MT" w:eastAsia="Calisto MT" w:hAnsi="Calisto MT" w:cs="Calisto MT"/>
          <w:spacing w:val="4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technician assign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t,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service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z w:val="22"/>
          <w:szCs w:val="22"/>
        </w:rPr>
        <w:t>pletion,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fee</w:t>
      </w:r>
      <w:r>
        <w:rPr>
          <w:rFonts w:ascii="Calisto MT" w:eastAsia="Calisto MT" w:hAnsi="Calisto MT" w:cs="Calisto MT"/>
          <w:spacing w:val="-1"/>
          <w:sz w:val="22"/>
          <w:szCs w:val="22"/>
        </w:rPr>
        <w:t>db</w:t>
      </w:r>
      <w:r>
        <w:rPr>
          <w:rFonts w:ascii="Calisto MT" w:eastAsia="Calisto MT" w:hAnsi="Calisto MT" w:cs="Calisto MT"/>
          <w:sz w:val="22"/>
          <w:szCs w:val="22"/>
        </w:rPr>
        <w:t>ack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each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eve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t.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ase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sync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in real-time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 the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in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 xml:space="preserve">entory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mod</w:t>
      </w:r>
      <w:r>
        <w:rPr>
          <w:rFonts w:ascii="Calisto MT" w:eastAsia="Calisto MT" w:hAnsi="Calisto MT" w:cs="Calisto MT"/>
          <w:sz w:val="22"/>
          <w:szCs w:val="22"/>
        </w:rPr>
        <w:t>ule to reflect stock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aila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ility.</w:t>
      </w:r>
    </w:p>
    <w:p w14:paraId="2AB1D2F0" w14:textId="77777777" w:rsidR="009532A2" w:rsidRDefault="009532A2">
      <w:pPr>
        <w:spacing w:line="100" w:lineRule="exact"/>
        <w:rPr>
          <w:sz w:val="11"/>
          <w:szCs w:val="11"/>
        </w:rPr>
      </w:pPr>
    </w:p>
    <w:p w14:paraId="02F6103E" w14:textId="77777777" w:rsidR="009532A2" w:rsidRDefault="00000000">
      <w:pPr>
        <w:spacing w:line="285" w:lineRule="auto"/>
        <w:ind w:left="860" w:right="101" w:hanging="36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b.  </w:t>
      </w:r>
      <w:r>
        <w:rPr>
          <w:rFonts w:ascii="Calisto MT" w:eastAsia="Calisto MT" w:hAnsi="Calisto MT" w:cs="Calisto MT"/>
          <w:spacing w:val="1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Portals:</w:t>
      </w:r>
      <w:r>
        <w:rPr>
          <w:rFonts w:ascii="Calisto MT" w:eastAsia="Calisto MT" w:hAnsi="Calisto MT" w:cs="Calisto MT"/>
          <w:spacing w:val="4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eb</w:t>
      </w:r>
      <w:r>
        <w:rPr>
          <w:rFonts w:ascii="Calisto MT" w:eastAsia="Calisto MT" w:hAnsi="Calisto MT" w:cs="Calisto MT"/>
          <w:spacing w:val="-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portal</w:t>
      </w:r>
      <w:r>
        <w:rPr>
          <w:rFonts w:ascii="Calisto MT" w:eastAsia="Calisto MT" w:hAnsi="Calisto MT" w:cs="Calisto MT"/>
          <w:spacing w:val="-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-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role-based</w:t>
      </w:r>
      <w:r>
        <w:rPr>
          <w:rFonts w:ascii="Calisto MT" w:eastAsia="Calisto MT" w:hAnsi="Calisto MT" w:cs="Calisto MT"/>
          <w:spacing w:val="-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access</w:t>
      </w:r>
      <w:r>
        <w:rPr>
          <w:rFonts w:ascii="Calisto MT" w:eastAsia="Calisto MT" w:hAnsi="Calisto MT" w:cs="Calisto MT"/>
          <w:spacing w:val="-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-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district</w:t>
      </w:r>
      <w:r>
        <w:rPr>
          <w:rFonts w:ascii="Calisto MT" w:eastAsia="Calisto MT" w:hAnsi="Calisto MT" w:cs="Calisto MT"/>
          <w:spacing w:val="-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officials,</w:t>
      </w:r>
      <w:r>
        <w:rPr>
          <w:rFonts w:ascii="Calisto MT" w:eastAsia="Calisto MT" w:hAnsi="Calisto MT" w:cs="Calisto MT"/>
          <w:spacing w:val="-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V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s,</w:t>
      </w:r>
      <w:r>
        <w:rPr>
          <w:rFonts w:ascii="Calisto MT" w:eastAsia="Calisto MT" w:hAnsi="Calisto MT" w:cs="Calisto MT"/>
          <w:spacing w:val="-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block</w:t>
      </w:r>
      <w:r>
        <w:rPr>
          <w:rFonts w:ascii="Calisto MT" w:eastAsia="Calisto MT" w:hAnsi="Calisto MT" w:cs="Calisto MT"/>
          <w:spacing w:val="-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level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dm</w:t>
      </w:r>
      <w:r>
        <w:rPr>
          <w:rFonts w:ascii="Calisto MT" w:eastAsia="Calisto MT" w:hAnsi="Calisto MT" w:cs="Calisto MT"/>
          <w:sz w:val="22"/>
          <w:szCs w:val="22"/>
        </w:rPr>
        <w:t>inistrators,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b</w:t>
      </w:r>
      <w:r>
        <w:rPr>
          <w:rFonts w:ascii="Calisto MT" w:eastAsia="Calisto MT" w:hAnsi="Calisto MT" w:cs="Calisto MT"/>
          <w:sz w:val="22"/>
          <w:szCs w:val="22"/>
        </w:rPr>
        <w:t>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o</w:t>
      </w:r>
      <w:r>
        <w:rPr>
          <w:rFonts w:ascii="Calisto MT" w:eastAsia="Calisto MT" w:hAnsi="Calisto MT" w:cs="Calisto MT"/>
          <w:sz w:val="22"/>
          <w:szCs w:val="22"/>
        </w:rPr>
        <w:t>perations tea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s. The 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rtal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all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w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rea</w:t>
      </w:r>
      <w:r>
        <w:rPr>
          <w:rFonts w:ascii="Calisto MT" w:eastAsia="Calisto MT" w:hAnsi="Calisto MT" w:cs="Calisto MT"/>
          <w:spacing w:val="1"/>
          <w:sz w:val="22"/>
          <w:szCs w:val="22"/>
        </w:rPr>
        <w:t>l</w:t>
      </w:r>
      <w:r>
        <w:rPr>
          <w:rFonts w:ascii="Calisto MT" w:eastAsia="Calisto MT" w:hAnsi="Calisto MT" w:cs="Calisto MT"/>
          <w:sz w:val="22"/>
          <w:szCs w:val="22"/>
        </w:rPr>
        <w:t xml:space="preserve">-time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</w:t>
      </w:r>
      <w:r>
        <w:rPr>
          <w:rFonts w:ascii="Calisto MT" w:eastAsia="Calisto MT" w:hAnsi="Calisto MT" w:cs="Calisto MT"/>
          <w:sz w:val="22"/>
          <w:szCs w:val="22"/>
        </w:rPr>
        <w:t>nitoring of service de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and, technician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orkload, route planning, and grievance resolution.</w:t>
      </w:r>
    </w:p>
    <w:p w14:paraId="34D9BFD7" w14:textId="77777777" w:rsidR="009532A2" w:rsidRDefault="009532A2">
      <w:pPr>
        <w:spacing w:line="100" w:lineRule="exact"/>
        <w:rPr>
          <w:sz w:val="11"/>
          <w:szCs w:val="11"/>
        </w:rPr>
      </w:pPr>
    </w:p>
    <w:p w14:paraId="20A1601E" w14:textId="77777777" w:rsidR="009532A2" w:rsidRDefault="00000000">
      <w:pPr>
        <w:spacing w:line="285" w:lineRule="auto"/>
        <w:ind w:left="860" w:right="103" w:hanging="36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c.  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PI</w:t>
      </w:r>
      <w:r>
        <w:rPr>
          <w:rFonts w:ascii="Calisto MT" w:eastAsia="Calisto MT" w:hAnsi="Calisto MT" w:cs="Calisto MT"/>
          <w:spacing w:val="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Layer:</w:t>
      </w:r>
      <w:r>
        <w:rPr>
          <w:rFonts w:ascii="Calisto MT" w:eastAsia="Calisto MT" w:hAnsi="Calisto MT" w:cs="Calisto MT"/>
          <w:spacing w:val="1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bust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AP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la</w:t>
      </w:r>
      <w:r>
        <w:rPr>
          <w:rFonts w:ascii="Calisto MT" w:eastAsia="Calisto MT" w:hAnsi="Calisto MT" w:cs="Calisto MT"/>
          <w:spacing w:val="-1"/>
          <w:sz w:val="22"/>
          <w:szCs w:val="22"/>
        </w:rPr>
        <w:t>y</w:t>
      </w:r>
      <w:r>
        <w:rPr>
          <w:rFonts w:ascii="Calisto MT" w:eastAsia="Calisto MT" w:hAnsi="Calisto MT" w:cs="Calisto MT"/>
          <w:sz w:val="22"/>
          <w:szCs w:val="22"/>
        </w:rPr>
        <w:t>er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be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ped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integration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x</w:t>
      </w:r>
      <w:r>
        <w:rPr>
          <w:rFonts w:ascii="Calisto MT" w:eastAsia="Calisto MT" w:hAnsi="Calisto MT" w:cs="Calisto MT"/>
          <w:sz w:val="22"/>
          <w:szCs w:val="22"/>
        </w:rPr>
        <w:t>isting</w:t>
      </w:r>
      <w:r>
        <w:rPr>
          <w:rFonts w:ascii="Calisto MT" w:eastAsia="Calisto MT" w:hAnsi="Calisto MT" w:cs="Calisto MT"/>
          <w:spacing w:val="4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igital syste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s i.e.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Bh</w:t>
      </w:r>
      <w:r>
        <w:rPr>
          <w:rFonts w:ascii="Calisto MT" w:eastAsia="Calisto MT" w:hAnsi="Calisto MT" w:cs="Calisto MT"/>
          <w:sz w:val="22"/>
          <w:szCs w:val="22"/>
        </w:rPr>
        <w:t>arat Pas</w:t>
      </w:r>
      <w:r>
        <w:rPr>
          <w:rFonts w:ascii="Calisto MT" w:eastAsia="Calisto MT" w:hAnsi="Calisto MT" w:cs="Calisto MT"/>
          <w:spacing w:val="-1"/>
          <w:sz w:val="22"/>
          <w:szCs w:val="22"/>
        </w:rPr>
        <w:t>hu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GOSUGA</w:t>
      </w:r>
      <w:r>
        <w:rPr>
          <w:rFonts w:ascii="Calisto MT" w:eastAsia="Calisto MT" w:hAnsi="Calisto MT" w:cs="Calisto MT"/>
          <w:sz w:val="22"/>
          <w:szCs w:val="22"/>
        </w:rPr>
        <w:t>M etc., 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 inve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tory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 syste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ther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ases.</w:t>
      </w:r>
    </w:p>
    <w:p w14:paraId="69F1348A" w14:textId="77777777" w:rsidR="009532A2" w:rsidRDefault="009532A2">
      <w:pPr>
        <w:spacing w:before="6" w:line="100" w:lineRule="exact"/>
        <w:rPr>
          <w:sz w:val="10"/>
          <w:szCs w:val="10"/>
        </w:rPr>
      </w:pPr>
    </w:p>
    <w:p w14:paraId="65798393" w14:textId="77777777" w:rsidR="009532A2" w:rsidRDefault="00000000">
      <w:pPr>
        <w:spacing w:line="285" w:lineRule="auto"/>
        <w:ind w:left="860" w:right="102" w:hanging="36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d.  </w:t>
      </w:r>
      <w:r>
        <w:rPr>
          <w:rFonts w:ascii="Calisto MT" w:eastAsia="Calisto MT" w:hAnsi="Calisto MT" w:cs="Calisto MT"/>
          <w:spacing w:val="1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obile</w:t>
      </w:r>
      <w:r>
        <w:rPr>
          <w:rFonts w:ascii="Calisto MT" w:eastAsia="Calisto MT" w:hAnsi="Calisto MT" w:cs="Calisto MT"/>
          <w:spacing w:val="1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pplication:</w:t>
      </w:r>
      <w:r>
        <w:rPr>
          <w:rFonts w:ascii="Calisto MT" w:eastAsia="Calisto MT" w:hAnsi="Calisto MT" w:cs="Calisto MT"/>
          <w:spacing w:val="48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dual-interface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</w:t>
      </w:r>
      <w:r>
        <w:rPr>
          <w:rFonts w:ascii="Calisto MT" w:eastAsia="Calisto MT" w:hAnsi="Calisto MT" w:cs="Calisto MT"/>
          <w:sz w:val="22"/>
          <w:szCs w:val="22"/>
        </w:rPr>
        <w:t>bile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p</w:t>
      </w:r>
      <w:r>
        <w:rPr>
          <w:rFonts w:ascii="Calisto MT" w:eastAsia="Calisto MT" w:hAnsi="Calisto MT" w:cs="Calisto MT"/>
          <w:spacing w:val="-1"/>
          <w:sz w:val="22"/>
          <w:szCs w:val="22"/>
        </w:rPr>
        <w:t>—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ers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(</w:t>
      </w:r>
      <w:r>
        <w:rPr>
          <w:rFonts w:ascii="Calisto MT" w:eastAsia="Calisto MT" w:hAnsi="Calisto MT" w:cs="Calisto MT"/>
          <w:spacing w:val="-1"/>
          <w:sz w:val="22"/>
          <w:szCs w:val="22"/>
        </w:rPr>
        <w:t>boo</w:t>
      </w:r>
      <w:r>
        <w:rPr>
          <w:rFonts w:ascii="Calisto MT" w:eastAsia="Calisto MT" w:hAnsi="Calisto MT" w:cs="Calisto MT"/>
          <w:sz w:val="22"/>
          <w:szCs w:val="22"/>
        </w:rPr>
        <w:t>king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&amp;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status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trac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ing)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tec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nicians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(</w:t>
      </w:r>
      <w:r>
        <w:rPr>
          <w:rFonts w:ascii="Calisto MT" w:eastAsia="Calisto MT" w:hAnsi="Calisto MT" w:cs="Calisto MT"/>
          <w:spacing w:val="-1"/>
          <w:sz w:val="22"/>
          <w:szCs w:val="22"/>
        </w:rPr>
        <w:t>book</w:t>
      </w:r>
      <w:r>
        <w:rPr>
          <w:rFonts w:ascii="Calisto MT" w:eastAsia="Calisto MT" w:hAnsi="Calisto MT" w:cs="Calisto MT"/>
          <w:sz w:val="22"/>
          <w:szCs w:val="22"/>
        </w:rPr>
        <w:t>ing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list,</w:t>
      </w:r>
      <w:r>
        <w:rPr>
          <w:rFonts w:ascii="Calisto MT" w:eastAsia="Calisto MT" w:hAnsi="Calisto MT" w:cs="Calisto MT"/>
          <w:spacing w:val="-12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ute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pla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service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try).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The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tec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nician</w:t>
      </w:r>
      <w:r>
        <w:rPr>
          <w:rFonts w:ascii="Calisto MT" w:eastAsia="Calisto MT" w:hAnsi="Calisto MT" w:cs="Calisto MT"/>
          <w:spacing w:val="-13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 xml:space="preserve">interface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ill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ork offline to support lo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-c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nnectivity areas.</w:t>
      </w:r>
    </w:p>
    <w:p w14:paraId="01B97865" w14:textId="77777777" w:rsidR="009532A2" w:rsidRDefault="009532A2">
      <w:pPr>
        <w:spacing w:line="100" w:lineRule="exact"/>
        <w:rPr>
          <w:sz w:val="11"/>
          <w:szCs w:val="11"/>
        </w:rPr>
      </w:pPr>
    </w:p>
    <w:p w14:paraId="434C73F0" w14:textId="77777777" w:rsidR="009532A2" w:rsidRDefault="00000000">
      <w:pPr>
        <w:spacing w:line="285" w:lineRule="auto"/>
        <w:ind w:left="860" w:right="100" w:hanging="36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>e.</w:t>
      </w:r>
      <w:r>
        <w:rPr>
          <w:rFonts w:ascii="Calisto MT" w:eastAsia="Calisto MT" w:hAnsi="Calisto MT" w:cs="Calisto MT"/>
          <w:spacing w:val="49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nalytic</w:t>
      </w:r>
      <w:r>
        <w:rPr>
          <w:rFonts w:ascii="Calisto MT" w:eastAsia="Calisto MT" w:hAnsi="Calisto MT" w:cs="Calisto MT"/>
          <w:spacing w:val="3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Da</w:t>
      </w:r>
      <w:r>
        <w:rPr>
          <w:rFonts w:ascii="Calisto MT" w:eastAsia="Calisto MT" w:hAnsi="Calisto MT" w:cs="Calisto MT"/>
          <w:sz w:val="22"/>
          <w:szCs w:val="22"/>
        </w:rPr>
        <w:t>shboard:</w:t>
      </w:r>
      <w:r>
        <w:rPr>
          <w:rFonts w:ascii="Calisto MT" w:eastAsia="Calisto MT" w:hAnsi="Calisto MT" w:cs="Calisto MT"/>
          <w:spacing w:val="4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Ro</w:t>
      </w:r>
      <w:r>
        <w:rPr>
          <w:rFonts w:ascii="Calisto MT" w:eastAsia="Calisto MT" w:hAnsi="Calisto MT" w:cs="Calisto MT"/>
          <w:sz w:val="22"/>
          <w:szCs w:val="22"/>
        </w:rPr>
        <w:t>le-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ise dashboards to visualize service de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and, delivery turnar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und time,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stock status,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technician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perfor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b</w:t>
      </w:r>
      <w:r>
        <w:rPr>
          <w:rFonts w:ascii="Calisto MT" w:eastAsia="Calisto MT" w:hAnsi="Calisto MT" w:cs="Calisto MT"/>
          <w:spacing w:val="-1"/>
          <w:sz w:val="22"/>
          <w:szCs w:val="22"/>
        </w:rPr>
        <w:t>oo</w:t>
      </w:r>
      <w:r>
        <w:rPr>
          <w:rFonts w:ascii="Calisto MT" w:eastAsia="Calisto MT" w:hAnsi="Calisto MT" w:cs="Calisto MT"/>
          <w:sz w:val="22"/>
          <w:szCs w:val="22"/>
        </w:rPr>
        <w:t>king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saturation acr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ss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istricts.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sights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supp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rt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etter res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urce pla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ning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perfor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 trac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ing.</w:t>
      </w:r>
    </w:p>
    <w:p w14:paraId="67088F56" w14:textId="77777777" w:rsidR="009532A2" w:rsidRDefault="009532A2">
      <w:pPr>
        <w:spacing w:line="200" w:lineRule="exact"/>
      </w:pPr>
    </w:p>
    <w:p w14:paraId="4E6FBC38" w14:textId="77777777" w:rsidR="009532A2" w:rsidRDefault="009532A2">
      <w:pPr>
        <w:spacing w:line="200" w:lineRule="exact"/>
      </w:pPr>
    </w:p>
    <w:p w14:paraId="2F94925A" w14:textId="77777777" w:rsidR="009532A2" w:rsidRDefault="009532A2">
      <w:pPr>
        <w:spacing w:before="14" w:line="220" w:lineRule="exact"/>
        <w:rPr>
          <w:sz w:val="22"/>
          <w:szCs w:val="22"/>
        </w:rPr>
      </w:pPr>
    </w:p>
    <w:p w14:paraId="71BF50A6" w14:textId="77777777" w:rsidR="009532A2" w:rsidRDefault="00000000">
      <w:pPr>
        <w:ind w:left="140" w:right="601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z w:val="22"/>
          <w:szCs w:val="22"/>
        </w:rPr>
        <w:t xml:space="preserve">3.9.3.  </w:t>
      </w:r>
      <w:r>
        <w:rPr>
          <w:rFonts w:ascii="Calisto MT" w:eastAsia="Calisto MT" w:hAnsi="Calisto MT" w:cs="Calisto MT"/>
          <w:spacing w:val="3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C</w:t>
      </w:r>
      <w:r>
        <w:rPr>
          <w:rFonts w:ascii="Calisto MT" w:eastAsia="Calisto MT" w:hAnsi="Calisto MT" w:cs="Calisto MT"/>
          <w:sz w:val="22"/>
          <w:szCs w:val="22"/>
        </w:rPr>
        <w:t>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ponent</w:t>
      </w:r>
      <w:r>
        <w:rPr>
          <w:rFonts w:ascii="Calisto MT" w:eastAsia="Calisto MT" w:hAnsi="Calisto MT" w:cs="Calisto MT"/>
          <w:spacing w:val="30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w w:val="102"/>
          <w:sz w:val="22"/>
          <w:szCs w:val="22"/>
        </w:rPr>
        <w:t>D</w:t>
      </w:r>
      <w:r>
        <w:rPr>
          <w:rFonts w:ascii="Calisto MT" w:eastAsia="Calisto MT" w:hAnsi="Calisto MT" w:cs="Calisto MT"/>
          <w:w w:val="102"/>
          <w:sz w:val="22"/>
          <w:szCs w:val="22"/>
        </w:rPr>
        <w:t>e</w:t>
      </w:r>
      <w:r>
        <w:rPr>
          <w:rFonts w:ascii="Calisto MT" w:eastAsia="Calisto MT" w:hAnsi="Calisto MT" w:cs="Calisto MT"/>
          <w:w w:val="106"/>
          <w:sz w:val="22"/>
          <w:szCs w:val="22"/>
        </w:rPr>
        <w:t>s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w w:val="109"/>
          <w:sz w:val="22"/>
          <w:szCs w:val="22"/>
        </w:rPr>
        <w:t>r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2"/>
          <w:sz w:val="22"/>
          <w:szCs w:val="22"/>
        </w:rPr>
        <w:t>p</w:t>
      </w:r>
      <w:r>
        <w:rPr>
          <w:rFonts w:ascii="Calisto MT" w:eastAsia="Calisto MT" w:hAnsi="Calisto MT" w:cs="Calisto MT"/>
          <w:w w:val="114"/>
          <w:sz w:val="22"/>
          <w:szCs w:val="22"/>
        </w:rPr>
        <w:t>t</w:t>
      </w:r>
      <w:r>
        <w:rPr>
          <w:rFonts w:ascii="Calisto MT" w:eastAsia="Calisto MT" w:hAnsi="Calisto MT" w:cs="Calisto MT"/>
          <w:w w:val="112"/>
          <w:sz w:val="22"/>
          <w:szCs w:val="22"/>
        </w:rPr>
        <w:t>i</w:t>
      </w:r>
      <w:r>
        <w:rPr>
          <w:rFonts w:ascii="Calisto MT" w:eastAsia="Calisto MT" w:hAnsi="Calisto MT" w:cs="Calisto MT"/>
          <w:w w:val="102"/>
          <w:sz w:val="22"/>
          <w:szCs w:val="22"/>
        </w:rPr>
        <w:t>on</w:t>
      </w:r>
      <w:r>
        <w:rPr>
          <w:rFonts w:ascii="Calisto MT" w:eastAsia="Calisto MT" w:hAnsi="Calisto MT" w:cs="Calisto MT"/>
          <w:w w:val="123"/>
          <w:sz w:val="22"/>
          <w:szCs w:val="22"/>
        </w:rPr>
        <w:t>:</w:t>
      </w:r>
    </w:p>
    <w:p w14:paraId="5385D4DC" w14:textId="77777777" w:rsidR="009532A2" w:rsidRDefault="009532A2">
      <w:pPr>
        <w:spacing w:before="15" w:line="240" w:lineRule="exact"/>
        <w:rPr>
          <w:sz w:val="24"/>
          <w:szCs w:val="24"/>
        </w:rPr>
      </w:pPr>
    </w:p>
    <w:p w14:paraId="5043CCC5" w14:textId="77777777" w:rsidR="009532A2" w:rsidRDefault="00000000">
      <w:pPr>
        <w:spacing w:line="258" w:lineRule="auto"/>
        <w:ind w:left="140" w:right="102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Fo</w:t>
      </w:r>
      <w:r>
        <w:rPr>
          <w:rFonts w:ascii="Calisto MT" w:eastAsia="Calisto MT" w:hAnsi="Calisto MT" w:cs="Calisto MT"/>
          <w:sz w:val="22"/>
          <w:szCs w:val="22"/>
        </w:rPr>
        <w:t>ll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ow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 are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etails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opo</w:t>
      </w:r>
      <w:r>
        <w:rPr>
          <w:rFonts w:ascii="Calisto MT" w:eastAsia="Calisto MT" w:hAnsi="Calisto MT" w:cs="Calisto MT"/>
          <w:sz w:val="22"/>
          <w:szCs w:val="22"/>
        </w:rPr>
        <w:t>sed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ompon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ts to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v</w:t>
      </w:r>
      <w:r>
        <w:rPr>
          <w:rFonts w:ascii="Calisto MT" w:eastAsia="Calisto MT" w:hAnsi="Calisto MT" w:cs="Calisto MT"/>
          <w:sz w:val="22"/>
          <w:szCs w:val="22"/>
        </w:rPr>
        <w:t>el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op</w:t>
      </w:r>
      <w:r>
        <w:rPr>
          <w:rFonts w:ascii="Calisto MT" w:eastAsia="Calisto MT" w:hAnsi="Calisto MT" w:cs="Calisto MT"/>
          <w:sz w:val="22"/>
          <w:szCs w:val="22"/>
        </w:rPr>
        <w:t xml:space="preserve">ed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und</w:t>
      </w:r>
      <w:r>
        <w:rPr>
          <w:rFonts w:ascii="Calisto MT" w:eastAsia="Calisto MT" w:hAnsi="Calisto MT" w:cs="Calisto MT"/>
          <w:sz w:val="22"/>
          <w:szCs w:val="22"/>
        </w:rPr>
        <w:t>er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 af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on</w:t>
      </w:r>
      <w:r>
        <w:rPr>
          <w:rFonts w:ascii="Calisto MT" w:eastAsia="Calisto MT" w:hAnsi="Calisto MT" w:cs="Calisto MT"/>
          <w:sz w:val="22"/>
          <w:szCs w:val="22"/>
        </w:rPr>
        <w:t>ed syste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:</w:t>
      </w:r>
    </w:p>
    <w:p w14:paraId="54137B08" w14:textId="77777777" w:rsidR="009532A2" w:rsidRDefault="009532A2">
      <w:pPr>
        <w:spacing w:before="5" w:line="100" w:lineRule="exact"/>
        <w:rPr>
          <w:sz w:val="10"/>
          <w:szCs w:val="10"/>
        </w:rPr>
      </w:pPr>
    </w:p>
    <w:p w14:paraId="0A63B71A" w14:textId="77777777" w:rsidR="009532A2" w:rsidRDefault="009532A2">
      <w:pPr>
        <w:spacing w:line="200" w:lineRule="exact"/>
      </w:pPr>
    </w:p>
    <w:p w14:paraId="2E742814" w14:textId="77777777" w:rsidR="009532A2" w:rsidRDefault="009532A2">
      <w:pPr>
        <w:spacing w:line="200" w:lineRule="exact"/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718"/>
        <w:gridCol w:w="2693"/>
        <w:gridCol w:w="3811"/>
      </w:tblGrid>
      <w:tr w:rsidR="009532A2" w14:paraId="4EBA0ACC" w14:textId="77777777">
        <w:trPr>
          <w:trHeight w:hRule="exact" w:val="600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2539E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5ABEB1C2" w14:textId="77777777" w:rsidR="009532A2" w:rsidRDefault="00000000">
            <w:pPr>
              <w:ind w:left="5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Sl.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o.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645C1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4B9ED4A1" w14:textId="77777777" w:rsidR="009532A2" w:rsidRDefault="00000000">
            <w:pPr>
              <w:ind w:left="40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500453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43C2A3D7" w14:textId="77777777" w:rsidR="009532A2" w:rsidRDefault="00000000">
            <w:pPr>
              <w:ind w:left="38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45815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3083E377" w14:textId="77777777" w:rsidR="009532A2" w:rsidRDefault="00000000">
            <w:pPr>
              <w:ind w:left="1266" w:right="1269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3CA35B86" w14:textId="77777777">
        <w:trPr>
          <w:trHeight w:hRule="exact" w:val="1853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D0149" w14:textId="77777777" w:rsidR="009532A2" w:rsidRDefault="009532A2">
            <w:pPr>
              <w:spacing w:before="9" w:line="180" w:lineRule="exact"/>
              <w:rPr>
                <w:sz w:val="18"/>
                <w:szCs w:val="18"/>
              </w:rPr>
            </w:pPr>
          </w:p>
          <w:p w14:paraId="09672ACF" w14:textId="77777777" w:rsidR="009532A2" w:rsidRDefault="009532A2">
            <w:pPr>
              <w:spacing w:line="200" w:lineRule="exact"/>
            </w:pPr>
          </w:p>
          <w:p w14:paraId="55E20025" w14:textId="77777777" w:rsidR="009532A2" w:rsidRDefault="009532A2">
            <w:pPr>
              <w:spacing w:line="200" w:lineRule="exact"/>
            </w:pPr>
          </w:p>
          <w:p w14:paraId="5A2C6714" w14:textId="77777777" w:rsidR="009532A2" w:rsidRDefault="009532A2">
            <w:pPr>
              <w:spacing w:line="200" w:lineRule="exact"/>
            </w:pPr>
          </w:p>
          <w:p w14:paraId="747B49B9" w14:textId="77777777" w:rsidR="009532A2" w:rsidRDefault="00000000">
            <w:pPr>
              <w:ind w:left="308" w:right="31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1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827C8" w14:textId="77777777" w:rsidR="009532A2" w:rsidRDefault="009532A2">
            <w:pPr>
              <w:spacing w:line="200" w:lineRule="exact"/>
            </w:pPr>
          </w:p>
          <w:p w14:paraId="71AAFAF2" w14:textId="77777777" w:rsidR="009532A2" w:rsidRDefault="009532A2">
            <w:pPr>
              <w:spacing w:line="200" w:lineRule="exact"/>
            </w:pPr>
          </w:p>
          <w:p w14:paraId="476A0735" w14:textId="77777777" w:rsidR="009532A2" w:rsidRDefault="009532A2">
            <w:pPr>
              <w:spacing w:before="2" w:line="200" w:lineRule="exact"/>
            </w:pPr>
          </w:p>
          <w:p w14:paraId="49A3484E" w14:textId="77777777" w:rsidR="009532A2" w:rsidRDefault="00000000">
            <w:pPr>
              <w:ind w:left="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Book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ng</w:t>
            </w:r>
          </w:p>
          <w:p w14:paraId="1819C030" w14:textId="77777777" w:rsidR="009532A2" w:rsidRDefault="009532A2">
            <w:pPr>
              <w:spacing w:line="120" w:lineRule="exact"/>
              <w:rPr>
                <w:sz w:val="12"/>
                <w:szCs w:val="12"/>
              </w:rPr>
            </w:pPr>
          </w:p>
          <w:p w14:paraId="2EEEC1D6" w14:textId="77777777" w:rsidR="009532A2" w:rsidRDefault="00000000">
            <w:pPr>
              <w:ind w:left="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Interface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F04C3" w14:textId="77777777" w:rsidR="009532A2" w:rsidRDefault="009532A2">
            <w:pPr>
              <w:spacing w:line="160" w:lineRule="exact"/>
              <w:rPr>
                <w:sz w:val="16"/>
                <w:szCs w:val="16"/>
              </w:rPr>
            </w:pPr>
          </w:p>
          <w:p w14:paraId="41B67466" w14:textId="77777777" w:rsidR="009532A2" w:rsidRDefault="00000000">
            <w:pPr>
              <w:ind w:left="28" w:right="-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Self-booking via app/ portal/ assisted </w:t>
            </w:r>
            <w:proofErr w:type="spellStart"/>
            <w:r>
              <w:rPr>
                <w:rFonts w:ascii="Calisto MT" w:eastAsia="Calisto MT" w:hAnsi="Calisto MT" w:cs="Calisto MT"/>
                <w:sz w:val="22"/>
                <w:szCs w:val="22"/>
              </w:rPr>
              <w:t>centre</w:t>
            </w:r>
            <w:proofErr w:type="spellEnd"/>
            <w:r>
              <w:rPr>
                <w:rFonts w:ascii="Calisto MT" w:eastAsia="Calisto MT" w:hAnsi="Calisto MT" w:cs="Calisto MT"/>
                <w:sz w:val="22"/>
                <w:szCs w:val="22"/>
              </w:rPr>
              <w:t>/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atb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C3271" w14:textId="77777777" w:rsidR="009532A2" w:rsidRDefault="009532A2">
            <w:pPr>
              <w:spacing w:before="8" w:line="220" w:lineRule="exact"/>
              <w:rPr>
                <w:sz w:val="22"/>
                <w:szCs w:val="22"/>
              </w:rPr>
            </w:pPr>
          </w:p>
          <w:p w14:paraId="7647D42B" w14:textId="77777777" w:rsidR="009532A2" w:rsidRDefault="00000000">
            <w:pPr>
              <w:spacing w:line="259" w:lineRule="auto"/>
              <w:ind w:left="28" w:right="-14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can re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est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ices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by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tering livestock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breed, locatio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preferred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time.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system</w:t>
            </w:r>
            <w:r>
              <w:rPr>
                <w:rFonts w:ascii="Calisto MT" w:eastAsia="Calisto MT" w:hAnsi="Calisto MT" w:cs="Calisto MT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validates details via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adhaar/ta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-based linkage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existing databases.</w:t>
            </w:r>
          </w:p>
        </w:tc>
      </w:tr>
      <w:tr w:rsidR="009532A2" w14:paraId="4D875680" w14:textId="77777777">
        <w:trPr>
          <w:trHeight w:hRule="exact" w:val="845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AFEB7" w14:textId="77777777" w:rsidR="009532A2" w:rsidRDefault="009532A2">
            <w:pPr>
              <w:spacing w:before="5" w:line="280" w:lineRule="exact"/>
              <w:rPr>
                <w:sz w:val="28"/>
                <w:szCs w:val="28"/>
              </w:rPr>
            </w:pPr>
          </w:p>
          <w:p w14:paraId="750AA6EB" w14:textId="77777777" w:rsidR="009532A2" w:rsidRDefault="00000000">
            <w:pPr>
              <w:ind w:left="308" w:right="31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2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2698D" w14:textId="77777777" w:rsidR="009532A2" w:rsidRDefault="009532A2">
            <w:pPr>
              <w:spacing w:before="5" w:line="280" w:lineRule="exact"/>
              <w:rPr>
                <w:sz w:val="28"/>
                <w:szCs w:val="28"/>
              </w:rPr>
            </w:pPr>
          </w:p>
          <w:p w14:paraId="3B881A85" w14:textId="77777777" w:rsidR="009532A2" w:rsidRDefault="00000000">
            <w:pPr>
              <w:ind w:left="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ician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E210D" w14:textId="77777777" w:rsidR="009532A2" w:rsidRDefault="009532A2">
            <w:pPr>
              <w:spacing w:before="6" w:line="140" w:lineRule="exact"/>
              <w:rPr>
                <w:sz w:val="15"/>
                <w:szCs w:val="15"/>
              </w:rPr>
            </w:pPr>
          </w:p>
          <w:p w14:paraId="6EF6ED86" w14:textId="77777777" w:rsidR="009532A2" w:rsidRDefault="00000000">
            <w:pPr>
              <w:ind w:left="28" w:right="-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uto-all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gine</w:t>
            </w:r>
            <w:r>
              <w:rPr>
                <w:rFonts w:ascii="Calisto MT" w:eastAsia="Calisto MT" w:hAnsi="Calisto MT" w:cs="Calisto MT"/>
                <w:spacing w:val="4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override functionality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32CFC" w14:textId="77777777" w:rsidR="009532A2" w:rsidRDefault="009532A2">
            <w:pPr>
              <w:spacing w:before="4" w:line="180" w:lineRule="exact"/>
              <w:rPr>
                <w:sz w:val="19"/>
                <w:szCs w:val="19"/>
              </w:rPr>
            </w:pPr>
          </w:p>
          <w:p w14:paraId="1EE18A67" w14:textId="77777777" w:rsidR="009532A2" w:rsidRDefault="00000000">
            <w:pPr>
              <w:spacing w:line="263" w:lineRule="auto"/>
              <w:ind w:left="28" w:right="-23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ased  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 </w:t>
            </w:r>
            <w:r>
              <w:rPr>
                <w:rFonts w:ascii="Calisto MT" w:eastAsia="Calisto MT" w:hAnsi="Calisto MT" w:cs="Calisto MT"/>
                <w:spacing w:val="2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cati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 </w:t>
            </w:r>
            <w:r>
              <w:rPr>
                <w:rFonts w:ascii="Calisto MT" w:eastAsia="Calisto MT" w:hAnsi="Calisto MT" w:cs="Calisto MT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aila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ilit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,  </w:t>
            </w:r>
            <w:r>
              <w:rPr>
                <w:rFonts w:ascii="Calisto MT" w:eastAsia="Calisto MT" w:hAnsi="Calisto MT" w:cs="Calisto MT"/>
                <w:spacing w:val="3"/>
                <w:sz w:val="22"/>
                <w:szCs w:val="22"/>
              </w:rPr>
              <w:t xml:space="preserve"> 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nd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previous          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assign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ent.          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Route</w:t>
            </w:r>
          </w:p>
        </w:tc>
      </w:tr>
    </w:tbl>
    <w:p w14:paraId="5C0E5878" w14:textId="77777777" w:rsidR="009532A2" w:rsidRDefault="009532A2">
      <w:pPr>
        <w:sectPr w:rsidR="009532A2">
          <w:pgSz w:w="11920" w:h="16840"/>
          <w:pgMar w:top="900" w:right="1300" w:bottom="280" w:left="1300" w:header="700" w:footer="727" w:gutter="0"/>
          <w:cols w:space="720"/>
        </w:sectPr>
      </w:pPr>
    </w:p>
    <w:p w14:paraId="2D64E9FB" w14:textId="77777777" w:rsidR="009532A2" w:rsidRDefault="009532A2">
      <w:pPr>
        <w:spacing w:before="9" w:line="120" w:lineRule="exact"/>
        <w:rPr>
          <w:sz w:val="12"/>
          <w:szCs w:val="12"/>
        </w:rPr>
      </w:pPr>
    </w:p>
    <w:p w14:paraId="13711BBA" w14:textId="77777777" w:rsidR="009532A2" w:rsidRDefault="009532A2">
      <w:pPr>
        <w:spacing w:line="200" w:lineRule="exact"/>
      </w:pPr>
    </w:p>
    <w:p w14:paraId="7541645E" w14:textId="77777777" w:rsidR="009532A2" w:rsidRDefault="009532A2">
      <w:pPr>
        <w:spacing w:line="200" w:lineRule="exact"/>
      </w:pPr>
    </w:p>
    <w:tbl>
      <w:tblPr>
        <w:tblW w:w="0" w:type="auto"/>
        <w:tblInd w:w="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1718"/>
        <w:gridCol w:w="2693"/>
        <w:gridCol w:w="3811"/>
      </w:tblGrid>
      <w:tr w:rsidR="009532A2" w14:paraId="56149B90" w14:textId="77777777">
        <w:trPr>
          <w:trHeight w:hRule="exact" w:val="600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45405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690836FB" w14:textId="77777777" w:rsidR="009532A2" w:rsidRDefault="00000000">
            <w:pPr>
              <w:ind w:left="5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Sl.</w:t>
            </w:r>
            <w:r>
              <w:rPr>
                <w:rFonts w:ascii="Calisto MT" w:eastAsia="Calisto MT" w:hAnsi="Calisto MT" w:cs="Calisto MT"/>
                <w:spacing w:val="2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o.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21BFD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4C68ACD3" w14:textId="77777777" w:rsidR="009532A2" w:rsidRDefault="00000000">
            <w:pPr>
              <w:ind w:left="404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4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w w:val="104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98"/>
                <w:sz w:val="22"/>
                <w:szCs w:val="22"/>
              </w:rPr>
              <w:t>y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AF47D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2D425772" w14:textId="77777777" w:rsidR="009532A2" w:rsidRDefault="00000000">
            <w:pPr>
              <w:ind w:left="38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ajor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w w:val="10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w w:val="109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w w:val="99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189CD" w14:textId="77777777" w:rsidR="009532A2" w:rsidRDefault="009532A2">
            <w:pPr>
              <w:spacing w:before="1" w:line="140" w:lineRule="exact"/>
              <w:rPr>
                <w:sz w:val="15"/>
                <w:szCs w:val="15"/>
              </w:rPr>
            </w:pPr>
          </w:p>
          <w:p w14:paraId="52B0720F" w14:textId="77777777" w:rsidR="009532A2" w:rsidRDefault="00000000">
            <w:pPr>
              <w:ind w:left="1267" w:right="1270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w w:val="103"/>
                <w:sz w:val="22"/>
                <w:szCs w:val="22"/>
              </w:rPr>
              <w:t>Exp</w:t>
            </w:r>
            <w:r>
              <w:rPr>
                <w:rFonts w:ascii="Calisto MT" w:eastAsia="Calisto MT" w:hAnsi="Calisto MT" w:cs="Calisto MT"/>
                <w:w w:val="103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w w:val="102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w w:val="114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w w:val="112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w w:val="102"/>
                <w:sz w:val="22"/>
                <w:szCs w:val="22"/>
              </w:rPr>
              <w:t>on</w:t>
            </w:r>
          </w:p>
        </w:tc>
      </w:tr>
      <w:tr w:rsidR="009532A2" w14:paraId="34C2F017" w14:textId="77777777">
        <w:trPr>
          <w:trHeight w:hRule="exact" w:val="1042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A0D5A7" w14:textId="77777777" w:rsidR="009532A2" w:rsidRDefault="009532A2"/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1488E" w14:textId="77777777" w:rsidR="009532A2" w:rsidRDefault="00000000">
            <w:pPr>
              <w:spacing w:before="35" w:line="353" w:lineRule="auto"/>
              <w:ind w:left="28" w:right="421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llocation &amp;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Rou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ng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91DD1" w14:textId="77777777" w:rsidR="009532A2" w:rsidRDefault="009532A2"/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9B78A" w14:textId="77777777" w:rsidR="009532A2" w:rsidRDefault="00000000">
            <w:pPr>
              <w:spacing w:before="35" w:line="260" w:lineRule="auto"/>
              <w:ind w:left="29" w:right="-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opti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ization to cluster requests 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gra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hicall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ual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reassign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 option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justification.</w:t>
            </w:r>
          </w:p>
        </w:tc>
      </w:tr>
      <w:tr w:rsidR="009532A2" w14:paraId="5BB262DE" w14:textId="77777777">
        <w:trPr>
          <w:trHeight w:hRule="exact" w:val="1435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17CB8" w14:textId="77777777" w:rsidR="009532A2" w:rsidRDefault="009532A2">
            <w:pPr>
              <w:spacing w:before="8" w:line="160" w:lineRule="exact"/>
              <w:rPr>
                <w:sz w:val="17"/>
                <w:szCs w:val="17"/>
              </w:rPr>
            </w:pPr>
          </w:p>
          <w:p w14:paraId="439A7AEE" w14:textId="77777777" w:rsidR="009532A2" w:rsidRDefault="009532A2">
            <w:pPr>
              <w:spacing w:line="200" w:lineRule="exact"/>
            </w:pPr>
          </w:p>
          <w:p w14:paraId="186ADF5E" w14:textId="77777777" w:rsidR="009532A2" w:rsidRDefault="009532A2">
            <w:pPr>
              <w:spacing w:line="200" w:lineRule="exact"/>
            </w:pPr>
          </w:p>
          <w:p w14:paraId="5707E9FF" w14:textId="77777777" w:rsidR="009532A2" w:rsidRDefault="00000000">
            <w:pPr>
              <w:ind w:left="308" w:right="31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3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8B519" w14:textId="77777777" w:rsidR="009532A2" w:rsidRDefault="009532A2">
            <w:pPr>
              <w:spacing w:line="200" w:lineRule="exact"/>
            </w:pPr>
          </w:p>
          <w:p w14:paraId="14387BA4" w14:textId="77777777" w:rsidR="009532A2" w:rsidRDefault="009532A2">
            <w:pPr>
              <w:spacing w:before="13" w:line="240" w:lineRule="exact"/>
              <w:rPr>
                <w:sz w:val="24"/>
                <w:szCs w:val="24"/>
              </w:rPr>
            </w:pPr>
          </w:p>
          <w:p w14:paraId="55EC0A35" w14:textId="77777777" w:rsidR="009532A2" w:rsidRDefault="00000000">
            <w:pPr>
              <w:ind w:left="28" w:right="-2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        </w:t>
            </w:r>
            <w:r>
              <w:rPr>
                <w:rFonts w:ascii="Calisto MT" w:eastAsia="Calisto MT" w:hAnsi="Calisto MT" w:cs="Calisto MT"/>
                <w:spacing w:val="2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ose</w:t>
            </w:r>
          </w:p>
          <w:p w14:paraId="5B5085F8" w14:textId="77777777" w:rsidR="009532A2" w:rsidRDefault="00000000">
            <w:pPr>
              <w:ind w:left="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Sync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05874" w14:textId="77777777" w:rsidR="009532A2" w:rsidRDefault="009532A2">
            <w:pPr>
              <w:spacing w:line="200" w:lineRule="exact"/>
            </w:pPr>
          </w:p>
          <w:p w14:paraId="48BE406B" w14:textId="77777777" w:rsidR="009532A2" w:rsidRDefault="009532A2">
            <w:pPr>
              <w:spacing w:before="13" w:line="240" w:lineRule="exact"/>
              <w:rPr>
                <w:sz w:val="24"/>
                <w:szCs w:val="24"/>
              </w:rPr>
            </w:pPr>
          </w:p>
          <w:p w14:paraId="45BA2063" w14:textId="77777777" w:rsidR="009532A2" w:rsidRDefault="00000000">
            <w:pPr>
              <w:ind w:left="29" w:right="-7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eal-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time </w:t>
            </w:r>
            <w:r>
              <w:rPr>
                <w:rFonts w:ascii="Calisto MT" w:eastAsia="Calisto MT" w:hAnsi="Calisto MT" w:cs="Calisto MT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entory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status at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/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istrict levels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7955CD" w14:textId="77777777" w:rsidR="009532A2" w:rsidRDefault="009532A2">
            <w:pPr>
              <w:spacing w:line="160" w:lineRule="exact"/>
              <w:rPr>
                <w:sz w:val="16"/>
                <w:szCs w:val="16"/>
              </w:rPr>
            </w:pPr>
          </w:p>
          <w:p w14:paraId="19DD592A" w14:textId="77777777" w:rsidR="009532A2" w:rsidRDefault="00000000">
            <w:pPr>
              <w:spacing w:line="258" w:lineRule="auto"/>
              <w:ind w:left="29" w:right="-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 tec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ician is assig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ly if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priate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is in stock near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. Synchronizes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en Inventory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anage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ent Syste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.</w:t>
            </w:r>
          </w:p>
        </w:tc>
      </w:tr>
      <w:tr w:rsidR="009532A2" w14:paraId="2DE55C79" w14:textId="77777777">
        <w:trPr>
          <w:trHeight w:hRule="exact" w:val="1987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7CAD8" w14:textId="77777777" w:rsidR="009532A2" w:rsidRDefault="009532A2">
            <w:pPr>
              <w:spacing w:line="200" w:lineRule="exact"/>
            </w:pPr>
          </w:p>
          <w:p w14:paraId="257DA566" w14:textId="77777777" w:rsidR="009532A2" w:rsidRDefault="009532A2">
            <w:pPr>
              <w:spacing w:line="200" w:lineRule="exact"/>
            </w:pPr>
          </w:p>
          <w:p w14:paraId="603F073B" w14:textId="77777777" w:rsidR="009532A2" w:rsidRDefault="009532A2">
            <w:pPr>
              <w:spacing w:line="200" w:lineRule="exact"/>
            </w:pPr>
          </w:p>
          <w:p w14:paraId="6D053FB8" w14:textId="77777777" w:rsidR="009532A2" w:rsidRDefault="009532A2">
            <w:pPr>
              <w:spacing w:before="16" w:line="240" w:lineRule="exact"/>
              <w:rPr>
                <w:sz w:val="24"/>
                <w:szCs w:val="24"/>
              </w:rPr>
            </w:pPr>
          </w:p>
          <w:p w14:paraId="7D6A5526" w14:textId="77777777" w:rsidR="009532A2" w:rsidRDefault="00000000">
            <w:pPr>
              <w:ind w:left="308" w:right="31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4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194CD" w14:textId="77777777" w:rsidR="009532A2" w:rsidRDefault="009532A2">
            <w:pPr>
              <w:spacing w:line="200" w:lineRule="exact"/>
            </w:pPr>
          </w:p>
          <w:p w14:paraId="1BC6825F" w14:textId="77777777" w:rsidR="009532A2" w:rsidRDefault="009532A2">
            <w:pPr>
              <w:spacing w:line="200" w:lineRule="exact"/>
            </w:pPr>
          </w:p>
          <w:p w14:paraId="298440C4" w14:textId="77777777" w:rsidR="009532A2" w:rsidRDefault="009532A2">
            <w:pPr>
              <w:spacing w:before="9" w:line="260" w:lineRule="exact"/>
              <w:rPr>
                <w:sz w:val="26"/>
                <w:szCs w:val="26"/>
              </w:rPr>
            </w:pPr>
          </w:p>
          <w:p w14:paraId="51B57944" w14:textId="77777777" w:rsidR="009532A2" w:rsidRDefault="00000000">
            <w:pPr>
              <w:ind w:left="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Service Logging</w:t>
            </w:r>
          </w:p>
          <w:p w14:paraId="39FA0C48" w14:textId="77777777" w:rsidR="009532A2" w:rsidRDefault="009532A2">
            <w:pPr>
              <w:spacing w:line="120" w:lineRule="exact"/>
              <w:rPr>
                <w:sz w:val="12"/>
                <w:szCs w:val="12"/>
              </w:rPr>
            </w:pPr>
          </w:p>
          <w:p w14:paraId="48B5F32F" w14:textId="77777777" w:rsidR="009532A2" w:rsidRDefault="00000000">
            <w:pPr>
              <w:ind w:left="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&amp;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losure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F216D" w14:textId="77777777" w:rsidR="009532A2" w:rsidRDefault="009532A2">
            <w:pPr>
              <w:spacing w:line="200" w:lineRule="exact"/>
            </w:pPr>
          </w:p>
          <w:p w14:paraId="1BF213CA" w14:textId="77777777" w:rsidR="009532A2" w:rsidRDefault="009532A2">
            <w:pPr>
              <w:spacing w:line="200" w:lineRule="exact"/>
            </w:pPr>
          </w:p>
          <w:p w14:paraId="30EDE0E9" w14:textId="77777777" w:rsidR="009532A2" w:rsidRDefault="009532A2">
            <w:pPr>
              <w:spacing w:before="2" w:line="200" w:lineRule="exact"/>
            </w:pPr>
          </w:p>
          <w:p w14:paraId="30DA0AC9" w14:textId="77777777" w:rsidR="009532A2" w:rsidRDefault="00000000">
            <w:pPr>
              <w:ind w:left="29" w:right="-7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P-verified service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pletion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feedback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try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C8714" w14:textId="77777777" w:rsidR="009532A2" w:rsidRDefault="009532A2">
            <w:pPr>
              <w:spacing w:line="160" w:lineRule="exact"/>
              <w:rPr>
                <w:sz w:val="16"/>
                <w:szCs w:val="16"/>
              </w:rPr>
            </w:pPr>
          </w:p>
          <w:p w14:paraId="2236DDBD" w14:textId="77777777" w:rsidR="009532A2" w:rsidRDefault="00000000">
            <w:pPr>
              <w:spacing w:line="258" w:lineRule="auto"/>
              <w:ind w:left="29" w:right="-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icia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log service co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letion thr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ugh the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p, entering key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etails (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batch, 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 sta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p, technician 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).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TP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erification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ill 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sure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the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ticity.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eedback can also be collected from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far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ers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post-service.</w:t>
            </w:r>
          </w:p>
        </w:tc>
      </w:tr>
      <w:tr w:rsidR="009532A2" w14:paraId="2D47DCD1" w14:textId="77777777">
        <w:trPr>
          <w:trHeight w:hRule="exact" w:val="970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96C5E" w14:textId="77777777" w:rsidR="009532A2" w:rsidRDefault="009532A2">
            <w:pPr>
              <w:spacing w:before="3" w:line="140" w:lineRule="exact"/>
              <w:rPr>
                <w:sz w:val="14"/>
                <w:szCs w:val="14"/>
              </w:rPr>
            </w:pPr>
          </w:p>
          <w:p w14:paraId="115F26E5" w14:textId="77777777" w:rsidR="009532A2" w:rsidRDefault="009532A2">
            <w:pPr>
              <w:spacing w:line="200" w:lineRule="exact"/>
            </w:pPr>
          </w:p>
          <w:p w14:paraId="0A63E361" w14:textId="77777777" w:rsidR="009532A2" w:rsidRDefault="00000000">
            <w:pPr>
              <w:ind w:left="308" w:right="31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5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6BEF4" w14:textId="77777777" w:rsidR="009532A2" w:rsidRDefault="009532A2">
            <w:pPr>
              <w:spacing w:before="6" w:line="140" w:lineRule="exact"/>
              <w:rPr>
                <w:sz w:val="15"/>
                <w:szCs w:val="15"/>
              </w:rPr>
            </w:pPr>
          </w:p>
          <w:p w14:paraId="44A871C1" w14:textId="77777777" w:rsidR="009532A2" w:rsidRDefault="00000000">
            <w:pPr>
              <w:ind w:left="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Integration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</w:t>
            </w:r>
          </w:p>
          <w:p w14:paraId="0D20CE29" w14:textId="77777777" w:rsidR="009532A2" w:rsidRDefault="009532A2">
            <w:pPr>
              <w:spacing w:line="120" w:lineRule="exact"/>
              <w:rPr>
                <w:sz w:val="12"/>
                <w:szCs w:val="12"/>
              </w:rPr>
            </w:pPr>
          </w:p>
          <w:p w14:paraId="3E91B497" w14:textId="77777777" w:rsidR="009532A2" w:rsidRDefault="00000000">
            <w:pPr>
              <w:ind w:left="28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xter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al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Sy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ms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9D972" w14:textId="77777777" w:rsidR="009532A2" w:rsidRDefault="009532A2">
            <w:pPr>
              <w:spacing w:before="6" w:line="140" w:lineRule="exact"/>
              <w:rPr>
                <w:sz w:val="15"/>
                <w:szCs w:val="15"/>
              </w:rPr>
            </w:pPr>
          </w:p>
          <w:p w14:paraId="38A7ED64" w14:textId="77777777" w:rsidR="009532A2" w:rsidRDefault="00000000">
            <w:pPr>
              <w:ind w:left="29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Sea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less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PI</w:t>
            </w:r>
          </w:p>
          <w:p w14:paraId="1D4ADC4A" w14:textId="77777777" w:rsidR="009532A2" w:rsidRDefault="009532A2">
            <w:pPr>
              <w:spacing w:line="120" w:lineRule="exact"/>
              <w:rPr>
                <w:sz w:val="12"/>
                <w:szCs w:val="12"/>
              </w:rPr>
            </w:pPr>
          </w:p>
          <w:p w14:paraId="5BF1B6E2" w14:textId="77777777" w:rsidR="009532A2" w:rsidRDefault="00000000">
            <w:pPr>
              <w:ind w:left="29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linkages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1D830" w14:textId="77777777" w:rsidR="009532A2" w:rsidRDefault="009532A2">
            <w:pPr>
              <w:spacing w:before="9" w:line="180" w:lineRule="exact"/>
              <w:rPr>
                <w:sz w:val="19"/>
                <w:szCs w:val="19"/>
              </w:rPr>
            </w:pPr>
          </w:p>
          <w:p w14:paraId="58CF8C57" w14:textId="77777777" w:rsidR="009532A2" w:rsidRDefault="00000000">
            <w:pPr>
              <w:spacing w:line="258" w:lineRule="auto"/>
              <w:ind w:left="29" w:right="-8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Conn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ected 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existi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g 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ste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40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or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 rec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for live trac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</w:t>
            </w:r>
          </w:p>
        </w:tc>
      </w:tr>
      <w:tr w:rsidR="009532A2" w14:paraId="2BC3D09E" w14:textId="77777777">
        <w:trPr>
          <w:trHeight w:hRule="exact" w:val="1435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EF1764" w14:textId="77777777" w:rsidR="009532A2" w:rsidRDefault="009532A2">
            <w:pPr>
              <w:spacing w:before="8" w:line="160" w:lineRule="exact"/>
              <w:rPr>
                <w:sz w:val="17"/>
                <w:szCs w:val="17"/>
              </w:rPr>
            </w:pPr>
          </w:p>
          <w:p w14:paraId="47612C85" w14:textId="77777777" w:rsidR="009532A2" w:rsidRDefault="009532A2">
            <w:pPr>
              <w:spacing w:line="200" w:lineRule="exact"/>
            </w:pPr>
          </w:p>
          <w:p w14:paraId="75F5D84F" w14:textId="77777777" w:rsidR="009532A2" w:rsidRDefault="009532A2">
            <w:pPr>
              <w:spacing w:line="200" w:lineRule="exact"/>
            </w:pPr>
          </w:p>
          <w:p w14:paraId="73784169" w14:textId="77777777" w:rsidR="009532A2" w:rsidRDefault="00000000">
            <w:pPr>
              <w:ind w:left="308" w:right="31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6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25CF1" w14:textId="77777777" w:rsidR="009532A2" w:rsidRDefault="009532A2">
            <w:pPr>
              <w:spacing w:before="1" w:line="180" w:lineRule="exact"/>
              <w:rPr>
                <w:sz w:val="19"/>
                <w:szCs w:val="19"/>
              </w:rPr>
            </w:pPr>
          </w:p>
          <w:p w14:paraId="296476DF" w14:textId="77777777" w:rsidR="009532A2" w:rsidRDefault="009532A2">
            <w:pPr>
              <w:spacing w:line="200" w:lineRule="exact"/>
            </w:pPr>
          </w:p>
          <w:p w14:paraId="0E312361" w14:textId="77777777" w:rsidR="009532A2" w:rsidRDefault="00000000">
            <w:pPr>
              <w:spacing w:line="353" w:lineRule="auto"/>
              <w:ind w:left="28" w:right="290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ashboards &amp;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nalytics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6F5F7" w14:textId="77777777" w:rsidR="009532A2" w:rsidRDefault="009532A2">
            <w:pPr>
              <w:spacing w:before="1" w:line="260" w:lineRule="exact"/>
              <w:rPr>
                <w:sz w:val="26"/>
                <w:szCs w:val="26"/>
              </w:rPr>
            </w:pPr>
          </w:p>
          <w:p w14:paraId="07B6C147" w14:textId="77777777" w:rsidR="009532A2" w:rsidRDefault="00000000">
            <w:pPr>
              <w:ind w:left="29" w:right="-26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o  </w:t>
            </w:r>
            <w:r>
              <w:rPr>
                <w:rFonts w:ascii="Calisto MT" w:eastAsia="Calisto MT" w:hAnsi="Calisto MT" w:cs="Calisto MT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be  </w:t>
            </w:r>
            <w:r>
              <w:rPr>
                <w:rFonts w:ascii="Calisto MT" w:eastAsia="Calisto MT" w:hAnsi="Calisto MT" w:cs="Calisto MT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rovided  </w:t>
            </w:r>
            <w:r>
              <w:rPr>
                <w:rFonts w:ascii="Calisto MT" w:eastAsia="Calisto MT" w:hAnsi="Calisto MT" w:cs="Calisto MT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in  </w:t>
            </w:r>
            <w:r>
              <w:rPr>
                <w:rFonts w:ascii="Calisto MT" w:eastAsia="Calisto MT" w:hAnsi="Calisto MT" w:cs="Calisto MT"/>
                <w:spacing w:val="4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he</w:t>
            </w:r>
          </w:p>
          <w:p w14:paraId="09216B48" w14:textId="77777777" w:rsidR="009532A2" w:rsidRDefault="00000000">
            <w:pPr>
              <w:spacing w:line="353" w:lineRule="auto"/>
              <w:ind w:left="29" w:right="179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tralized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as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hbo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ard f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or 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onitoring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1D5C41" w14:textId="77777777" w:rsidR="009532A2" w:rsidRDefault="009532A2">
            <w:pPr>
              <w:spacing w:before="6" w:line="140" w:lineRule="exact"/>
              <w:rPr>
                <w:sz w:val="15"/>
                <w:szCs w:val="15"/>
              </w:rPr>
            </w:pPr>
          </w:p>
          <w:p w14:paraId="1B69252C" w14:textId="77777777" w:rsidR="009532A2" w:rsidRDefault="00000000">
            <w:pPr>
              <w:spacing w:line="260" w:lineRule="auto"/>
              <w:ind w:left="29" w:right="-8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R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po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rts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book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g-resp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nse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ratio,</w:t>
            </w:r>
            <w:r>
              <w:rPr>
                <w:rFonts w:ascii="Calisto MT" w:eastAsia="Calisto MT" w:hAnsi="Calisto MT" w:cs="Calisto MT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nversion rate, se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en stoc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-out trends, turnar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und time, technician efficienc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y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d area-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ise service coverage.</w:t>
            </w:r>
          </w:p>
        </w:tc>
      </w:tr>
      <w:tr w:rsidR="009532A2" w14:paraId="7A17BF95" w14:textId="77777777">
        <w:trPr>
          <w:trHeight w:hRule="exact" w:val="1430"/>
        </w:trPr>
        <w:tc>
          <w:tcPr>
            <w:tcW w:w="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709C1" w14:textId="77777777" w:rsidR="009532A2" w:rsidRDefault="009532A2">
            <w:pPr>
              <w:spacing w:before="8" w:line="160" w:lineRule="exact"/>
              <w:rPr>
                <w:sz w:val="17"/>
                <w:szCs w:val="17"/>
              </w:rPr>
            </w:pPr>
          </w:p>
          <w:p w14:paraId="7EADE81B" w14:textId="77777777" w:rsidR="009532A2" w:rsidRDefault="009532A2">
            <w:pPr>
              <w:spacing w:line="200" w:lineRule="exact"/>
            </w:pPr>
          </w:p>
          <w:p w14:paraId="70AE6072" w14:textId="77777777" w:rsidR="009532A2" w:rsidRDefault="009532A2">
            <w:pPr>
              <w:spacing w:line="200" w:lineRule="exact"/>
            </w:pPr>
          </w:p>
          <w:p w14:paraId="6CB6F35E" w14:textId="77777777" w:rsidR="009532A2" w:rsidRDefault="00000000">
            <w:pPr>
              <w:ind w:left="308" w:right="311"/>
              <w:jc w:val="center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z w:val="22"/>
                <w:szCs w:val="22"/>
              </w:rPr>
              <w:t>7</w:t>
            </w:r>
          </w:p>
        </w:tc>
        <w:tc>
          <w:tcPr>
            <w:tcW w:w="1718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41A34406" w14:textId="77777777" w:rsidR="009532A2" w:rsidRDefault="009532A2">
            <w:pPr>
              <w:spacing w:before="4" w:line="200" w:lineRule="exact"/>
            </w:pPr>
          </w:p>
          <w:p w14:paraId="2F758328" w14:textId="77777777" w:rsidR="009532A2" w:rsidRDefault="00000000">
            <w:pPr>
              <w:spacing w:line="353" w:lineRule="auto"/>
              <w:ind w:left="28" w:right="515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ack &amp;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G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rievance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Mod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ule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4A355B5D" w14:textId="77777777" w:rsidR="009532A2" w:rsidRDefault="009532A2">
            <w:pPr>
              <w:spacing w:line="200" w:lineRule="exact"/>
            </w:pPr>
          </w:p>
          <w:p w14:paraId="7BFEE3B6" w14:textId="77777777" w:rsidR="009532A2" w:rsidRDefault="009532A2">
            <w:pPr>
              <w:spacing w:before="13" w:line="240" w:lineRule="exact"/>
              <w:rPr>
                <w:sz w:val="24"/>
                <w:szCs w:val="24"/>
              </w:rPr>
            </w:pPr>
          </w:p>
          <w:p w14:paraId="7C72B0A7" w14:textId="77777777" w:rsidR="009532A2" w:rsidRDefault="00000000">
            <w:pPr>
              <w:ind w:left="29" w:right="-7"/>
              <w:rPr>
                <w:rFonts w:ascii="Calisto MT" w:eastAsia="Calisto MT" w:hAnsi="Calisto MT" w:cs="Calisto MT"/>
                <w:sz w:val="22"/>
                <w:szCs w:val="22"/>
              </w:rPr>
            </w:pPr>
            <w:proofErr w:type="gramStart"/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T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ely 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redressal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alisto MT" w:eastAsia="Calisto MT" w:hAnsi="Calisto MT" w:cs="Calisto MT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</w:t>
            </w:r>
            <w:r>
              <w:rPr>
                <w:rFonts w:ascii="Calisto MT" w:eastAsia="Calisto MT" w:hAnsi="Calisto MT" w:cs="Calisto MT"/>
                <w:spacing w:val="2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ser</w:t>
            </w:r>
            <w:proofErr w:type="gramEnd"/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 satisfaction trac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k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ing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6EFFA77" w14:textId="77777777" w:rsidR="009532A2" w:rsidRDefault="009532A2">
            <w:pPr>
              <w:spacing w:before="6" w:line="140" w:lineRule="exact"/>
              <w:rPr>
                <w:sz w:val="15"/>
                <w:szCs w:val="15"/>
              </w:rPr>
            </w:pPr>
          </w:p>
          <w:p w14:paraId="4F68948D" w14:textId="77777777" w:rsidR="009532A2" w:rsidRDefault="00000000">
            <w:pPr>
              <w:spacing w:line="260" w:lineRule="auto"/>
              <w:ind w:left="29" w:right="-9"/>
              <w:jc w:val="both"/>
              <w:rPr>
                <w:rFonts w:ascii="Calisto MT" w:eastAsia="Calisto MT" w:hAnsi="Calisto MT" w:cs="Calisto MT"/>
                <w:sz w:val="22"/>
                <w:szCs w:val="22"/>
              </w:rPr>
            </w:pP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F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ar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er fee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db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ack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A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I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qu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alit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y,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technician beha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ior, a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n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d resolution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f c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om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plaints</w:t>
            </w:r>
            <w:r>
              <w:rPr>
                <w:rFonts w:ascii="Calisto MT" w:eastAsia="Calisto MT" w:hAnsi="Calisto MT" w:cs="Calisto MT"/>
                <w:spacing w:val="-12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w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ithin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48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h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urs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by</w:t>
            </w:r>
            <w:r>
              <w:rPr>
                <w:rFonts w:ascii="Calisto MT" w:eastAsia="Calisto MT" w:hAnsi="Calisto MT" w:cs="Calisto MT"/>
                <w:spacing w:val="-13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 xml:space="preserve">respective 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>CDVO/BV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O</w:t>
            </w:r>
            <w:r>
              <w:rPr>
                <w:rFonts w:ascii="Calisto MT" w:eastAsia="Calisto MT" w:hAnsi="Calisto MT" w:cs="Calisto MT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sto MT" w:eastAsia="Calisto MT" w:hAnsi="Calisto MT" w:cs="Calisto MT"/>
                <w:sz w:val="22"/>
                <w:szCs w:val="22"/>
              </w:rPr>
              <w:t>cells.</w:t>
            </w:r>
          </w:p>
        </w:tc>
      </w:tr>
    </w:tbl>
    <w:p w14:paraId="7C1DB993" w14:textId="77777777" w:rsidR="009532A2" w:rsidRDefault="009532A2">
      <w:pPr>
        <w:spacing w:before="1" w:line="100" w:lineRule="exact"/>
        <w:rPr>
          <w:sz w:val="11"/>
          <w:szCs w:val="11"/>
        </w:rPr>
      </w:pPr>
    </w:p>
    <w:p w14:paraId="1B6545C0" w14:textId="77777777" w:rsidR="009532A2" w:rsidRDefault="00000000">
      <w:pPr>
        <w:ind w:left="140" w:right="5622"/>
        <w:jc w:val="both"/>
        <w:rPr>
          <w:sz w:val="26"/>
          <w:szCs w:val="26"/>
        </w:rPr>
      </w:pPr>
      <w:r>
        <w:rPr>
          <w:b/>
          <w:spacing w:val="2"/>
          <w:sz w:val="26"/>
          <w:szCs w:val="26"/>
        </w:rPr>
        <w:t>3.1</w:t>
      </w:r>
      <w:r>
        <w:rPr>
          <w:b/>
          <w:sz w:val="26"/>
          <w:szCs w:val="26"/>
        </w:rPr>
        <w:t xml:space="preserve">0  </w:t>
      </w:r>
      <w:r>
        <w:rPr>
          <w:b/>
          <w:spacing w:val="60"/>
          <w:sz w:val="26"/>
          <w:szCs w:val="26"/>
        </w:rPr>
        <w:t xml:space="preserve"> </w:t>
      </w:r>
      <w:proofErr w:type="spellStart"/>
      <w:r>
        <w:rPr>
          <w:b/>
          <w:spacing w:val="2"/>
          <w:w w:val="106"/>
          <w:sz w:val="26"/>
          <w:szCs w:val="26"/>
        </w:rPr>
        <w:t>Centralise</w:t>
      </w:r>
      <w:r>
        <w:rPr>
          <w:b/>
          <w:w w:val="106"/>
          <w:sz w:val="26"/>
          <w:szCs w:val="26"/>
        </w:rPr>
        <w:t>d</w:t>
      </w:r>
      <w:proofErr w:type="spellEnd"/>
      <w:r>
        <w:rPr>
          <w:b/>
          <w:spacing w:val="-1"/>
          <w:w w:val="106"/>
          <w:sz w:val="26"/>
          <w:szCs w:val="26"/>
        </w:rPr>
        <w:t xml:space="preserve"> </w:t>
      </w:r>
      <w:r>
        <w:rPr>
          <w:b/>
          <w:spacing w:val="3"/>
          <w:w w:val="97"/>
          <w:sz w:val="26"/>
          <w:szCs w:val="26"/>
        </w:rPr>
        <w:t>D</w:t>
      </w:r>
      <w:r>
        <w:rPr>
          <w:b/>
          <w:spacing w:val="2"/>
          <w:w w:val="119"/>
          <w:sz w:val="26"/>
          <w:szCs w:val="26"/>
        </w:rPr>
        <w:t>as</w:t>
      </w:r>
      <w:r>
        <w:rPr>
          <w:b/>
          <w:spacing w:val="2"/>
          <w:w w:val="104"/>
          <w:sz w:val="26"/>
          <w:szCs w:val="26"/>
        </w:rPr>
        <w:t>h</w:t>
      </w:r>
      <w:r>
        <w:rPr>
          <w:b/>
          <w:spacing w:val="3"/>
          <w:w w:val="104"/>
          <w:sz w:val="26"/>
          <w:szCs w:val="26"/>
        </w:rPr>
        <w:t>b</w:t>
      </w:r>
      <w:r>
        <w:rPr>
          <w:b/>
          <w:spacing w:val="2"/>
          <w:w w:val="103"/>
          <w:sz w:val="26"/>
          <w:szCs w:val="26"/>
        </w:rPr>
        <w:t>oard</w:t>
      </w:r>
    </w:p>
    <w:p w14:paraId="17318848" w14:textId="77777777" w:rsidR="009532A2" w:rsidRDefault="009532A2">
      <w:pPr>
        <w:spacing w:before="4" w:line="180" w:lineRule="exact"/>
        <w:rPr>
          <w:sz w:val="18"/>
          <w:szCs w:val="18"/>
        </w:rPr>
      </w:pPr>
    </w:p>
    <w:p w14:paraId="6245E81A" w14:textId="77777777" w:rsidR="009532A2" w:rsidRDefault="009532A2">
      <w:pPr>
        <w:spacing w:line="200" w:lineRule="exact"/>
      </w:pPr>
    </w:p>
    <w:p w14:paraId="2EE62542" w14:textId="77777777" w:rsidR="009532A2" w:rsidRDefault="00000000">
      <w:pPr>
        <w:spacing w:line="300" w:lineRule="auto"/>
        <w:ind w:left="140" w:right="100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osed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soft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are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pp</w:t>
      </w:r>
      <w:r>
        <w:rPr>
          <w:rFonts w:ascii="Calisto MT" w:eastAsia="Calisto MT" w:hAnsi="Calisto MT" w:cs="Calisto MT"/>
          <w:sz w:val="22"/>
          <w:szCs w:val="22"/>
        </w:rPr>
        <w:t>lication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</w:t>
      </w:r>
      <w:r>
        <w:rPr>
          <w:rFonts w:ascii="Calisto MT" w:eastAsia="Calisto MT" w:hAnsi="Calisto MT" w:cs="Calisto MT"/>
          <w:spacing w:val="-5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feat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>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sive,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teractive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das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board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at</w:t>
      </w:r>
      <w:r>
        <w:rPr>
          <w:rFonts w:ascii="Calisto MT" w:eastAsia="Calisto MT" w:hAnsi="Calisto MT" w:cs="Calisto MT"/>
          <w:spacing w:val="-6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serves as a ce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tral hub for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 xml:space="preserve">ata visualization,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mo</w:t>
      </w:r>
      <w:r>
        <w:rPr>
          <w:rFonts w:ascii="Calisto MT" w:eastAsia="Calisto MT" w:hAnsi="Calisto MT" w:cs="Calisto MT"/>
          <w:sz w:val="22"/>
          <w:szCs w:val="22"/>
        </w:rPr>
        <w:t>nitoring,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rea</w:t>
      </w:r>
      <w:r>
        <w:rPr>
          <w:rFonts w:ascii="Calisto MT" w:eastAsia="Calisto MT" w:hAnsi="Calisto MT" w:cs="Calisto MT"/>
          <w:spacing w:val="1"/>
          <w:sz w:val="22"/>
          <w:szCs w:val="22"/>
        </w:rPr>
        <w:t>l</w:t>
      </w:r>
      <w:r>
        <w:rPr>
          <w:rFonts w:ascii="Calisto MT" w:eastAsia="Calisto MT" w:hAnsi="Calisto MT" w:cs="Calisto MT"/>
          <w:sz w:val="22"/>
          <w:szCs w:val="22"/>
        </w:rPr>
        <w:t xml:space="preserve">-time insights for all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f the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bov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odules detailed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 section-5.1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sectio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-5.9.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</w:t>
      </w:r>
      <w:r>
        <w:rPr>
          <w:rFonts w:ascii="Calisto MT" w:eastAsia="Calisto MT" w:hAnsi="Calisto MT" w:cs="Calisto MT"/>
          <w:sz w:val="22"/>
          <w:szCs w:val="22"/>
        </w:rPr>
        <w:t>he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dashboard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w</w:t>
      </w:r>
      <w:r>
        <w:rPr>
          <w:rFonts w:ascii="Calisto MT" w:eastAsia="Calisto MT" w:hAnsi="Calisto MT" w:cs="Calisto MT"/>
          <w:sz w:val="22"/>
          <w:szCs w:val="22"/>
        </w:rPr>
        <w:t>ill provide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D</w:t>
      </w:r>
      <w:r>
        <w:rPr>
          <w:rFonts w:ascii="Calisto MT" w:eastAsia="Calisto MT" w:hAnsi="Calisto MT" w:cs="Calisto MT"/>
          <w:sz w:val="22"/>
          <w:szCs w:val="22"/>
        </w:rPr>
        <w:t>epart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 users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 w</w:t>
      </w:r>
      <w:r>
        <w:rPr>
          <w:rFonts w:ascii="Calisto MT" w:eastAsia="Calisto MT" w:hAnsi="Calisto MT" w:cs="Calisto MT"/>
          <w:sz w:val="22"/>
          <w:szCs w:val="22"/>
        </w:rPr>
        <w:t>ith an intuitive interface to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al</w:t>
      </w:r>
      <w:r>
        <w:rPr>
          <w:rFonts w:ascii="Calisto MT" w:eastAsia="Calisto MT" w:hAnsi="Calisto MT" w:cs="Calisto MT"/>
          <w:spacing w:val="-1"/>
          <w:sz w:val="22"/>
          <w:szCs w:val="22"/>
        </w:rPr>
        <w:t>y</w:t>
      </w:r>
      <w:r>
        <w:rPr>
          <w:rFonts w:ascii="Calisto MT" w:eastAsia="Calisto MT" w:hAnsi="Calisto MT" w:cs="Calisto MT"/>
          <w:sz w:val="22"/>
          <w:szCs w:val="22"/>
        </w:rPr>
        <w:t>ze tren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s,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erate acti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na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le insights thr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ugh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dy</w:t>
      </w:r>
      <w:r>
        <w:rPr>
          <w:rFonts w:ascii="Calisto MT" w:eastAsia="Calisto MT" w:hAnsi="Calisto MT" w:cs="Calisto MT"/>
          <w:sz w:val="22"/>
          <w:szCs w:val="22"/>
        </w:rPr>
        <w:t>na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ic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arts, gra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hs,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po</w:t>
      </w:r>
      <w:r>
        <w:rPr>
          <w:rFonts w:ascii="Calisto MT" w:eastAsia="Calisto MT" w:hAnsi="Calisto MT" w:cs="Calisto MT"/>
          <w:sz w:val="22"/>
          <w:szCs w:val="22"/>
        </w:rPr>
        <w:t xml:space="preserve">rts.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sto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iza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 xml:space="preserve">le filters,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ril</w:t>
      </w:r>
      <w:r>
        <w:rPr>
          <w:rFonts w:ascii="Calisto MT" w:eastAsia="Calisto MT" w:hAnsi="Calisto MT" w:cs="Calisto MT"/>
          <w:spacing w:val="1"/>
          <w:sz w:val="22"/>
          <w:szCs w:val="22"/>
        </w:rPr>
        <w:t>l</w:t>
      </w:r>
      <w:r>
        <w:rPr>
          <w:rFonts w:ascii="Calisto MT" w:eastAsia="Calisto MT" w:hAnsi="Calisto MT" w:cs="Calisto MT"/>
          <w:sz w:val="22"/>
          <w:szCs w:val="22"/>
        </w:rPr>
        <w:t>-do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n capabilities, and rea</w:t>
      </w:r>
      <w:r>
        <w:rPr>
          <w:rFonts w:ascii="Calisto MT" w:eastAsia="Calisto MT" w:hAnsi="Calisto MT" w:cs="Calisto MT"/>
          <w:spacing w:val="-1"/>
          <w:sz w:val="22"/>
          <w:szCs w:val="22"/>
        </w:rPr>
        <w:t>l</w:t>
      </w:r>
      <w:r>
        <w:rPr>
          <w:rFonts w:ascii="Calisto MT" w:eastAsia="Calisto MT" w:hAnsi="Calisto MT" w:cs="Calisto MT"/>
          <w:sz w:val="22"/>
          <w:szCs w:val="22"/>
        </w:rPr>
        <w:t xml:space="preserve">-time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ata sy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ro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ization,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can e</w:t>
      </w:r>
      <w:r>
        <w:rPr>
          <w:rFonts w:ascii="Calisto MT" w:eastAsia="Calisto MT" w:hAnsi="Calisto MT" w:cs="Calisto MT"/>
          <w:spacing w:val="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 xml:space="preserve">sily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avigate 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>lex datasets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k</w:t>
      </w:r>
      <w:r>
        <w:rPr>
          <w:rFonts w:ascii="Calisto MT" w:eastAsia="Calisto MT" w:hAnsi="Calisto MT" w:cs="Calisto MT"/>
          <w:sz w:val="22"/>
          <w:szCs w:val="22"/>
        </w:rPr>
        <w:t>e infor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ed decisions efficiently.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esigned for sea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less accessibility across devices, the das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board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ill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nh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ce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ser ex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erience by offering a visually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gagi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g, dat</w:t>
      </w:r>
      <w:r>
        <w:rPr>
          <w:rFonts w:ascii="Calisto MT" w:eastAsia="Calisto MT" w:hAnsi="Calisto MT" w:cs="Calisto MT"/>
          <w:spacing w:val="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-driven environ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ent tailored to the application's specific objectives.</w:t>
      </w:r>
    </w:p>
    <w:p w14:paraId="4E301976" w14:textId="77777777" w:rsidR="009532A2" w:rsidRDefault="009532A2">
      <w:pPr>
        <w:spacing w:line="200" w:lineRule="exact"/>
      </w:pPr>
    </w:p>
    <w:p w14:paraId="264D9E75" w14:textId="77777777" w:rsidR="009532A2" w:rsidRDefault="009532A2">
      <w:pPr>
        <w:spacing w:before="16" w:line="200" w:lineRule="exact"/>
      </w:pPr>
    </w:p>
    <w:p w14:paraId="0AC4B923" w14:textId="77777777" w:rsidR="009532A2" w:rsidRDefault="00000000">
      <w:pPr>
        <w:ind w:left="140" w:right="5634"/>
        <w:jc w:val="both"/>
        <w:rPr>
          <w:sz w:val="26"/>
          <w:szCs w:val="26"/>
        </w:rPr>
        <w:sectPr w:rsidR="009532A2">
          <w:pgSz w:w="11920" w:h="16840"/>
          <w:pgMar w:top="900" w:right="1300" w:bottom="280" w:left="1300" w:header="700" w:footer="727" w:gutter="0"/>
          <w:cols w:space="720"/>
        </w:sectPr>
      </w:pPr>
      <w:r>
        <w:rPr>
          <w:b/>
          <w:spacing w:val="2"/>
          <w:sz w:val="26"/>
          <w:szCs w:val="26"/>
        </w:rPr>
        <w:t>3.1</w:t>
      </w:r>
      <w:r>
        <w:rPr>
          <w:b/>
          <w:sz w:val="26"/>
          <w:szCs w:val="26"/>
        </w:rPr>
        <w:t xml:space="preserve">1  </w:t>
      </w:r>
      <w:r>
        <w:rPr>
          <w:b/>
          <w:spacing w:val="60"/>
          <w:sz w:val="26"/>
          <w:szCs w:val="26"/>
        </w:rPr>
        <w:t xml:space="preserve"> </w:t>
      </w:r>
      <w:r>
        <w:rPr>
          <w:b/>
          <w:spacing w:val="2"/>
          <w:sz w:val="26"/>
          <w:szCs w:val="26"/>
        </w:rPr>
        <w:t>Provisi</w:t>
      </w:r>
      <w:r>
        <w:rPr>
          <w:b/>
          <w:spacing w:val="3"/>
          <w:sz w:val="26"/>
          <w:szCs w:val="26"/>
        </w:rPr>
        <w:t>o</w:t>
      </w:r>
      <w:r>
        <w:rPr>
          <w:b/>
          <w:sz w:val="26"/>
          <w:szCs w:val="26"/>
        </w:rPr>
        <w:t>n</w:t>
      </w:r>
      <w:r>
        <w:rPr>
          <w:b/>
          <w:spacing w:val="31"/>
          <w:sz w:val="26"/>
          <w:szCs w:val="26"/>
        </w:rPr>
        <w:t xml:space="preserve"> </w:t>
      </w:r>
      <w:r>
        <w:rPr>
          <w:b/>
          <w:spacing w:val="3"/>
          <w:sz w:val="26"/>
          <w:szCs w:val="26"/>
        </w:rPr>
        <w:t>o</w:t>
      </w:r>
      <w:r>
        <w:rPr>
          <w:b/>
          <w:sz w:val="26"/>
          <w:szCs w:val="26"/>
        </w:rPr>
        <w:t>f</w:t>
      </w:r>
      <w:r>
        <w:rPr>
          <w:b/>
          <w:spacing w:val="10"/>
          <w:sz w:val="26"/>
          <w:szCs w:val="26"/>
        </w:rPr>
        <w:t xml:space="preserve"> </w:t>
      </w:r>
      <w:r>
        <w:rPr>
          <w:b/>
          <w:spacing w:val="2"/>
          <w:w w:val="81"/>
          <w:sz w:val="26"/>
          <w:szCs w:val="26"/>
        </w:rPr>
        <w:t>A</w:t>
      </w:r>
      <w:r>
        <w:rPr>
          <w:b/>
          <w:w w:val="81"/>
          <w:sz w:val="26"/>
          <w:szCs w:val="26"/>
        </w:rPr>
        <w:t>I</w:t>
      </w:r>
      <w:r>
        <w:rPr>
          <w:b/>
          <w:spacing w:val="6"/>
          <w:w w:val="81"/>
          <w:sz w:val="26"/>
          <w:szCs w:val="26"/>
        </w:rPr>
        <w:t xml:space="preserve"> </w:t>
      </w:r>
      <w:r>
        <w:rPr>
          <w:b/>
          <w:spacing w:val="2"/>
          <w:w w:val="114"/>
          <w:sz w:val="26"/>
          <w:szCs w:val="26"/>
        </w:rPr>
        <w:t>f</w:t>
      </w:r>
      <w:r>
        <w:rPr>
          <w:b/>
          <w:spacing w:val="3"/>
          <w:w w:val="114"/>
          <w:sz w:val="26"/>
          <w:szCs w:val="26"/>
        </w:rPr>
        <w:t>e</w:t>
      </w:r>
      <w:r>
        <w:rPr>
          <w:b/>
          <w:spacing w:val="2"/>
          <w:w w:val="105"/>
          <w:sz w:val="26"/>
          <w:szCs w:val="26"/>
        </w:rPr>
        <w:t>atur</w:t>
      </w:r>
      <w:r>
        <w:rPr>
          <w:b/>
          <w:spacing w:val="3"/>
          <w:w w:val="105"/>
          <w:sz w:val="26"/>
          <w:szCs w:val="26"/>
        </w:rPr>
        <w:t>e</w:t>
      </w:r>
      <w:r>
        <w:rPr>
          <w:b/>
          <w:w w:val="132"/>
          <w:sz w:val="26"/>
          <w:szCs w:val="26"/>
        </w:rPr>
        <w:t>s</w:t>
      </w:r>
    </w:p>
    <w:p w14:paraId="37FF23E5" w14:textId="77777777" w:rsidR="009532A2" w:rsidRDefault="009532A2">
      <w:pPr>
        <w:spacing w:before="4" w:line="100" w:lineRule="exact"/>
        <w:rPr>
          <w:sz w:val="10"/>
          <w:szCs w:val="10"/>
        </w:rPr>
      </w:pPr>
    </w:p>
    <w:p w14:paraId="5210DA2A" w14:textId="77777777" w:rsidR="009532A2" w:rsidRDefault="009532A2">
      <w:pPr>
        <w:spacing w:line="200" w:lineRule="exact"/>
      </w:pPr>
    </w:p>
    <w:p w14:paraId="6B8E4C28" w14:textId="77777777" w:rsidR="009532A2" w:rsidRDefault="009532A2">
      <w:pPr>
        <w:spacing w:line="200" w:lineRule="exact"/>
      </w:pPr>
    </w:p>
    <w:p w14:paraId="168190B2" w14:textId="06BA8C52" w:rsidR="009532A2" w:rsidRPr="00A778AD" w:rsidRDefault="00000000" w:rsidP="00A778AD">
      <w:pPr>
        <w:spacing w:before="33" w:line="300" w:lineRule="auto"/>
        <w:ind w:left="140" w:right="101"/>
        <w:jc w:val="both"/>
        <w:rPr>
          <w:rFonts w:ascii="Calisto MT" w:eastAsia="Calisto MT" w:hAnsi="Calisto MT" w:cs="Calisto MT"/>
          <w:sz w:val="22"/>
          <w:szCs w:val="22"/>
        </w:rPr>
      </w:pP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bidder s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all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cor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orate 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 xml:space="preserve">itable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rtificial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tellige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 (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1"/>
          <w:sz w:val="22"/>
          <w:szCs w:val="22"/>
        </w:rPr>
        <w:t>)</w:t>
      </w:r>
      <w:r>
        <w:rPr>
          <w:rFonts w:ascii="Calisto MT" w:eastAsia="Calisto MT" w:hAnsi="Calisto MT" w:cs="Calisto MT"/>
          <w:sz w:val="22"/>
          <w:szCs w:val="22"/>
        </w:rPr>
        <w:t>–based co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ponents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 xml:space="preserve">ithin the proposed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ork plan to enhance efficiency, auto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ation, and decisio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-su</w:t>
      </w:r>
      <w:r>
        <w:rPr>
          <w:rFonts w:ascii="Calisto MT" w:eastAsia="Calisto MT" w:hAnsi="Calisto MT" w:cs="Calisto MT"/>
          <w:spacing w:val="-1"/>
          <w:sz w:val="22"/>
          <w:szCs w:val="22"/>
        </w:rPr>
        <w:t>pp</w:t>
      </w:r>
      <w:r>
        <w:rPr>
          <w:rFonts w:ascii="Calisto MT" w:eastAsia="Calisto MT" w:hAnsi="Calisto MT" w:cs="Calisto MT"/>
          <w:sz w:val="22"/>
          <w:szCs w:val="22"/>
        </w:rPr>
        <w:t>ort ca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ilities.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>e proposed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interventions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ay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include,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but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are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not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li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ited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to,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pred</w:t>
      </w:r>
      <w:r>
        <w:rPr>
          <w:rFonts w:ascii="Calisto MT" w:eastAsia="Calisto MT" w:hAnsi="Calisto MT" w:cs="Calisto MT"/>
          <w:spacing w:val="-1"/>
          <w:sz w:val="22"/>
          <w:szCs w:val="22"/>
        </w:rPr>
        <w:t>i</w:t>
      </w:r>
      <w:r>
        <w:rPr>
          <w:rFonts w:ascii="Calisto MT" w:eastAsia="Calisto MT" w:hAnsi="Calisto MT" w:cs="Calisto MT"/>
          <w:sz w:val="22"/>
          <w:szCs w:val="22"/>
        </w:rPr>
        <w:t>ctive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al</w:t>
      </w:r>
      <w:r>
        <w:rPr>
          <w:rFonts w:ascii="Calisto MT" w:eastAsia="Calisto MT" w:hAnsi="Calisto MT" w:cs="Calisto MT"/>
          <w:spacing w:val="-1"/>
          <w:sz w:val="22"/>
          <w:szCs w:val="22"/>
        </w:rPr>
        <w:t>y</w:t>
      </w:r>
      <w:r>
        <w:rPr>
          <w:rFonts w:ascii="Calisto MT" w:eastAsia="Calisto MT" w:hAnsi="Calisto MT" w:cs="Calisto MT"/>
          <w:sz w:val="22"/>
          <w:szCs w:val="22"/>
        </w:rPr>
        <w:t>tics,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intelligent</w:t>
      </w:r>
      <w:r>
        <w:rPr>
          <w:rFonts w:ascii="Calisto MT" w:eastAsia="Calisto MT" w:hAnsi="Calisto MT" w:cs="Calisto MT"/>
          <w:spacing w:val="-7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ata processing,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auto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 xml:space="preserve">ated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orkflo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s,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ano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aly detection,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and use</w:t>
      </w:r>
      <w:r>
        <w:rPr>
          <w:rFonts w:ascii="Calisto MT" w:eastAsia="Calisto MT" w:hAnsi="Calisto MT" w:cs="Calisto MT"/>
          <w:spacing w:val="-1"/>
          <w:sz w:val="22"/>
          <w:szCs w:val="22"/>
        </w:rPr>
        <w:t>r</w:t>
      </w:r>
      <w:r>
        <w:rPr>
          <w:rFonts w:ascii="Calisto MT" w:eastAsia="Calisto MT" w:hAnsi="Calisto MT" w:cs="Calisto MT"/>
          <w:sz w:val="22"/>
          <w:szCs w:val="22"/>
        </w:rPr>
        <w:t>-ex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erience 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nh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ce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t tools.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i</w:t>
      </w:r>
      <w:r>
        <w:rPr>
          <w:rFonts w:ascii="Calisto MT" w:eastAsia="Calisto MT" w:hAnsi="Calisto MT" w:cs="Calisto MT"/>
          <w:spacing w:val="-1"/>
          <w:sz w:val="22"/>
          <w:szCs w:val="22"/>
        </w:rPr>
        <w:t>dd</w:t>
      </w:r>
      <w:r>
        <w:rPr>
          <w:rFonts w:ascii="Calisto MT" w:eastAsia="Calisto MT" w:hAnsi="Calisto MT" w:cs="Calisto MT"/>
          <w:sz w:val="22"/>
          <w:szCs w:val="22"/>
        </w:rPr>
        <w:t>ers are re</w:t>
      </w:r>
      <w:r>
        <w:rPr>
          <w:rFonts w:ascii="Calisto MT" w:eastAsia="Calisto MT" w:hAnsi="Calisto MT" w:cs="Calisto MT"/>
          <w:spacing w:val="-1"/>
          <w:sz w:val="22"/>
          <w:szCs w:val="22"/>
        </w:rPr>
        <w:t>qu</w:t>
      </w:r>
      <w:r>
        <w:rPr>
          <w:rFonts w:ascii="Calisto MT" w:eastAsia="Calisto MT" w:hAnsi="Calisto MT" w:cs="Calisto MT"/>
          <w:sz w:val="22"/>
          <w:szCs w:val="22"/>
        </w:rPr>
        <w:t xml:space="preserve">ired to clearly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ou</w:t>
      </w:r>
      <w:r>
        <w:rPr>
          <w:rFonts w:ascii="Calisto MT" w:eastAsia="Calisto MT" w:hAnsi="Calisto MT" w:cs="Calisto MT"/>
          <w:sz w:val="22"/>
          <w:szCs w:val="22"/>
        </w:rPr>
        <w:t>tli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e 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I tec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hno</w:t>
      </w:r>
      <w:r>
        <w:rPr>
          <w:rFonts w:ascii="Calisto MT" w:eastAsia="Calisto MT" w:hAnsi="Calisto MT" w:cs="Calisto MT"/>
          <w:sz w:val="22"/>
          <w:szCs w:val="22"/>
        </w:rPr>
        <w:t>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gies,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et</w:t>
      </w:r>
      <w:r>
        <w:rPr>
          <w:rFonts w:ascii="Calisto MT" w:eastAsia="Calisto MT" w:hAnsi="Calisto MT" w:cs="Calisto MT"/>
          <w:spacing w:val="-1"/>
          <w:sz w:val="22"/>
          <w:szCs w:val="22"/>
        </w:rPr>
        <w:t>hodo</w:t>
      </w:r>
      <w:r>
        <w:rPr>
          <w:rFonts w:ascii="Calisto MT" w:eastAsia="Calisto MT" w:hAnsi="Calisto MT" w:cs="Calisto MT"/>
          <w:sz w:val="22"/>
          <w:szCs w:val="22"/>
        </w:rPr>
        <w:t>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gies,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i</w:t>
      </w:r>
      <w:r>
        <w:rPr>
          <w:rFonts w:ascii="Calisto MT" w:eastAsia="Calisto MT" w:hAnsi="Calisto MT" w:cs="Calisto MT"/>
          <w:spacing w:val="-1"/>
          <w:sz w:val="22"/>
          <w:szCs w:val="22"/>
        </w:rPr>
        <w:t>mp</w:t>
      </w:r>
      <w:r>
        <w:rPr>
          <w:rFonts w:ascii="Calisto MT" w:eastAsia="Calisto MT" w:hAnsi="Calisto MT" w:cs="Calisto MT"/>
          <w:sz w:val="22"/>
          <w:szCs w:val="22"/>
        </w:rPr>
        <w:t>le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tati</w:t>
      </w:r>
      <w:r>
        <w:rPr>
          <w:rFonts w:ascii="Calisto MT" w:eastAsia="Calisto MT" w:hAnsi="Calisto MT" w:cs="Calisto MT"/>
          <w:spacing w:val="-1"/>
          <w:sz w:val="22"/>
          <w:szCs w:val="22"/>
        </w:rPr>
        <w:t xml:space="preserve">on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pr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h</w:t>
      </w:r>
      <w:r>
        <w:rPr>
          <w:rFonts w:ascii="Calisto MT" w:eastAsia="Calisto MT" w:hAnsi="Calisto MT" w:cs="Calisto MT"/>
          <w:sz w:val="22"/>
          <w:szCs w:val="22"/>
        </w:rPr>
        <w:t>, al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 xml:space="preserve">ng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 ex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 xml:space="preserve">ected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utc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</w:t>
      </w:r>
      <w:r>
        <w:rPr>
          <w:rFonts w:ascii="Calisto MT" w:eastAsia="Calisto MT" w:hAnsi="Calisto MT" w:cs="Calisto MT"/>
          <w:sz w:val="22"/>
          <w:szCs w:val="22"/>
        </w:rPr>
        <w:t>mes 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 xml:space="preserve">d </w:t>
      </w:r>
      <w:r>
        <w:rPr>
          <w:rFonts w:ascii="Calisto MT" w:eastAsia="Calisto MT" w:hAnsi="Calisto MT" w:cs="Calisto MT"/>
          <w:spacing w:val="-1"/>
          <w:sz w:val="22"/>
          <w:szCs w:val="22"/>
        </w:rPr>
        <w:t>m</w:t>
      </w:r>
      <w:r>
        <w:rPr>
          <w:rFonts w:ascii="Calisto MT" w:eastAsia="Calisto MT" w:hAnsi="Calisto MT" w:cs="Calisto MT"/>
          <w:sz w:val="22"/>
          <w:szCs w:val="22"/>
        </w:rPr>
        <w:t>eas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 xml:space="preserve">rable benefits. </w:t>
      </w:r>
      <w:r>
        <w:rPr>
          <w:rFonts w:ascii="Calisto MT" w:eastAsia="Calisto MT" w:hAnsi="Calisto MT" w:cs="Calisto MT"/>
          <w:spacing w:val="-1"/>
          <w:sz w:val="22"/>
          <w:szCs w:val="22"/>
        </w:rPr>
        <w:t>Th</w:t>
      </w:r>
      <w:r>
        <w:rPr>
          <w:rFonts w:ascii="Calisto MT" w:eastAsia="Calisto MT" w:hAnsi="Calisto MT" w:cs="Calisto MT"/>
          <w:sz w:val="22"/>
          <w:szCs w:val="22"/>
        </w:rPr>
        <w:t xml:space="preserve">e </w:t>
      </w:r>
      <w:r>
        <w:rPr>
          <w:rFonts w:ascii="Calisto MT" w:eastAsia="Calisto MT" w:hAnsi="Calisto MT" w:cs="Calisto MT"/>
          <w:spacing w:val="-1"/>
          <w:sz w:val="22"/>
          <w:szCs w:val="22"/>
        </w:rPr>
        <w:t>A</w:t>
      </w:r>
      <w:r>
        <w:rPr>
          <w:rFonts w:ascii="Calisto MT" w:eastAsia="Calisto MT" w:hAnsi="Calisto MT" w:cs="Calisto MT"/>
          <w:sz w:val="22"/>
          <w:szCs w:val="22"/>
        </w:rPr>
        <w:t>I sol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tions sho</w:t>
      </w:r>
      <w:r>
        <w:rPr>
          <w:rFonts w:ascii="Calisto MT" w:eastAsia="Calisto MT" w:hAnsi="Calisto MT" w:cs="Calisto MT"/>
          <w:spacing w:val="-1"/>
          <w:sz w:val="22"/>
          <w:szCs w:val="22"/>
        </w:rPr>
        <w:t>u</w:t>
      </w:r>
      <w:r>
        <w:rPr>
          <w:rFonts w:ascii="Calisto MT" w:eastAsia="Calisto MT" w:hAnsi="Calisto MT" w:cs="Calisto MT"/>
          <w:sz w:val="22"/>
          <w:szCs w:val="22"/>
        </w:rPr>
        <w:t>ld c</w:t>
      </w:r>
      <w:r>
        <w:rPr>
          <w:rFonts w:ascii="Calisto MT" w:eastAsia="Calisto MT" w:hAnsi="Calisto MT" w:cs="Calisto MT"/>
          <w:spacing w:val="-1"/>
          <w:sz w:val="22"/>
          <w:szCs w:val="22"/>
        </w:rPr>
        <w:t>om</w:t>
      </w:r>
      <w:r>
        <w:rPr>
          <w:rFonts w:ascii="Calisto MT" w:eastAsia="Calisto MT" w:hAnsi="Calisto MT" w:cs="Calisto MT"/>
          <w:sz w:val="22"/>
          <w:szCs w:val="22"/>
        </w:rPr>
        <w:t xml:space="preserve">ply </w:t>
      </w:r>
      <w:r>
        <w:rPr>
          <w:rFonts w:ascii="Calisto MT" w:eastAsia="Calisto MT" w:hAnsi="Calisto MT" w:cs="Calisto MT"/>
          <w:spacing w:val="-1"/>
          <w:sz w:val="22"/>
          <w:szCs w:val="22"/>
        </w:rPr>
        <w:t>w</w:t>
      </w:r>
      <w:r>
        <w:rPr>
          <w:rFonts w:ascii="Calisto MT" w:eastAsia="Calisto MT" w:hAnsi="Calisto MT" w:cs="Calisto MT"/>
          <w:sz w:val="22"/>
          <w:szCs w:val="22"/>
        </w:rPr>
        <w:t>ith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p</w:t>
      </w:r>
      <w:r>
        <w:rPr>
          <w:rFonts w:ascii="Calisto MT" w:eastAsia="Calisto MT" w:hAnsi="Calisto MT" w:cs="Calisto MT"/>
          <w:sz w:val="22"/>
          <w:szCs w:val="22"/>
        </w:rPr>
        <w:t>plica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le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stan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ar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s,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ensure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pacing w:val="-1"/>
          <w:sz w:val="22"/>
          <w:szCs w:val="22"/>
        </w:rPr>
        <w:t>d</w:t>
      </w:r>
      <w:r>
        <w:rPr>
          <w:rFonts w:ascii="Calisto MT" w:eastAsia="Calisto MT" w:hAnsi="Calisto MT" w:cs="Calisto MT"/>
          <w:sz w:val="22"/>
          <w:szCs w:val="22"/>
        </w:rPr>
        <w:t>ata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security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privac</w:t>
      </w:r>
      <w:r>
        <w:rPr>
          <w:rFonts w:ascii="Calisto MT" w:eastAsia="Calisto MT" w:hAnsi="Calisto MT" w:cs="Calisto MT"/>
          <w:spacing w:val="-1"/>
          <w:sz w:val="22"/>
          <w:szCs w:val="22"/>
        </w:rPr>
        <w:t>y</w:t>
      </w:r>
      <w:r>
        <w:rPr>
          <w:rFonts w:ascii="Calisto MT" w:eastAsia="Calisto MT" w:hAnsi="Calisto MT" w:cs="Calisto MT"/>
          <w:sz w:val="22"/>
          <w:szCs w:val="22"/>
        </w:rPr>
        <w:t>,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a</w:t>
      </w:r>
      <w:r>
        <w:rPr>
          <w:rFonts w:ascii="Calisto MT" w:eastAsia="Calisto MT" w:hAnsi="Calisto MT" w:cs="Calisto MT"/>
          <w:spacing w:val="-1"/>
          <w:sz w:val="22"/>
          <w:szCs w:val="22"/>
        </w:rPr>
        <w:t>n</w:t>
      </w:r>
      <w:r>
        <w:rPr>
          <w:rFonts w:ascii="Calisto MT" w:eastAsia="Calisto MT" w:hAnsi="Calisto MT" w:cs="Calisto MT"/>
          <w:sz w:val="22"/>
          <w:szCs w:val="22"/>
        </w:rPr>
        <w:t>d be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scala</w:t>
      </w:r>
      <w:r>
        <w:rPr>
          <w:rFonts w:ascii="Calisto MT" w:eastAsia="Calisto MT" w:hAnsi="Calisto MT" w:cs="Calisto MT"/>
          <w:spacing w:val="-1"/>
          <w:sz w:val="22"/>
          <w:szCs w:val="22"/>
        </w:rPr>
        <w:t>b</w:t>
      </w:r>
      <w:r>
        <w:rPr>
          <w:rFonts w:ascii="Calisto MT" w:eastAsia="Calisto MT" w:hAnsi="Calisto MT" w:cs="Calisto MT"/>
          <w:sz w:val="22"/>
          <w:szCs w:val="22"/>
        </w:rPr>
        <w:t>le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for</w:t>
      </w:r>
      <w:r>
        <w:rPr>
          <w:rFonts w:ascii="Calisto MT" w:eastAsia="Calisto MT" w:hAnsi="Calisto MT" w:cs="Calisto MT"/>
          <w:spacing w:val="1"/>
          <w:sz w:val="22"/>
          <w:szCs w:val="22"/>
        </w:rPr>
        <w:t xml:space="preserve"> </w:t>
      </w:r>
      <w:r>
        <w:rPr>
          <w:rFonts w:ascii="Calisto MT" w:eastAsia="Calisto MT" w:hAnsi="Calisto MT" w:cs="Calisto MT"/>
          <w:sz w:val="22"/>
          <w:szCs w:val="22"/>
        </w:rPr>
        <w:t>future upgrades.</w:t>
      </w:r>
    </w:p>
    <w:sectPr w:rsidR="009532A2" w:rsidRPr="00A778AD" w:rsidSect="00A778AD">
      <w:pgSz w:w="11920" w:h="16840"/>
      <w:pgMar w:top="900" w:right="1300" w:bottom="280" w:left="1300" w:header="700" w:footer="7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3E3FC" w14:textId="77777777" w:rsidR="00AC65F6" w:rsidRDefault="00AC65F6">
      <w:r>
        <w:separator/>
      </w:r>
    </w:p>
  </w:endnote>
  <w:endnote w:type="continuationSeparator" w:id="0">
    <w:p w14:paraId="59FED4C3" w14:textId="77777777" w:rsidR="00AC65F6" w:rsidRDefault="00AC6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C7ADB" w14:textId="77777777" w:rsidR="009532A2" w:rsidRDefault="00000000">
    <w:pPr>
      <w:spacing w:line="200" w:lineRule="exact"/>
    </w:pPr>
    <w:r>
      <w:pict w14:anchorId="13B63BBA">
        <v:group id="_x0000_s1071" style="position:absolute;margin-left:70.55pt;margin-top:785.05pt;width:454.3pt;height:0;z-index:-4721;mso-position-horizontal-relative:page;mso-position-vertical-relative:page" coordorigin="1411,15701" coordsize="9086,0">
          <v:shape id="_x0000_s1072" style="position:absolute;left:1411;top:15701;width:9086;height:0" coordorigin="1411,15701" coordsize="9086,0" path="m1411,15701r9087,e" filled="f" strokecolor="#807f7f" strokeweight=".58pt">
            <v:path arrowok="t"/>
          </v:shape>
          <w10:wrap anchorx="page" anchory="page"/>
        </v:group>
      </w:pict>
    </w:r>
    <w:r>
      <w:pict w14:anchorId="511E062B">
        <v:shapetype id="_x0000_t202" coordsize="21600,21600" o:spt="202" path="m,l,21600r21600,l21600,xe">
          <v:stroke joinstyle="miter"/>
          <v:path gradientshapeok="t" o:connecttype="rect"/>
        </v:shapetype>
        <v:shape id="_x0000_s1070" type="#_x0000_t202" style="position:absolute;margin-left:71pt;margin-top:787.2pt;width:197.55pt;height:13.05pt;z-index:-4720;mso-position-horizontal-relative:page;mso-position-vertical-relative:page" filled="f" stroked="f">
          <v:textbox inset="0,0,0,0">
            <w:txbxContent>
              <w:p w14:paraId="6399BB2B" w14:textId="77777777" w:rsidR="009532A2" w:rsidRDefault="00000000">
                <w:pPr>
                  <w:spacing w:line="240" w:lineRule="exact"/>
                  <w:ind w:left="20" w:right="-33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RFP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o.: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C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C-SE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GP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-S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PD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-0076-2024-25111</w:t>
                </w:r>
              </w:p>
            </w:txbxContent>
          </v:textbox>
          <w10:wrap anchorx="page" anchory="page"/>
        </v:shape>
      </w:pict>
    </w:r>
    <w:r>
      <w:pict w14:anchorId="07DF70EC">
        <v:shape id="_x0000_s1069" type="#_x0000_t202" style="position:absolute;margin-left:460.55pt;margin-top:787.95pt;width:63.9pt;height:12.1pt;z-index:-4719;mso-position-horizontal-relative:page;mso-position-vertical-relative:page" filled="f" stroked="f">
          <v:textbox inset="0,0,0,0">
            <w:txbxContent>
              <w:p w14:paraId="07198621" w14:textId="77777777" w:rsidR="009532A2" w:rsidRDefault="00000000">
                <w:pPr>
                  <w:spacing w:line="220" w:lineRule="exact"/>
                  <w:ind w:left="20" w:right="-3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>Pag</w:t>
                </w:r>
                <w:r>
                  <w:rPr>
                    <w:rFonts w:ascii="Calibri" w:eastAsia="Calibri" w:hAnsi="Calibri" w:cs="Calibri"/>
                    <w:position w:val="1"/>
                  </w:rPr>
                  <w:t>e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</w:rPr>
                  <w:t xml:space="preserve">| </w:t>
                </w:r>
                <w:r>
                  <w:fldChar w:fldCharType="begin"/>
                </w:r>
                <w:r>
                  <w:rPr>
                    <w:rFonts w:ascii="Calibri" w:eastAsia="Calibri" w:hAnsi="Calibri" w:cs="Calibri"/>
                    <w:b/>
                    <w:position w:val="1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</w:rPr>
                  <w:t>f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</w:rPr>
                  <w:t>65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143C5" w14:textId="77777777" w:rsidR="009532A2" w:rsidRDefault="009532A2">
    <w:pPr>
      <w:spacing w:line="0" w:lineRule="atLeast"/>
      <w:rPr>
        <w:sz w:val="0"/>
        <w:szCs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10415" w14:textId="77777777" w:rsidR="009532A2" w:rsidRDefault="009532A2">
    <w:pPr>
      <w:spacing w:line="0" w:lineRule="atLeast"/>
      <w:rPr>
        <w:sz w:val="0"/>
        <w:szCs w:val="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55E11" w14:textId="77777777" w:rsidR="009532A2" w:rsidRDefault="009532A2">
    <w:pPr>
      <w:spacing w:line="0" w:lineRule="atLeast"/>
      <w:rPr>
        <w:sz w:val="0"/>
        <w:szCs w:val="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8E799" w14:textId="77777777" w:rsidR="009532A2" w:rsidRDefault="009532A2">
    <w:pPr>
      <w:spacing w:line="0" w:lineRule="atLeast"/>
      <w:rPr>
        <w:sz w:val="0"/>
        <w:szCs w:val="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8AB3" w14:textId="77777777" w:rsidR="009532A2" w:rsidRDefault="009532A2">
    <w:pPr>
      <w:spacing w:line="0" w:lineRule="atLeast"/>
      <w:rPr>
        <w:sz w:val="0"/>
        <w:szCs w:val="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32F69" w14:textId="77777777" w:rsidR="009532A2" w:rsidRDefault="009532A2">
    <w:pPr>
      <w:spacing w:line="0" w:lineRule="atLeast"/>
      <w:rPr>
        <w:sz w:val="0"/>
        <w:szCs w:val="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9ABC2" w14:textId="77777777" w:rsidR="009532A2" w:rsidRDefault="00000000">
    <w:pPr>
      <w:spacing w:line="200" w:lineRule="exact"/>
    </w:pPr>
    <w:r>
      <w:pict w14:anchorId="29C58CDA">
        <v:group id="_x0000_s1061" style="position:absolute;margin-left:70.55pt;margin-top:785.05pt;width:454.3pt;height:0;z-index:-4712;mso-position-horizontal-relative:page;mso-position-vertical-relative:page" coordorigin="1411,15701" coordsize="9086,0">
          <v:shape id="_x0000_s1062" style="position:absolute;left:1411;top:15701;width:9086;height:0" coordorigin="1411,15701" coordsize="9086,0" path="m1411,15701r9087,e" filled="f" strokecolor="#807f7f" strokeweight=".58pt">
            <v:path arrowok="t"/>
          </v:shape>
          <w10:wrap anchorx="page" anchory="page"/>
        </v:group>
      </w:pict>
    </w:r>
    <w:r>
      <w:pict w14:anchorId="1AB962AF">
        <v:shapetype id="_x0000_t202" coordsize="21600,21600" o:spt="202" path="m,l,21600r21600,l21600,xe">
          <v:stroke joinstyle="miter"/>
          <v:path gradientshapeok="t" o:connecttype="rect"/>
        </v:shapetype>
        <v:shape id="_x0000_s1060" type="#_x0000_t202" style="position:absolute;margin-left:71pt;margin-top:787.2pt;width:197.55pt;height:13.05pt;z-index:-4711;mso-position-horizontal-relative:page;mso-position-vertical-relative:page" filled="f" stroked="f">
          <v:textbox inset="0,0,0,0">
            <w:txbxContent>
              <w:p w14:paraId="626CDC19" w14:textId="77777777" w:rsidR="009532A2" w:rsidRDefault="00000000">
                <w:pPr>
                  <w:spacing w:line="240" w:lineRule="exact"/>
                  <w:ind w:left="20" w:right="-33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RFP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o.: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C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C-SE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GP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-S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PD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-0076-2024-25111</w:t>
                </w:r>
              </w:p>
            </w:txbxContent>
          </v:textbox>
          <w10:wrap anchorx="page" anchory="page"/>
        </v:shape>
      </w:pict>
    </w:r>
    <w:r>
      <w:pict w14:anchorId="550BA518">
        <v:shape id="_x0000_s1059" type="#_x0000_t202" style="position:absolute;margin-left:460.55pt;margin-top:787.95pt;width:63.9pt;height:12.1pt;z-index:-4710;mso-position-horizontal-relative:page;mso-position-vertical-relative:page" filled="f" stroked="f">
          <v:textbox inset="0,0,0,0">
            <w:txbxContent>
              <w:p w14:paraId="32B74BDF" w14:textId="77777777" w:rsidR="009532A2" w:rsidRDefault="00000000">
                <w:pPr>
                  <w:spacing w:line="220" w:lineRule="exact"/>
                  <w:ind w:left="20" w:right="-3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>Pag</w:t>
                </w:r>
                <w:r>
                  <w:rPr>
                    <w:rFonts w:ascii="Calibri" w:eastAsia="Calibri" w:hAnsi="Calibri" w:cs="Calibri"/>
                    <w:position w:val="1"/>
                  </w:rPr>
                  <w:t>e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</w:rPr>
                  <w:t xml:space="preserve">| </w:t>
                </w:r>
                <w:r>
                  <w:fldChar w:fldCharType="begin"/>
                </w:r>
                <w:r>
                  <w:rPr>
                    <w:rFonts w:ascii="Calibri" w:eastAsia="Calibri" w:hAnsi="Calibri" w:cs="Calibri"/>
                    <w:b/>
                    <w:position w:val="1"/>
                  </w:rPr>
                  <w:instrText xml:space="preserve"> PAGE </w:instrText>
                </w:r>
                <w:r>
                  <w:fldChar w:fldCharType="separate"/>
                </w:r>
                <w:r>
                  <w:t>19</w:t>
                </w:r>
                <w:r>
                  <w:fldChar w:fldCharType="end"/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</w:rPr>
                  <w:t>f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</w:rPr>
                  <w:t>65</w:t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F78C3" w14:textId="77777777" w:rsidR="009532A2" w:rsidRDefault="009532A2">
    <w:pPr>
      <w:spacing w:line="0" w:lineRule="atLeast"/>
      <w:rPr>
        <w:sz w:val="0"/>
        <w:szCs w:val="0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A8CC2" w14:textId="77777777" w:rsidR="009532A2" w:rsidRDefault="009532A2">
    <w:pPr>
      <w:spacing w:line="0" w:lineRule="atLeast"/>
      <w:rPr>
        <w:sz w:val="0"/>
        <w:szCs w:val="0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B0B90" w14:textId="77777777" w:rsidR="009532A2" w:rsidRDefault="009532A2">
    <w:pPr>
      <w:spacing w:line="0" w:lineRule="atLeast"/>
      <w:rPr>
        <w:sz w:val="0"/>
        <w:szCs w:val="0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5010C" w14:textId="77777777" w:rsidR="009532A2" w:rsidRDefault="009532A2">
    <w:pPr>
      <w:spacing w:line="0" w:lineRule="atLeast"/>
      <w:rPr>
        <w:sz w:val="0"/>
        <w:szCs w:val="0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EE486" w14:textId="77777777" w:rsidR="009532A2" w:rsidRDefault="009532A2">
    <w:pPr>
      <w:spacing w:line="0" w:lineRule="atLeast"/>
      <w:rPr>
        <w:sz w:val="0"/>
        <w:szCs w:val="0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D1FF4" w14:textId="77777777" w:rsidR="009532A2" w:rsidRDefault="00000000">
    <w:pPr>
      <w:spacing w:line="200" w:lineRule="exact"/>
    </w:pPr>
    <w:r>
      <w:pict w14:anchorId="28EFC674">
        <v:group id="_x0000_s1052" style="position:absolute;margin-left:70.55pt;margin-top:785.05pt;width:454.3pt;height:0;z-index:-4704;mso-position-horizontal-relative:page;mso-position-vertical-relative:page" coordorigin="1411,15701" coordsize="9086,0">
          <v:shape id="_x0000_s1053" style="position:absolute;left:1411;top:15701;width:9086;height:0" coordorigin="1411,15701" coordsize="9086,0" path="m1411,15701r9087,e" filled="f" strokecolor="#807f7f" strokeweight=".58pt">
            <v:path arrowok="t"/>
          </v:shape>
          <w10:wrap anchorx="page" anchory="page"/>
        </v:group>
      </w:pict>
    </w:r>
    <w:r>
      <w:pict w14:anchorId="119D22A4">
        <v:shapetype id="_x0000_t202" coordsize="21600,21600" o:spt="202" path="m,l,21600r21600,l21600,xe">
          <v:stroke joinstyle="miter"/>
          <v:path gradientshapeok="t" o:connecttype="rect"/>
        </v:shapetype>
        <v:shape id="_x0000_s1051" type="#_x0000_t202" style="position:absolute;margin-left:71pt;margin-top:787.2pt;width:197.55pt;height:13.05pt;z-index:-4703;mso-position-horizontal-relative:page;mso-position-vertical-relative:page" filled="f" stroked="f">
          <v:textbox inset="0,0,0,0">
            <w:txbxContent>
              <w:p w14:paraId="780BF48E" w14:textId="77777777" w:rsidR="009532A2" w:rsidRDefault="00000000">
                <w:pPr>
                  <w:spacing w:line="240" w:lineRule="exact"/>
                  <w:ind w:left="20" w:right="-33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RFP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o.: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C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C-SE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GP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-S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PD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-0076-2024-25111</w:t>
                </w:r>
              </w:p>
            </w:txbxContent>
          </v:textbox>
          <w10:wrap anchorx="page" anchory="page"/>
        </v:shape>
      </w:pict>
    </w:r>
    <w:r>
      <w:pict w14:anchorId="5446A087">
        <v:shape id="_x0000_s1050" type="#_x0000_t202" style="position:absolute;margin-left:460.55pt;margin-top:787.95pt;width:63.9pt;height:12.1pt;z-index:-4702;mso-position-horizontal-relative:page;mso-position-vertical-relative:page" filled="f" stroked="f">
          <v:textbox inset="0,0,0,0">
            <w:txbxContent>
              <w:p w14:paraId="2D7EA3CB" w14:textId="77777777" w:rsidR="009532A2" w:rsidRDefault="00000000">
                <w:pPr>
                  <w:spacing w:line="220" w:lineRule="exact"/>
                  <w:ind w:left="20" w:right="-3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>Pag</w:t>
                </w:r>
                <w:r>
                  <w:rPr>
                    <w:rFonts w:ascii="Calibri" w:eastAsia="Calibri" w:hAnsi="Calibri" w:cs="Calibri"/>
                    <w:position w:val="1"/>
                  </w:rPr>
                  <w:t>e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</w:rPr>
                  <w:t xml:space="preserve">| </w:t>
                </w:r>
                <w:r>
                  <w:fldChar w:fldCharType="begin"/>
                </w:r>
                <w:r>
                  <w:rPr>
                    <w:rFonts w:ascii="Calibri" w:eastAsia="Calibri" w:hAnsi="Calibri" w:cs="Calibri"/>
                    <w:b/>
                    <w:position w:val="1"/>
                  </w:rPr>
                  <w:instrText xml:space="preserve"> PAGE </w:instrText>
                </w:r>
                <w:r>
                  <w:fldChar w:fldCharType="separate"/>
                </w:r>
                <w:r>
                  <w:t>27</w:t>
                </w:r>
                <w:r>
                  <w:fldChar w:fldCharType="end"/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</w:rPr>
                  <w:t>f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</w:rPr>
                  <w:t>65</w:t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151C0" w14:textId="77777777" w:rsidR="009532A2" w:rsidRDefault="009532A2">
    <w:pPr>
      <w:spacing w:line="0" w:lineRule="atLeast"/>
      <w:rPr>
        <w:sz w:val="0"/>
        <w:szCs w:val="0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0A4A" w14:textId="77777777" w:rsidR="009532A2" w:rsidRDefault="009532A2">
    <w:pPr>
      <w:spacing w:line="0" w:lineRule="atLeast"/>
      <w:rPr>
        <w:sz w:val="0"/>
        <w:szCs w:val="0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1BA25" w14:textId="77777777" w:rsidR="009532A2" w:rsidRDefault="009532A2">
    <w:pPr>
      <w:spacing w:line="0" w:lineRule="atLeast"/>
      <w:rPr>
        <w:sz w:val="0"/>
        <w:szCs w:val="0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6A3D7" w14:textId="77777777" w:rsidR="009532A2" w:rsidRDefault="009532A2">
    <w:pPr>
      <w:spacing w:line="0" w:lineRule="atLeast"/>
      <w:rPr>
        <w:sz w:val="0"/>
        <w:szCs w:val="0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757FA" w14:textId="77777777" w:rsidR="009532A2" w:rsidRDefault="009532A2">
    <w:pPr>
      <w:spacing w:line="0" w:lineRule="atLeast"/>
      <w:rPr>
        <w:sz w:val="0"/>
        <w:szCs w:val="0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A00F" w14:textId="77777777" w:rsidR="009532A2" w:rsidRDefault="00000000">
    <w:pPr>
      <w:spacing w:line="200" w:lineRule="exact"/>
    </w:pPr>
    <w:r>
      <w:pict w14:anchorId="4048E188">
        <v:group id="_x0000_s1043" style="position:absolute;margin-left:70.55pt;margin-top:785.05pt;width:454.3pt;height:0;z-index:-4696;mso-position-horizontal-relative:page;mso-position-vertical-relative:page" coordorigin="1411,15701" coordsize="9086,0">
          <v:shape id="_x0000_s1044" style="position:absolute;left:1411;top:15701;width:9086;height:0" coordorigin="1411,15701" coordsize="9086,0" path="m1411,15701r9087,e" filled="f" strokecolor="#807f7f" strokeweight=".58pt">
            <v:path arrowok="t"/>
          </v:shape>
          <w10:wrap anchorx="page" anchory="page"/>
        </v:group>
      </w:pict>
    </w:r>
    <w:r>
      <w:pict w14:anchorId="4700FB18"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margin-left:71pt;margin-top:787.2pt;width:197.55pt;height:13.05pt;z-index:-4695;mso-position-horizontal-relative:page;mso-position-vertical-relative:page" filled="f" stroked="f">
          <v:textbox inset="0,0,0,0">
            <w:txbxContent>
              <w:p w14:paraId="0D22E1B8" w14:textId="77777777" w:rsidR="009532A2" w:rsidRDefault="00000000">
                <w:pPr>
                  <w:spacing w:line="240" w:lineRule="exact"/>
                  <w:ind w:left="20" w:right="-33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RFP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o.: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C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C-SE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GP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-S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PD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-0076-2024-25111</w:t>
                </w:r>
              </w:p>
            </w:txbxContent>
          </v:textbox>
          <w10:wrap anchorx="page" anchory="page"/>
        </v:shape>
      </w:pict>
    </w:r>
    <w:r>
      <w:pict w14:anchorId="0BAD95A6">
        <v:shape id="_x0000_s1041" type="#_x0000_t202" style="position:absolute;margin-left:460.55pt;margin-top:787.95pt;width:63.9pt;height:12.1pt;z-index:-4694;mso-position-horizontal-relative:page;mso-position-vertical-relative:page" filled="f" stroked="f">
          <v:textbox inset="0,0,0,0">
            <w:txbxContent>
              <w:p w14:paraId="649DDB70" w14:textId="77777777" w:rsidR="009532A2" w:rsidRDefault="00000000">
                <w:pPr>
                  <w:spacing w:line="220" w:lineRule="exact"/>
                  <w:ind w:left="20" w:right="-3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>Pag</w:t>
                </w:r>
                <w:r>
                  <w:rPr>
                    <w:rFonts w:ascii="Calibri" w:eastAsia="Calibri" w:hAnsi="Calibri" w:cs="Calibri"/>
                    <w:position w:val="1"/>
                  </w:rPr>
                  <w:t>e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</w:rPr>
                  <w:t xml:space="preserve">| </w:t>
                </w:r>
                <w:r>
                  <w:fldChar w:fldCharType="begin"/>
                </w:r>
                <w:r>
                  <w:rPr>
                    <w:rFonts w:ascii="Calibri" w:eastAsia="Calibri" w:hAnsi="Calibri" w:cs="Calibri"/>
                    <w:b/>
                    <w:position w:val="1"/>
                  </w:rPr>
                  <w:instrText xml:space="preserve"> PAGE </w:instrText>
                </w:r>
                <w:r>
                  <w:fldChar w:fldCharType="separate"/>
                </w:r>
                <w:r>
                  <w:t>35</w:t>
                </w:r>
                <w:r>
                  <w:fldChar w:fldCharType="end"/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</w:rPr>
                  <w:t>f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</w:rPr>
                  <w:t>65</w:t>
                </w:r>
              </w:p>
            </w:txbxContent>
          </v:textbox>
          <w10:wrap anchorx="page" anchory="page"/>
        </v:shape>
      </w:pic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5690" w14:textId="77777777" w:rsidR="009532A2" w:rsidRDefault="009532A2">
    <w:pPr>
      <w:spacing w:line="0" w:lineRule="atLeast"/>
      <w:rPr>
        <w:sz w:val="0"/>
        <w:szCs w:val="0"/>
      </w:rP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379C1" w14:textId="77777777" w:rsidR="009532A2" w:rsidRDefault="00000000">
    <w:pPr>
      <w:spacing w:line="200" w:lineRule="exact"/>
    </w:pPr>
    <w:r>
      <w:pict w14:anchorId="0864348A">
        <v:group id="_x0000_s1038" style="position:absolute;margin-left:70.55pt;margin-top:785.05pt;width:454.3pt;height:0;z-index:-4692;mso-position-horizontal-relative:page;mso-position-vertical-relative:page" coordorigin="1411,15701" coordsize="9086,0">
          <v:shape id="_x0000_s1039" style="position:absolute;left:1411;top:15701;width:9086;height:0" coordorigin="1411,15701" coordsize="9086,0" path="m1411,15701r9087,e" filled="f" strokecolor="#807f7f" strokeweight=".58pt">
            <v:path arrowok="t"/>
          </v:shape>
          <w10:wrap anchorx="page" anchory="page"/>
        </v:group>
      </w:pict>
    </w:r>
    <w:r>
      <w:pict w14:anchorId="07404B28"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71pt;margin-top:787.2pt;width:197.55pt;height:13.05pt;z-index:-4691;mso-position-horizontal-relative:page;mso-position-vertical-relative:page" filled="f" stroked="f">
          <v:textbox inset="0,0,0,0">
            <w:txbxContent>
              <w:p w14:paraId="0E57C545" w14:textId="77777777" w:rsidR="009532A2" w:rsidRDefault="00000000">
                <w:pPr>
                  <w:spacing w:line="240" w:lineRule="exact"/>
                  <w:ind w:left="20" w:right="-33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RFP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o.: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C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C-SE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GP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-S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PD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-0076-2024-25111</w:t>
                </w:r>
              </w:p>
            </w:txbxContent>
          </v:textbox>
          <w10:wrap anchorx="page" anchory="page"/>
        </v:shape>
      </w:pict>
    </w:r>
    <w:r>
      <w:pict w14:anchorId="488FF9C6">
        <v:shape id="_x0000_s1036" type="#_x0000_t202" style="position:absolute;margin-left:460.55pt;margin-top:787.95pt;width:63.9pt;height:12.1pt;z-index:-4690;mso-position-horizontal-relative:page;mso-position-vertical-relative:page" filled="f" stroked="f">
          <v:textbox inset="0,0,0,0">
            <w:txbxContent>
              <w:p w14:paraId="679EFD71" w14:textId="77777777" w:rsidR="009532A2" w:rsidRDefault="00000000">
                <w:pPr>
                  <w:spacing w:line="220" w:lineRule="exact"/>
                  <w:ind w:left="20" w:right="-3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>Pag</w:t>
                </w:r>
                <w:r>
                  <w:rPr>
                    <w:rFonts w:ascii="Calibri" w:eastAsia="Calibri" w:hAnsi="Calibri" w:cs="Calibri"/>
                    <w:position w:val="1"/>
                  </w:rPr>
                  <w:t>e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</w:rPr>
                  <w:t xml:space="preserve">| </w:t>
                </w:r>
                <w:r>
                  <w:fldChar w:fldCharType="begin"/>
                </w:r>
                <w:r>
                  <w:rPr>
                    <w:rFonts w:ascii="Calibri" w:eastAsia="Calibri" w:hAnsi="Calibri" w:cs="Calibri"/>
                    <w:b/>
                    <w:position w:val="1"/>
                  </w:rPr>
                  <w:instrText xml:space="preserve"> PAGE </w:instrText>
                </w:r>
                <w:r>
                  <w:fldChar w:fldCharType="separate"/>
                </w:r>
                <w:r>
                  <w:t>42</w:t>
                </w:r>
                <w:r>
                  <w:fldChar w:fldCharType="end"/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</w:rPr>
                  <w:t>f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</w:rPr>
                  <w:t>65</w:t>
                </w:r>
              </w:p>
            </w:txbxContent>
          </v:textbox>
          <w10:wrap anchorx="page" anchory="page"/>
        </v:shape>
      </w:pic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2369" w14:textId="77777777" w:rsidR="009532A2" w:rsidRDefault="009532A2">
    <w:pPr>
      <w:spacing w:line="0" w:lineRule="atLeast"/>
      <w:rPr>
        <w:sz w:val="0"/>
        <w:szCs w:val="0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A2A88" w14:textId="77777777" w:rsidR="009532A2" w:rsidRDefault="009532A2">
    <w:pPr>
      <w:spacing w:line="0" w:lineRule="atLeast"/>
      <w:rPr>
        <w:sz w:val="0"/>
        <w:szCs w:val="0"/>
      </w:rPr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2F520" w14:textId="77777777" w:rsidR="009532A2" w:rsidRDefault="00000000">
    <w:pPr>
      <w:spacing w:line="200" w:lineRule="exact"/>
    </w:pPr>
    <w:r>
      <w:pict w14:anchorId="73CD285C">
        <v:group id="_x0000_s1032" style="position:absolute;margin-left:70.55pt;margin-top:785.05pt;width:454.3pt;height:0;z-index:-4687;mso-position-horizontal-relative:page;mso-position-vertical-relative:page" coordorigin="1411,15701" coordsize="9086,0">
          <v:shape id="_x0000_s1033" style="position:absolute;left:1411;top:15701;width:9086;height:0" coordorigin="1411,15701" coordsize="9086,0" path="m1411,15701r9087,e" filled="f" strokecolor="#807f7f" strokeweight=".58pt">
            <v:path arrowok="t"/>
          </v:shape>
          <w10:wrap anchorx="page" anchory="page"/>
        </v:group>
      </w:pict>
    </w:r>
    <w:r>
      <w:pict w14:anchorId="20924D81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71pt;margin-top:787.2pt;width:197.55pt;height:13.05pt;z-index:-4686;mso-position-horizontal-relative:page;mso-position-vertical-relative:page" filled="f" stroked="f">
          <v:textbox inset="0,0,0,0">
            <w:txbxContent>
              <w:p w14:paraId="041499BC" w14:textId="77777777" w:rsidR="009532A2" w:rsidRDefault="00000000">
                <w:pPr>
                  <w:spacing w:line="240" w:lineRule="exact"/>
                  <w:ind w:left="20" w:right="-33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RFP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o.: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C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C-SE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GP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-S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PD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-0076-2024-25111</w:t>
                </w:r>
              </w:p>
            </w:txbxContent>
          </v:textbox>
          <w10:wrap anchorx="page" anchory="page"/>
        </v:shape>
      </w:pict>
    </w:r>
    <w:r>
      <w:pict w14:anchorId="27B41FE9">
        <v:shape id="_x0000_s1030" type="#_x0000_t202" style="position:absolute;margin-left:460.55pt;margin-top:787.95pt;width:63.9pt;height:12.1pt;z-index:-4685;mso-position-horizontal-relative:page;mso-position-vertical-relative:page" filled="f" stroked="f">
          <v:textbox inset="0,0,0,0">
            <w:txbxContent>
              <w:p w14:paraId="18E5B120" w14:textId="77777777" w:rsidR="009532A2" w:rsidRDefault="00000000">
                <w:pPr>
                  <w:spacing w:line="220" w:lineRule="exact"/>
                  <w:ind w:left="20" w:right="-3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>Pag</w:t>
                </w:r>
                <w:r>
                  <w:rPr>
                    <w:rFonts w:ascii="Calibri" w:eastAsia="Calibri" w:hAnsi="Calibri" w:cs="Calibri"/>
                    <w:position w:val="1"/>
                  </w:rPr>
                  <w:t>e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</w:rPr>
                  <w:t xml:space="preserve">| </w:t>
                </w:r>
                <w:r>
                  <w:fldChar w:fldCharType="begin"/>
                </w:r>
                <w:r>
                  <w:rPr>
                    <w:rFonts w:ascii="Calibri" w:eastAsia="Calibri" w:hAnsi="Calibri" w:cs="Calibri"/>
                    <w:b/>
                    <w:position w:val="1"/>
                  </w:rPr>
                  <w:instrText xml:space="preserve"> PAGE </w:instrText>
                </w:r>
                <w:r>
                  <w:fldChar w:fldCharType="separate"/>
                </w:r>
                <w:r>
                  <w:t>50</w:t>
                </w:r>
                <w:r>
                  <w:fldChar w:fldCharType="end"/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</w:rPr>
                  <w:t>f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</w:rPr>
                  <w:t>65</w:t>
                </w:r>
              </w:p>
            </w:txbxContent>
          </v:textbox>
          <w10:wrap anchorx="page" anchory="page"/>
        </v:shape>
      </w:pic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93F24" w14:textId="77777777" w:rsidR="009532A2" w:rsidRDefault="009532A2">
    <w:pPr>
      <w:spacing w:line="0" w:lineRule="atLeast"/>
      <w:rPr>
        <w:sz w:val="0"/>
        <w:szCs w:val="0"/>
      </w:rPr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29F80" w14:textId="77777777" w:rsidR="009532A2" w:rsidRDefault="00000000">
    <w:pPr>
      <w:spacing w:line="200" w:lineRule="exact"/>
    </w:pPr>
    <w:r>
      <w:pict w14:anchorId="5A489892">
        <v:group id="_x0000_s1027" style="position:absolute;margin-left:70.55pt;margin-top:785.05pt;width:454.3pt;height:0;z-index:-4683;mso-position-horizontal-relative:page;mso-position-vertical-relative:page" coordorigin="1411,15701" coordsize="9086,0">
          <v:shape id="_x0000_s1028" style="position:absolute;left:1411;top:15701;width:9086;height:0" coordorigin="1411,15701" coordsize="9086,0" path="m1411,15701r9087,e" filled="f" strokecolor="#807f7f" strokeweight=".58pt">
            <v:path arrowok="t"/>
          </v:shape>
          <w10:wrap anchorx="page" anchory="page"/>
        </v:group>
      </w:pict>
    </w:r>
    <w:r>
      <w:pict w14:anchorId="2E120D08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1pt;margin-top:787.2pt;width:197.55pt;height:13.05pt;z-index:-4682;mso-position-horizontal-relative:page;mso-position-vertical-relative:page" filled="f" stroked="f">
          <v:textbox inset="0,0,0,0">
            <w:txbxContent>
              <w:p w14:paraId="14801B8A" w14:textId="77777777" w:rsidR="009532A2" w:rsidRDefault="00000000">
                <w:pPr>
                  <w:spacing w:line="240" w:lineRule="exact"/>
                  <w:ind w:left="20" w:right="-33"/>
                  <w:rPr>
                    <w:rFonts w:ascii="Calibri" w:eastAsia="Calibri" w:hAnsi="Calibri" w:cs="Calibri"/>
                    <w:sz w:val="22"/>
                    <w:szCs w:val="22"/>
                  </w:rPr>
                </w:pP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RFP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N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 xml:space="preserve">o.: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C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A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C-SE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GP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-S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  <w:sz w:val="22"/>
                    <w:szCs w:val="22"/>
                  </w:rPr>
                  <w:t>PD</w:t>
                </w:r>
                <w:r>
                  <w:rPr>
                    <w:rFonts w:ascii="Calibri" w:eastAsia="Calibri" w:hAnsi="Calibri" w:cs="Calibri"/>
                    <w:position w:val="1"/>
                    <w:sz w:val="22"/>
                    <w:szCs w:val="22"/>
                  </w:rPr>
                  <w:t>-0076-2024-25111</w:t>
                </w:r>
              </w:p>
            </w:txbxContent>
          </v:textbox>
          <w10:wrap anchorx="page" anchory="page"/>
        </v:shape>
      </w:pict>
    </w:r>
    <w:r>
      <w:pict w14:anchorId="058AA647">
        <v:shape id="_x0000_s1025" type="#_x0000_t202" style="position:absolute;margin-left:460.55pt;margin-top:787.95pt;width:63.9pt;height:12.1pt;z-index:-4681;mso-position-horizontal-relative:page;mso-position-vertical-relative:page" filled="f" stroked="f">
          <v:textbox inset="0,0,0,0">
            <w:txbxContent>
              <w:p w14:paraId="3E118C9E" w14:textId="77777777" w:rsidR="009532A2" w:rsidRDefault="00000000">
                <w:pPr>
                  <w:spacing w:line="220" w:lineRule="exact"/>
                  <w:ind w:left="20" w:right="-30"/>
                  <w:rPr>
                    <w:rFonts w:ascii="Calibri" w:eastAsia="Calibri" w:hAnsi="Calibri" w:cs="Calibri"/>
                  </w:rPr>
                </w:pP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>Pag</w:t>
                </w:r>
                <w:r>
                  <w:rPr>
                    <w:rFonts w:ascii="Calibri" w:eastAsia="Calibri" w:hAnsi="Calibri" w:cs="Calibri"/>
                    <w:position w:val="1"/>
                  </w:rPr>
                  <w:t>e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</w:rPr>
                  <w:t xml:space="preserve">| </w:t>
                </w:r>
                <w:r>
                  <w:fldChar w:fldCharType="begin"/>
                </w:r>
                <w:r>
                  <w:rPr>
                    <w:rFonts w:ascii="Calibri" w:eastAsia="Calibri" w:hAnsi="Calibri" w:cs="Calibri"/>
                    <w:b/>
                    <w:position w:val="1"/>
                  </w:rPr>
                  <w:instrText xml:space="preserve"> PAGE </w:instrText>
                </w:r>
                <w:r>
                  <w:fldChar w:fldCharType="separate"/>
                </w:r>
                <w:r>
                  <w:t>54</w:t>
                </w:r>
                <w:r>
                  <w:fldChar w:fldCharType="end"/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>o</w:t>
                </w:r>
                <w:r>
                  <w:rPr>
                    <w:rFonts w:ascii="Calibri" w:eastAsia="Calibri" w:hAnsi="Calibri" w:cs="Calibri"/>
                    <w:position w:val="1"/>
                  </w:rPr>
                  <w:t>f</w:t>
                </w:r>
                <w:r>
                  <w:rPr>
                    <w:rFonts w:ascii="Calibri" w:eastAsia="Calibri" w:hAnsi="Calibri" w:cs="Calibri"/>
                    <w:spacing w:val="-1"/>
                    <w:position w:val="1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b/>
                    <w:spacing w:val="-1"/>
                    <w:position w:val="1"/>
                  </w:rPr>
                  <w:t>65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83475" w14:textId="77777777" w:rsidR="00AC65F6" w:rsidRDefault="00AC65F6">
      <w:r>
        <w:separator/>
      </w:r>
    </w:p>
  </w:footnote>
  <w:footnote w:type="continuationSeparator" w:id="0">
    <w:p w14:paraId="3F42E9F3" w14:textId="77777777" w:rsidR="00AC65F6" w:rsidRDefault="00AC6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E5372" w14:textId="77777777" w:rsidR="009532A2" w:rsidRDefault="00000000">
    <w:pPr>
      <w:spacing w:line="200" w:lineRule="exact"/>
    </w:pPr>
    <w:r>
      <w:pict w14:anchorId="21FBC449">
        <v:shapetype id="_x0000_t202" coordsize="21600,21600" o:spt="202" path="m,l,21600r21600,l21600,xe">
          <v:stroke joinstyle="miter"/>
          <v:path gradientshapeok="t" o:connecttype="rect"/>
        </v:shapetype>
        <v:shape id="_x0000_s1068" type="#_x0000_t202" style="position:absolute;margin-left:71pt;margin-top:36.1pt;width:429.45pt;height:9.9pt;z-index:-4718;mso-position-horizontal-relative:page;mso-position-vertical-relative:page" filled="f" stroked="f">
          <v:textbox inset="0,0,0,0">
            <w:txbxContent>
              <w:p w14:paraId="7220A35E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8041B" w14:textId="77777777" w:rsidR="009532A2" w:rsidRDefault="00000000">
    <w:pPr>
      <w:spacing w:line="200" w:lineRule="exact"/>
    </w:pPr>
    <w:r>
      <w:pict w14:anchorId="52A5E0FC">
        <v:shapetype id="_x0000_t202" coordsize="21600,21600" o:spt="202" path="m,l,21600r21600,l21600,xe">
          <v:stroke joinstyle="miter"/>
          <v:path gradientshapeok="t" o:connecttype="rect"/>
        </v:shapetype>
        <v:shape id="_x0000_s1067" type="#_x0000_t202" style="position:absolute;margin-left:71pt;margin-top:36.1pt;width:429.45pt;height:9.9pt;z-index:-4717;mso-position-horizontal-relative:page;mso-position-vertical-relative:page" filled="f" stroked="f">
          <v:textbox inset="0,0,0,0">
            <w:txbxContent>
              <w:p w14:paraId="4923D357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A6694" w14:textId="77777777" w:rsidR="009532A2" w:rsidRDefault="00000000">
    <w:pPr>
      <w:spacing w:line="200" w:lineRule="exact"/>
    </w:pPr>
    <w:r>
      <w:pict w14:anchorId="40B513CA">
        <v:shapetype id="_x0000_t202" coordsize="21600,21600" o:spt="202" path="m,l,21600r21600,l21600,xe">
          <v:stroke joinstyle="miter"/>
          <v:path gradientshapeok="t" o:connecttype="rect"/>
        </v:shapetype>
        <v:shape id="_x0000_s1066" type="#_x0000_t202" style="position:absolute;margin-left:71pt;margin-top:36.1pt;width:429.45pt;height:9.9pt;z-index:-4716;mso-position-horizontal-relative:page;mso-position-vertical-relative:page" filled="f" stroked="f">
          <v:textbox inset="0,0,0,0">
            <w:txbxContent>
              <w:p w14:paraId="186CA599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D677F" w14:textId="77777777" w:rsidR="009532A2" w:rsidRDefault="00000000">
    <w:pPr>
      <w:spacing w:line="200" w:lineRule="exact"/>
    </w:pPr>
    <w:r>
      <w:pict w14:anchorId="7DC509F7">
        <v:shapetype id="_x0000_t202" coordsize="21600,21600" o:spt="202" path="m,l,21600r21600,l21600,xe">
          <v:stroke joinstyle="miter"/>
          <v:path gradientshapeok="t" o:connecttype="rect"/>
        </v:shapetype>
        <v:shape id="_x0000_s1065" type="#_x0000_t202" style="position:absolute;margin-left:71pt;margin-top:36.1pt;width:429.45pt;height:9.9pt;z-index:-4715;mso-position-horizontal-relative:page;mso-position-vertical-relative:page" filled="f" stroked="f">
          <v:textbox inset="0,0,0,0">
            <w:txbxContent>
              <w:p w14:paraId="3F89552C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0879E" w14:textId="77777777" w:rsidR="009532A2" w:rsidRDefault="00000000">
    <w:pPr>
      <w:spacing w:line="200" w:lineRule="exact"/>
    </w:pPr>
    <w:r>
      <w:pict w14:anchorId="0B1C43EB">
        <v:shapetype id="_x0000_t202" coordsize="21600,21600" o:spt="202" path="m,l,21600r21600,l21600,xe">
          <v:stroke joinstyle="miter"/>
          <v:path gradientshapeok="t" o:connecttype="rect"/>
        </v:shapetype>
        <v:shape id="_x0000_s1064" type="#_x0000_t202" style="position:absolute;margin-left:71pt;margin-top:36.1pt;width:429.45pt;height:9.9pt;z-index:-4714;mso-position-horizontal-relative:page;mso-position-vertical-relative:page" filled="f" stroked="f">
          <v:textbox inset="0,0,0,0">
            <w:txbxContent>
              <w:p w14:paraId="05DC3739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76DC1" w14:textId="77777777" w:rsidR="009532A2" w:rsidRDefault="00000000">
    <w:pPr>
      <w:spacing w:line="200" w:lineRule="exact"/>
    </w:pPr>
    <w:r>
      <w:pict w14:anchorId="56663329">
        <v:shapetype id="_x0000_t202" coordsize="21600,21600" o:spt="202" path="m,l,21600r21600,l21600,xe">
          <v:stroke joinstyle="miter"/>
          <v:path gradientshapeok="t" o:connecttype="rect"/>
        </v:shapetype>
        <v:shape id="_x0000_s1063" type="#_x0000_t202" style="position:absolute;margin-left:71pt;margin-top:36.1pt;width:429.45pt;height:9.9pt;z-index:-4713;mso-position-horizontal-relative:page;mso-position-vertical-relative:page" filled="f" stroked="f">
          <v:textbox inset="0,0,0,0">
            <w:txbxContent>
              <w:p w14:paraId="52DD3696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093D7" w14:textId="77777777" w:rsidR="009532A2" w:rsidRDefault="00000000">
    <w:pPr>
      <w:spacing w:line="200" w:lineRule="exact"/>
    </w:pPr>
    <w:r>
      <w:pict w14:anchorId="3AC97B89">
        <v:shapetype id="_x0000_t202" coordsize="21600,21600" o:spt="202" path="m,l,21600r21600,l21600,xe">
          <v:stroke joinstyle="miter"/>
          <v:path gradientshapeok="t" o:connecttype="rect"/>
        </v:shapetype>
        <v:shape id="_x0000_s1058" type="#_x0000_t202" style="position:absolute;margin-left:71pt;margin-top:36.1pt;width:429.45pt;height:9.9pt;z-index:-4709;mso-position-horizontal-relative:page;mso-position-vertical-relative:page" filled="f" stroked="f">
          <v:textbox inset="0,0,0,0">
            <w:txbxContent>
              <w:p w14:paraId="6F21391C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51920" w14:textId="77777777" w:rsidR="009532A2" w:rsidRDefault="00000000">
    <w:pPr>
      <w:spacing w:line="200" w:lineRule="exact"/>
    </w:pPr>
    <w:r>
      <w:pict w14:anchorId="5E950D3C">
        <v:shapetype id="_x0000_t202" coordsize="21600,21600" o:spt="202" path="m,l,21600r21600,l21600,xe">
          <v:stroke joinstyle="miter"/>
          <v:path gradientshapeok="t" o:connecttype="rect"/>
        </v:shapetype>
        <v:shape id="_x0000_s1057" type="#_x0000_t202" style="position:absolute;margin-left:71pt;margin-top:36.1pt;width:429.45pt;height:9.9pt;z-index:-4708;mso-position-horizontal-relative:page;mso-position-vertical-relative:page" filled="f" stroked="f">
          <v:textbox inset="0,0,0,0">
            <w:txbxContent>
              <w:p w14:paraId="4C83E489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369E" w14:textId="77777777" w:rsidR="009532A2" w:rsidRDefault="00000000">
    <w:pPr>
      <w:spacing w:line="200" w:lineRule="exact"/>
    </w:pPr>
    <w:r>
      <w:pict w14:anchorId="1729A82B">
        <v:shapetype id="_x0000_t202" coordsize="21600,21600" o:spt="202" path="m,l,21600r21600,l21600,xe">
          <v:stroke joinstyle="miter"/>
          <v:path gradientshapeok="t" o:connecttype="rect"/>
        </v:shapetype>
        <v:shape id="_x0000_s1056" type="#_x0000_t202" style="position:absolute;margin-left:71pt;margin-top:36.1pt;width:429.45pt;height:9.9pt;z-index:-4707;mso-position-horizontal-relative:page;mso-position-vertical-relative:page" filled="f" stroked="f">
          <v:textbox inset="0,0,0,0">
            <w:txbxContent>
              <w:p w14:paraId="7AFF42A8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DA436" w14:textId="77777777" w:rsidR="009532A2" w:rsidRDefault="00000000">
    <w:pPr>
      <w:spacing w:line="200" w:lineRule="exact"/>
    </w:pPr>
    <w:r>
      <w:pict w14:anchorId="34252648">
        <v:shapetype id="_x0000_t202" coordsize="21600,21600" o:spt="202" path="m,l,21600r21600,l21600,xe">
          <v:stroke joinstyle="miter"/>
          <v:path gradientshapeok="t" o:connecttype="rect"/>
        </v:shapetype>
        <v:shape id="_x0000_s1055" type="#_x0000_t202" style="position:absolute;margin-left:71pt;margin-top:36.1pt;width:429.45pt;height:9.9pt;z-index:-4706;mso-position-horizontal-relative:page;mso-position-vertical-relative:page" filled="f" stroked="f">
          <v:textbox inset="0,0,0,0">
            <w:txbxContent>
              <w:p w14:paraId="678A71BF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7383F" w14:textId="77777777" w:rsidR="009532A2" w:rsidRDefault="00000000">
    <w:pPr>
      <w:spacing w:line="200" w:lineRule="exact"/>
    </w:pPr>
    <w:r>
      <w:pict w14:anchorId="103A5587">
        <v:shapetype id="_x0000_t202" coordsize="21600,21600" o:spt="202" path="m,l,21600r21600,l21600,xe">
          <v:stroke joinstyle="miter"/>
          <v:path gradientshapeok="t" o:connecttype="rect"/>
        </v:shapetype>
        <v:shape id="_x0000_s1054" type="#_x0000_t202" style="position:absolute;margin-left:71pt;margin-top:36.1pt;width:429.45pt;height:9.9pt;z-index:-4705;mso-position-horizontal-relative:page;mso-position-vertical-relative:page" filled="f" stroked="f">
          <v:textbox inset="0,0,0,0">
            <w:txbxContent>
              <w:p w14:paraId="76359773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77281" w14:textId="77777777" w:rsidR="009532A2" w:rsidRDefault="00000000">
    <w:pPr>
      <w:spacing w:line="200" w:lineRule="exact"/>
    </w:pPr>
    <w:r>
      <w:pict w14:anchorId="348948AA">
        <v:shapetype id="_x0000_t202" coordsize="21600,21600" o:spt="202" path="m,l,21600r21600,l21600,xe">
          <v:stroke joinstyle="miter"/>
          <v:path gradientshapeok="t" o:connecttype="rect"/>
        </v:shapetype>
        <v:shape id="_x0000_s1049" type="#_x0000_t202" style="position:absolute;margin-left:71pt;margin-top:36.1pt;width:429.45pt;height:9.9pt;z-index:-4701;mso-position-horizontal-relative:page;mso-position-vertical-relative:page" filled="f" stroked="f">
          <v:textbox inset="0,0,0,0">
            <w:txbxContent>
              <w:p w14:paraId="38A7E622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BBDEB" w14:textId="77777777" w:rsidR="009532A2" w:rsidRDefault="00000000">
    <w:pPr>
      <w:spacing w:line="200" w:lineRule="exact"/>
    </w:pPr>
    <w:r>
      <w:pict w14:anchorId="11B571A2">
        <v:shapetype id="_x0000_t202" coordsize="21600,21600" o:spt="202" path="m,l,21600r21600,l21600,xe">
          <v:stroke joinstyle="miter"/>
          <v:path gradientshapeok="t" o:connecttype="rect"/>
        </v:shapetype>
        <v:shape id="_x0000_s1048" type="#_x0000_t202" style="position:absolute;margin-left:71pt;margin-top:36.1pt;width:429.45pt;height:9.9pt;z-index:-4700;mso-position-horizontal-relative:page;mso-position-vertical-relative:page" filled="f" stroked="f">
          <v:textbox inset="0,0,0,0">
            <w:txbxContent>
              <w:p w14:paraId="22D0C460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376F3" w14:textId="77777777" w:rsidR="009532A2" w:rsidRDefault="00000000">
    <w:pPr>
      <w:spacing w:line="200" w:lineRule="exact"/>
    </w:pPr>
    <w:r>
      <w:pict w14:anchorId="78D51F73"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margin-left:71pt;margin-top:36.1pt;width:429.45pt;height:9.9pt;z-index:-4699;mso-position-horizontal-relative:page;mso-position-vertical-relative:page" filled="f" stroked="f">
          <v:textbox inset="0,0,0,0">
            <w:txbxContent>
              <w:p w14:paraId="2DBBDA62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E1FEF" w14:textId="77777777" w:rsidR="009532A2" w:rsidRDefault="00000000">
    <w:pPr>
      <w:spacing w:line="200" w:lineRule="exact"/>
    </w:pPr>
    <w:r>
      <w:pict w14:anchorId="2324898C">
        <v:shapetype id="_x0000_t202" coordsize="21600,21600" o:spt="202" path="m,l,21600r21600,l21600,xe">
          <v:stroke joinstyle="miter"/>
          <v:path gradientshapeok="t" o:connecttype="rect"/>
        </v:shapetype>
        <v:shape id="_x0000_s1046" type="#_x0000_t202" style="position:absolute;margin-left:71pt;margin-top:36.1pt;width:429.45pt;height:9.9pt;z-index:-4698;mso-position-horizontal-relative:page;mso-position-vertical-relative:page" filled="f" stroked="f">
          <v:textbox inset="0,0,0,0">
            <w:txbxContent>
              <w:p w14:paraId="475241D4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BF32" w14:textId="77777777" w:rsidR="009532A2" w:rsidRDefault="00000000">
    <w:pPr>
      <w:spacing w:line="200" w:lineRule="exact"/>
    </w:pPr>
    <w:r>
      <w:pict w14:anchorId="4BBD829F">
        <v:shapetype id="_x0000_t202" coordsize="21600,21600" o:spt="202" path="m,l,21600r21600,l21600,xe">
          <v:stroke joinstyle="miter"/>
          <v:path gradientshapeok="t" o:connecttype="rect"/>
        </v:shapetype>
        <v:shape id="_x0000_s1045" type="#_x0000_t202" style="position:absolute;margin-left:71pt;margin-top:36.1pt;width:429.45pt;height:9.9pt;z-index:-4697;mso-position-horizontal-relative:page;mso-position-vertical-relative:page" filled="f" stroked="f">
          <v:textbox inset="0,0,0,0">
            <w:txbxContent>
              <w:p w14:paraId="5291506B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49430" w14:textId="77777777" w:rsidR="009532A2" w:rsidRDefault="00000000">
    <w:pPr>
      <w:spacing w:line="200" w:lineRule="exact"/>
    </w:pPr>
    <w:r>
      <w:pict w14:anchorId="1D52B130">
        <v:shapetype id="_x0000_t202" coordsize="21600,21600" o:spt="202" path="m,l,21600r21600,l21600,xe">
          <v:stroke joinstyle="miter"/>
          <v:path gradientshapeok="t" o:connecttype="rect"/>
        </v:shapetype>
        <v:shape id="_x0000_s1040" type="#_x0000_t202" style="position:absolute;margin-left:71pt;margin-top:36.1pt;width:429.45pt;height:9.9pt;z-index:-4693;mso-position-horizontal-relative:page;mso-position-vertical-relative:page" filled="f" stroked="f">
          <v:textbox inset="0,0,0,0">
            <w:txbxContent>
              <w:p w14:paraId="4F8D204B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8D136" w14:textId="77777777" w:rsidR="009532A2" w:rsidRDefault="00000000">
    <w:pPr>
      <w:spacing w:line="200" w:lineRule="exact"/>
    </w:pPr>
    <w:r>
      <w:pict w14:anchorId="566DFC44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71pt;margin-top:36.1pt;width:429.45pt;height:9.9pt;z-index:-4689;mso-position-horizontal-relative:page;mso-position-vertical-relative:page" filled="f" stroked="f">
          <v:textbox inset="0,0,0,0">
            <w:txbxContent>
              <w:p w14:paraId="6544D056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26D1" w14:textId="77777777" w:rsidR="009532A2" w:rsidRDefault="00000000">
    <w:pPr>
      <w:spacing w:line="200" w:lineRule="exact"/>
    </w:pPr>
    <w:r>
      <w:pict w14:anchorId="5473A6A7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71pt;margin-top:36.1pt;width:429.45pt;height:9.9pt;z-index:-4688;mso-position-horizontal-relative:page;mso-position-vertical-relative:page" filled="f" stroked="f">
          <v:textbox inset="0,0,0,0">
            <w:txbxContent>
              <w:p w14:paraId="48FA4EAD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B6E7" w14:textId="77777777" w:rsidR="009532A2" w:rsidRDefault="00000000">
    <w:pPr>
      <w:spacing w:line="200" w:lineRule="exact"/>
    </w:pPr>
    <w:r>
      <w:pict w14:anchorId="44390383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71pt;margin-top:36.1pt;width:429.45pt;height:9.9pt;z-index:-4684;mso-position-horizontal-relative:page;mso-position-vertical-relative:page" filled="f" stroked="f">
          <v:textbox inset="0,0,0,0">
            <w:txbxContent>
              <w:p w14:paraId="37989B23" w14:textId="77777777" w:rsidR="009532A2" w:rsidRDefault="00000000">
                <w:pPr>
                  <w:spacing w:line="180" w:lineRule="exact"/>
                  <w:ind w:left="20" w:right="-24"/>
                  <w:rPr>
                    <w:rFonts w:ascii="Calisto MT" w:eastAsia="Calisto MT" w:hAnsi="Calisto MT" w:cs="Calisto MT"/>
                    <w:sz w:val="16"/>
                    <w:szCs w:val="16"/>
                  </w:rPr>
                </w:pP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Des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5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Development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0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mplementat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,</w:t>
                </w:r>
                <w:r>
                  <w:rPr>
                    <w:rFonts w:ascii="Calisto MT" w:eastAsia="Calisto MT" w:hAnsi="Calisto MT" w:cs="Calisto MT"/>
                    <w:spacing w:val="-11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ma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ntenanc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e</w:t>
                </w:r>
                <w:r>
                  <w:rPr>
                    <w:rFonts w:ascii="Calisto MT" w:eastAsia="Calisto MT" w:hAnsi="Calisto MT" w:cs="Calisto MT"/>
                    <w:spacing w:val="-8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g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ta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at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i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ve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s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in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Secto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r</w:t>
                </w:r>
                <w:r>
                  <w:rPr>
                    <w:rFonts w:ascii="Calisto MT" w:eastAsia="Calisto MT" w:hAnsi="Calisto MT" w:cs="Calisto MT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 xml:space="preserve">f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F&amp;AR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D</w:t>
                </w:r>
                <w:r>
                  <w:rPr>
                    <w:rFonts w:ascii="Calisto MT" w:eastAsia="Calisto MT" w:hAnsi="Calisto MT" w:cs="Calisto MT"/>
                    <w:spacing w:val="-6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Departmen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t</w:t>
                </w:r>
                <w:r>
                  <w:rPr>
                    <w:rFonts w:ascii="Calisto MT" w:eastAsia="Calisto MT" w:hAnsi="Calisto MT" w:cs="Calisto MT"/>
                    <w:spacing w:val="-7"/>
                    <w:sz w:val="16"/>
                    <w:szCs w:val="16"/>
                  </w:rPr>
                  <w:t xml:space="preserve"> 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(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Vo</w:t>
                </w:r>
                <w:r>
                  <w:rPr>
                    <w:rFonts w:ascii="Calisto MT" w:eastAsia="Calisto MT" w:hAnsi="Calisto MT" w:cs="Calisto MT"/>
                    <w:spacing w:val="2"/>
                    <w:sz w:val="16"/>
                    <w:szCs w:val="16"/>
                  </w:rPr>
                  <w:t>l</w:t>
                </w:r>
                <w:r>
                  <w:rPr>
                    <w:rFonts w:ascii="Calisto MT" w:eastAsia="Calisto MT" w:hAnsi="Calisto MT" w:cs="Calisto MT"/>
                    <w:sz w:val="16"/>
                    <w:szCs w:val="16"/>
                  </w:rPr>
                  <w:t>-</w:t>
                </w:r>
                <w:r>
                  <w:rPr>
                    <w:rFonts w:ascii="Calisto MT" w:eastAsia="Calisto MT" w:hAnsi="Calisto MT" w:cs="Calisto MT"/>
                    <w:spacing w:val="1"/>
                    <w:sz w:val="16"/>
                    <w:szCs w:val="16"/>
                  </w:rPr>
                  <w:t>II)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2575B"/>
    <w:multiLevelType w:val="multilevel"/>
    <w:tmpl w:val="2FAAEBF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20890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hdrShapeDefaults>
    <o:shapedefaults v:ext="edit" spidmax="209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A2"/>
    <w:rsid w:val="009532A2"/>
    <w:rsid w:val="009B66A5"/>
    <w:rsid w:val="00A778AD"/>
    <w:rsid w:val="00AC65F6"/>
    <w:rsid w:val="00D9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2"/>
    </o:shapelayout>
  </w:shapeDefaults>
  <w:decimalSymbol w:val="."/>
  <w:listSeparator w:val=","/>
  <w14:docId w14:val="13886DB6"/>
  <w15:docId w15:val="{CB873D21-07E7-4017-BDBC-7DFBC9D7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header" Target="header6.xml"/><Relationship Id="rId26" Type="http://schemas.openxmlformats.org/officeDocument/2006/relationships/footer" Target="footer11.xml"/><Relationship Id="rId39" Type="http://schemas.openxmlformats.org/officeDocument/2006/relationships/image" Target="media/image2.jpeg"/><Relationship Id="rId21" Type="http://schemas.openxmlformats.org/officeDocument/2006/relationships/header" Target="header7.xml"/><Relationship Id="rId34" Type="http://schemas.openxmlformats.org/officeDocument/2006/relationships/footer" Target="footer15.xml"/><Relationship Id="rId42" Type="http://schemas.openxmlformats.org/officeDocument/2006/relationships/header" Target="header16.xml"/><Relationship Id="rId47" Type="http://schemas.openxmlformats.org/officeDocument/2006/relationships/footer" Target="footer22.xml"/><Relationship Id="rId50" Type="http://schemas.openxmlformats.org/officeDocument/2006/relationships/header" Target="header19.xml"/><Relationship Id="rId55" Type="http://schemas.openxmlformats.org/officeDocument/2006/relationships/footer" Target="footer27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9" Type="http://schemas.openxmlformats.org/officeDocument/2006/relationships/header" Target="header11.xml"/><Relationship Id="rId11" Type="http://schemas.openxmlformats.org/officeDocument/2006/relationships/footer" Target="footer3.xml"/><Relationship Id="rId24" Type="http://schemas.openxmlformats.org/officeDocument/2006/relationships/footer" Target="footer10.xml"/><Relationship Id="rId32" Type="http://schemas.openxmlformats.org/officeDocument/2006/relationships/image" Target="media/image1.jpeg"/><Relationship Id="rId37" Type="http://schemas.openxmlformats.org/officeDocument/2006/relationships/header" Target="header14.xml"/><Relationship Id="rId40" Type="http://schemas.openxmlformats.org/officeDocument/2006/relationships/header" Target="header15.xml"/><Relationship Id="rId45" Type="http://schemas.openxmlformats.org/officeDocument/2006/relationships/header" Target="header17.xml"/><Relationship Id="rId53" Type="http://schemas.openxmlformats.org/officeDocument/2006/relationships/header" Target="header20.xml"/><Relationship Id="rId5" Type="http://schemas.openxmlformats.org/officeDocument/2006/relationships/footnotes" Target="footnotes.xml"/><Relationship Id="rId19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Relationship Id="rId22" Type="http://schemas.openxmlformats.org/officeDocument/2006/relationships/footer" Target="footer9.xml"/><Relationship Id="rId27" Type="http://schemas.openxmlformats.org/officeDocument/2006/relationships/header" Target="header10.xml"/><Relationship Id="rId30" Type="http://schemas.openxmlformats.org/officeDocument/2006/relationships/footer" Target="footer13.xml"/><Relationship Id="rId35" Type="http://schemas.openxmlformats.org/officeDocument/2006/relationships/header" Target="header13.xml"/><Relationship Id="rId43" Type="http://schemas.openxmlformats.org/officeDocument/2006/relationships/footer" Target="footer19.xml"/><Relationship Id="rId48" Type="http://schemas.openxmlformats.org/officeDocument/2006/relationships/header" Target="header18.xml"/><Relationship Id="rId56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footer" Target="footer24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5" Type="http://schemas.openxmlformats.org/officeDocument/2006/relationships/header" Target="header9.xml"/><Relationship Id="rId33" Type="http://schemas.openxmlformats.org/officeDocument/2006/relationships/header" Target="header12.xml"/><Relationship Id="rId38" Type="http://schemas.openxmlformats.org/officeDocument/2006/relationships/footer" Target="footer17.xml"/><Relationship Id="rId46" Type="http://schemas.openxmlformats.org/officeDocument/2006/relationships/footer" Target="footer21.xml"/><Relationship Id="rId20" Type="http://schemas.openxmlformats.org/officeDocument/2006/relationships/footer" Target="footer8.xml"/><Relationship Id="rId41" Type="http://schemas.openxmlformats.org/officeDocument/2006/relationships/footer" Target="footer18.xml"/><Relationship Id="rId54" Type="http://schemas.openxmlformats.org/officeDocument/2006/relationships/footer" Target="footer2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header" Target="header8.xml"/><Relationship Id="rId28" Type="http://schemas.openxmlformats.org/officeDocument/2006/relationships/footer" Target="footer12.xml"/><Relationship Id="rId36" Type="http://schemas.openxmlformats.org/officeDocument/2006/relationships/footer" Target="footer16.xml"/><Relationship Id="rId49" Type="http://schemas.openxmlformats.org/officeDocument/2006/relationships/footer" Target="footer23.xml"/><Relationship Id="rId57" Type="http://schemas.openxmlformats.org/officeDocument/2006/relationships/theme" Target="theme/theme1.xml"/><Relationship Id="rId10" Type="http://schemas.openxmlformats.org/officeDocument/2006/relationships/header" Target="header2.xml"/><Relationship Id="rId31" Type="http://schemas.openxmlformats.org/officeDocument/2006/relationships/footer" Target="footer14.xml"/><Relationship Id="rId44" Type="http://schemas.openxmlformats.org/officeDocument/2006/relationships/footer" Target="footer20.xml"/><Relationship Id="rId52" Type="http://schemas.openxmlformats.org/officeDocument/2006/relationships/footer" Target="footer2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11727</Words>
  <Characters>66850</Characters>
  <Application>Microsoft Office Word</Application>
  <DocSecurity>0</DocSecurity>
  <Lines>557</Lines>
  <Paragraphs>156</Paragraphs>
  <ScaleCrop>false</ScaleCrop>
  <Company/>
  <LinksUpToDate>false</LinksUpToDate>
  <CharactersWithSpaces>78421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pranav.shukla</dc:creator>
  <cp:lastModifiedBy>pranav.shukla</cp:lastModifiedBy>
  <cp:revision>2</cp:revision>
  <dcterms:created xsi:type="dcterms:W3CDTF">2026-01-05T08:10:00Z</dcterms:created>
  <dcterms:modified xsi:type="dcterms:W3CDTF">2026-01-05T08:10:00Z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9006c867-292d-4b64-a200-cf226deead9e</vt:lpwstr>
  </property>
</Properties>
</file>